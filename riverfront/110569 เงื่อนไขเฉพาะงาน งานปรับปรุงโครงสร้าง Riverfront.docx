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63FC26" w14:textId="77777777" w:rsidR="00E14C7C" w:rsidRPr="0011617E" w:rsidRDefault="00E14C7C" w:rsidP="008623DB">
      <w:pPr>
        <w:pStyle w:val="Heading1"/>
        <w:tabs>
          <w:tab w:val="left" w:pos="1134"/>
        </w:tabs>
        <w:jc w:val="center"/>
        <w:rPr>
          <w:rFonts w:ascii="TH SarabunPSK" w:hAnsi="TH SarabunPSK" w:cs="TH SarabunPSK"/>
          <w:sz w:val="30"/>
          <w:szCs w:val="30"/>
          <w:u w:val="none"/>
        </w:rPr>
      </w:pPr>
      <w:r w:rsidRPr="0011617E">
        <w:rPr>
          <w:rFonts w:ascii="TH SarabunPSK" w:hAnsi="TH SarabunPSK" w:cs="TH SarabunPSK"/>
          <w:sz w:val="30"/>
          <w:szCs w:val="30"/>
          <w:u w:val="none"/>
          <w:cs/>
        </w:rPr>
        <w:t>เงื่อนไ</w:t>
      </w:r>
      <w:r w:rsidRPr="0011617E">
        <w:rPr>
          <w:rFonts w:ascii="TH SarabunPSK" w:hAnsi="TH SarabunPSK" w:cs="TH SarabunPSK"/>
          <w:sz w:val="30"/>
          <w:szCs w:val="30"/>
          <w:u w:val="none"/>
          <w:cs/>
          <w:lang w:val="th-TH"/>
        </w:rPr>
        <w:t>ข</w:t>
      </w:r>
      <w:r w:rsidRPr="0011617E">
        <w:rPr>
          <w:rFonts w:ascii="TH SarabunPSK" w:hAnsi="TH SarabunPSK" w:cs="TH SarabunPSK"/>
          <w:sz w:val="30"/>
          <w:szCs w:val="30"/>
          <w:u w:val="none"/>
          <w:cs/>
        </w:rPr>
        <w:t>เฉพาะงาน</w:t>
      </w:r>
    </w:p>
    <w:p w14:paraId="4CCCF9D2" w14:textId="6E36465E" w:rsidR="00BC3683" w:rsidRPr="0011617E" w:rsidRDefault="005F42C6" w:rsidP="00BC3683">
      <w:pPr>
        <w:jc w:val="center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 w:hint="cs"/>
          <w:b/>
          <w:bCs/>
          <w:sz w:val="30"/>
          <w:szCs w:val="30"/>
          <w:cs/>
        </w:rPr>
        <w:t>งาน</w:t>
      </w:r>
      <w:r w:rsidR="0062405D">
        <w:rPr>
          <w:rFonts w:ascii="TH SarabunPSK" w:hAnsi="TH SarabunPSK" w:cs="TH SarabunPSK" w:hint="cs"/>
          <w:b/>
          <w:bCs/>
          <w:sz w:val="30"/>
          <w:szCs w:val="30"/>
          <w:cs/>
        </w:rPr>
        <w:t>จ้าง</w:t>
      </w:r>
      <w:r w:rsidR="00D90B90" w:rsidRPr="0011617E">
        <w:rPr>
          <w:rFonts w:ascii="TH SarabunPSK" w:hAnsi="TH SarabunPSK" w:cs="TH SarabunPSK" w:hint="cs"/>
          <w:b/>
          <w:bCs/>
          <w:sz w:val="30"/>
          <w:szCs w:val="30"/>
          <w:cs/>
        </w:rPr>
        <w:t>ปรับปรุง</w:t>
      </w:r>
      <w:r w:rsidR="00BC3683" w:rsidRPr="0011617E">
        <w:rPr>
          <w:rFonts w:ascii="TH SarabunPSK" w:hAnsi="TH SarabunPSK" w:cs="TH SarabunPSK"/>
          <w:b/>
          <w:bCs/>
          <w:sz w:val="30"/>
          <w:szCs w:val="30"/>
          <w:cs/>
        </w:rPr>
        <w:t xml:space="preserve">โครงสร้าง </w:t>
      </w:r>
      <w:r w:rsidR="00BC3683" w:rsidRPr="0011617E">
        <w:rPr>
          <w:rFonts w:ascii="TH SarabunPSK" w:hAnsi="TH SarabunPSK" w:cs="TH SarabunPSK"/>
          <w:b/>
          <w:bCs/>
          <w:sz w:val="30"/>
          <w:szCs w:val="30"/>
        </w:rPr>
        <w:t xml:space="preserve">Riverfront </w:t>
      </w:r>
      <w:r w:rsidR="00BC3683" w:rsidRPr="0011617E">
        <w:rPr>
          <w:rFonts w:ascii="TH SarabunPSK" w:hAnsi="TH SarabunPSK" w:cs="TH SarabunPSK"/>
          <w:b/>
          <w:bCs/>
          <w:sz w:val="30"/>
          <w:szCs w:val="30"/>
          <w:cs/>
        </w:rPr>
        <w:t>โรงไฟฟ้าบางปะกง</w:t>
      </w:r>
    </w:p>
    <w:p w14:paraId="31C9644A" w14:textId="77777777" w:rsidR="005F42C6" w:rsidRDefault="005F42C6" w:rsidP="005F42C6">
      <w:pPr>
        <w:rPr>
          <w:rFonts w:ascii="TH SarabunPSK" w:hAnsi="TH SarabunPSK" w:cs="TH SarabunPSK"/>
          <w:b/>
          <w:bCs/>
          <w:sz w:val="30"/>
          <w:szCs w:val="30"/>
        </w:rPr>
      </w:pPr>
    </w:p>
    <w:p w14:paraId="33BA0489" w14:textId="6DD2F10F" w:rsidR="005F42C6" w:rsidRDefault="005F42C6" w:rsidP="00787A37">
      <w:pPr>
        <w:ind w:firstLine="791"/>
        <w:jc w:val="thaiDistribute"/>
        <w:rPr>
          <w:rFonts w:ascii="TH SarabunPSK" w:hAnsi="TH SarabunPSK" w:cs="TH SarabunPSK"/>
          <w:sz w:val="30"/>
          <w:szCs w:val="30"/>
        </w:rPr>
      </w:pPr>
      <w:r w:rsidRPr="004876F2">
        <w:rPr>
          <w:rFonts w:ascii="TH SarabunPSK" w:hAnsi="TH SarabunPSK" w:cs="TH SarabunPSK"/>
          <w:spacing w:val="-6"/>
          <w:kern w:val="30"/>
          <w:sz w:val="30"/>
          <w:szCs w:val="30"/>
          <w:cs/>
        </w:rPr>
        <w:t xml:space="preserve">โรงไฟฟ้าบางปะกง การไฟฟ้าฝ่ายผลิตแห่งประเทศไทย </w:t>
      </w:r>
      <w:r w:rsidRPr="004876F2">
        <w:rPr>
          <w:rFonts w:ascii="TH SarabunPSK" w:hAnsi="TH SarabunPSK" w:cs="TH SarabunPSK"/>
          <w:spacing w:val="-6"/>
          <w:kern w:val="30"/>
          <w:sz w:val="30"/>
          <w:szCs w:val="30"/>
        </w:rPr>
        <w:t>(</w:t>
      </w:r>
      <w:r w:rsidRPr="004876F2">
        <w:rPr>
          <w:rFonts w:ascii="TH SarabunPSK" w:hAnsi="TH SarabunPSK" w:cs="TH SarabunPSK"/>
          <w:spacing w:val="-6"/>
          <w:kern w:val="30"/>
          <w:sz w:val="30"/>
          <w:szCs w:val="30"/>
          <w:cs/>
        </w:rPr>
        <w:t>กฟผ</w:t>
      </w:r>
      <w:r w:rsidRPr="004876F2">
        <w:rPr>
          <w:rFonts w:ascii="TH SarabunPSK" w:hAnsi="TH SarabunPSK" w:cs="TH SarabunPSK"/>
          <w:spacing w:val="-6"/>
          <w:kern w:val="30"/>
          <w:sz w:val="30"/>
          <w:szCs w:val="30"/>
        </w:rPr>
        <w:t xml:space="preserve">.) </w:t>
      </w:r>
      <w:r w:rsidRPr="004876F2">
        <w:rPr>
          <w:rFonts w:ascii="TH SarabunPSK" w:hAnsi="TH SarabunPSK" w:cs="TH SarabunPSK"/>
          <w:spacing w:val="-6"/>
          <w:kern w:val="30"/>
          <w:sz w:val="30"/>
          <w:szCs w:val="30"/>
          <w:cs/>
        </w:rPr>
        <w:t>มีความประสงค์</w:t>
      </w:r>
      <w:r w:rsidRPr="004876F2">
        <w:rPr>
          <w:rFonts w:ascii="TH SarabunPSK" w:hAnsi="TH SarabunPSK" w:cs="TH SarabunPSK" w:hint="cs"/>
          <w:spacing w:val="-6"/>
          <w:kern w:val="30"/>
          <w:sz w:val="30"/>
          <w:szCs w:val="30"/>
          <w:cs/>
        </w:rPr>
        <w:t>จะจัด</w:t>
      </w:r>
      <w:r w:rsidRPr="004876F2">
        <w:rPr>
          <w:rFonts w:ascii="TH SarabunPSK" w:hAnsi="TH SarabunPSK" w:cs="TH SarabunPSK"/>
          <w:spacing w:val="-6"/>
          <w:kern w:val="30"/>
          <w:sz w:val="30"/>
          <w:szCs w:val="30"/>
          <w:cs/>
        </w:rPr>
        <w:t>จ้าง</w:t>
      </w:r>
      <w:r w:rsidRPr="004876F2">
        <w:rPr>
          <w:rFonts w:ascii="TH SarabunPSK" w:hAnsi="TH SarabunPSK" w:cs="TH SarabunPSK"/>
          <w:sz w:val="30"/>
          <w:szCs w:val="30"/>
          <w:cs/>
        </w:rPr>
        <w:t>ปรับปรุง</w:t>
      </w:r>
      <w:r w:rsidRPr="004876F2">
        <w:rPr>
          <w:rFonts w:ascii="TH SarabunPSK" w:hAnsi="TH SarabunPSK" w:cs="TH SarabunPSK"/>
          <w:spacing w:val="4"/>
          <w:kern w:val="30"/>
          <w:sz w:val="30"/>
          <w:szCs w:val="30"/>
          <w:cs/>
        </w:rPr>
        <w:t>โครงสร้าง</w:t>
      </w:r>
      <w:r w:rsidRPr="004876F2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/>
          <w:spacing w:val="4"/>
          <w:kern w:val="30"/>
          <w:sz w:val="30"/>
          <w:szCs w:val="30"/>
        </w:rPr>
        <w:t>Riverfront</w:t>
      </w:r>
      <w:r w:rsidRPr="004876F2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/>
          <w:sz w:val="30"/>
          <w:szCs w:val="30"/>
          <w:cs/>
        </w:rPr>
        <w:t>โรงไฟฟ้าบางปะกง</w:t>
      </w:r>
      <w:r w:rsidRPr="004876F2">
        <w:rPr>
          <w:rFonts w:ascii="TH SarabunPSK" w:hAnsi="TH SarabunPSK" w:cs="TH SarabunPSK"/>
          <w:spacing w:val="4"/>
          <w:kern w:val="30"/>
          <w:sz w:val="30"/>
          <w:szCs w:val="30"/>
        </w:rPr>
        <w:t xml:space="preserve"> </w:t>
      </w:r>
      <w:r w:rsidRPr="004876F2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>วงเงินงบประมาณรวมภาษีมูลค่าเพิ่ม 35,352,000 บาท</w:t>
      </w:r>
      <w:r w:rsidRPr="004876F2">
        <w:rPr>
          <w:rFonts w:ascii="TH SarabunPSK" w:hAnsi="TH SarabunPSK" w:cs="TH SarabunPSK" w:hint="cs"/>
          <w:b/>
          <w:bCs/>
          <w:spacing w:val="4"/>
          <w:kern w:val="30"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 w:hint="cs"/>
          <w:sz w:val="30"/>
          <w:szCs w:val="30"/>
          <w:cs/>
        </w:rPr>
        <w:t>โดยมีรายละเอียดสาระสำคัญดังต่อไปนี้</w:t>
      </w:r>
    </w:p>
    <w:p w14:paraId="3C714F2E" w14:textId="77777777" w:rsidR="00CE296C" w:rsidRPr="00B74E25" w:rsidRDefault="00CE296C" w:rsidP="005F42C6">
      <w:pPr>
        <w:jc w:val="both"/>
        <w:rPr>
          <w:rFonts w:ascii="TH SarabunPSK" w:hAnsi="TH SarabunPSK" w:cs="TH SarabunPSK"/>
          <w:b/>
          <w:bCs/>
          <w:sz w:val="16"/>
          <w:szCs w:val="16"/>
        </w:rPr>
      </w:pPr>
    </w:p>
    <w:p w14:paraId="49E39F26" w14:textId="3A53D078" w:rsidR="005F42C6" w:rsidRPr="004876F2" w:rsidRDefault="005F42C6" w:rsidP="005F42C6">
      <w:pPr>
        <w:jc w:val="both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1. </w:t>
      </w:r>
      <w:r w:rsidRPr="004876F2">
        <w:rPr>
          <w:rFonts w:ascii="TH SarabunPSK" w:hAnsi="TH SarabunPSK" w:cs="TH SarabunPSK" w:hint="cs"/>
          <w:b/>
          <w:bCs/>
          <w:sz w:val="30"/>
          <w:szCs w:val="30"/>
          <w:cs/>
        </w:rPr>
        <w:t>ความเป็นมา</w:t>
      </w:r>
    </w:p>
    <w:p w14:paraId="3C5D5ED4" w14:textId="769E7F69" w:rsidR="005F42C6" w:rsidRDefault="005F42C6" w:rsidP="00B74E25">
      <w:pPr>
        <w:jc w:val="thaiDistribute"/>
        <w:rPr>
          <w:rFonts w:ascii="TH SarabunPSK" w:hAnsi="TH SarabunPSK" w:cs="TH SarabunPSK"/>
          <w:sz w:val="30"/>
          <w:szCs w:val="30"/>
        </w:rPr>
      </w:pPr>
      <w:r w:rsidRPr="004876F2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4876F2">
        <w:rPr>
          <w:rFonts w:ascii="TH SarabunPSK" w:hAnsi="TH SarabunPSK" w:cs="TH SarabunPSK"/>
          <w:sz w:val="30"/>
          <w:szCs w:val="30"/>
          <w:cs/>
        </w:rPr>
        <w:t xml:space="preserve">โครงสร้างของ </w:t>
      </w:r>
      <w:r w:rsidRPr="004876F2">
        <w:rPr>
          <w:rFonts w:ascii="TH SarabunPSK" w:hAnsi="TH SarabunPSK" w:cs="TH SarabunPSK"/>
          <w:sz w:val="30"/>
          <w:szCs w:val="30"/>
        </w:rPr>
        <w:t>Riverfront</w:t>
      </w: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 ของโรงไฟฟ้าบางปะกง</w:t>
      </w:r>
      <w:r w:rsidRPr="004876F2">
        <w:rPr>
          <w:rFonts w:ascii="TH SarabunPSK" w:hAnsi="TH SarabunPSK" w:cs="TH SarabunPSK"/>
          <w:sz w:val="30"/>
          <w:szCs w:val="30"/>
          <w:cs/>
        </w:rPr>
        <w:t xml:space="preserve"> เสื่อมสภาพตามอายุการใช้งาน มีการชำรุดเสียหาย</w:t>
      </w: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/>
          <w:sz w:val="30"/>
          <w:szCs w:val="30"/>
          <w:cs/>
        </w:rPr>
        <w:t>เนื่องจากเหล็กเสริมเป็นสนิม และคอนกรีต</w:t>
      </w: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 เสาเข็ม คาน พื้น </w:t>
      </w:r>
      <w:r w:rsidRPr="004876F2">
        <w:rPr>
          <w:rFonts w:ascii="TH SarabunPSK" w:hAnsi="TH SarabunPSK" w:cs="TH SarabunPSK"/>
          <w:sz w:val="30"/>
          <w:szCs w:val="30"/>
          <w:cs/>
        </w:rPr>
        <w:t>แตกกระเทาะ ส่งผลให้ความสามารถในการรับน้ำหนักของโครงสร้างลดลง และอาจเป็น</w:t>
      </w:r>
      <w:r w:rsidRPr="004876F2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>อันตรายต่อผู้ใช้งานพื้นที่</w:t>
      </w:r>
      <w:r w:rsidRPr="004876F2">
        <w:rPr>
          <w:rFonts w:ascii="TH SarabunPSK" w:hAnsi="TH SarabunPSK" w:cs="TH SarabunPSK"/>
          <w:b/>
          <w:bCs/>
          <w:spacing w:val="-2"/>
          <w:kern w:val="30"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>จึงเห็นควรให้ซ่อมแซมและปรับปรุงโครงสร้างคอนกรีตเสริมเหล็กเพื่อความปลอดภัยในการใช้งาน</w:t>
      </w:r>
      <w:r w:rsidRPr="004876F2">
        <w:rPr>
          <w:rFonts w:ascii="TH SarabunPSK" w:hAnsi="TH SarabunPSK" w:cs="TH SarabunPSK"/>
          <w:sz w:val="30"/>
          <w:szCs w:val="30"/>
          <w:cs/>
        </w:rPr>
        <w:t xml:space="preserve">  </w:t>
      </w:r>
    </w:p>
    <w:p w14:paraId="398AE485" w14:textId="77777777" w:rsidR="00B74E25" w:rsidRPr="00B74E25" w:rsidRDefault="00B74E25" w:rsidP="00B74E25">
      <w:pPr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711A6EFC" w14:textId="77777777" w:rsidR="005F42C6" w:rsidRPr="004876F2" w:rsidRDefault="005F42C6" w:rsidP="005F42C6">
      <w:pPr>
        <w:jc w:val="both"/>
        <w:rPr>
          <w:rFonts w:ascii="TH SarabunPSK" w:hAnsi="TH SarabunPSK" w:cs="TH SarabunPSK"/>
          <w:b/>
          <w:bCs/>
          <w:sz w:val="30"/>
          <w:szCs w:val="30"/>
        </w:rPr>
      </w:pPr>
      <w:r w:rsidRPr="004876F2">
        <w:rPr>
          <w:rFonts w:ascii="TH SarabunPSK" w:hAnsi="TH SarabunPSK" w:cs="TH SarabunPSK" w:hint="cs"/>
          <w:b/>
          <w:bCs/>
          <w:sz w:val="30"/>
          <w:szCs w:val="30"/>
          <w:cs/>
        </w:rPr>
        <w:t>2. วัตถุประสงค์</w:t>
      </w:r>
    </w:p>
    <w:p w14:paraId="1E20ABAA" w14:textId="17CBF176" w:rsidR="005F42C6" w:rsidRPr="004876F2" w:rsidRDefault="005F42C6" w:rsidP="005F42C6">
      <w:pPr>
        <w:jc w:val="both"/>
        <w:rPr>
          <w:rFonts w:ascii="TH SarabunPSK" w:hAnsi="TH SarabunPSK" w:cs="TH SarabunPSK"/>
          <w:sz w:val="30"/>
          <w:szCs w:val="30"/>
          <w:cs/>
        </w:rPr>
      </w:pPr>
      <w:r w:rsidRPr="004876F2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2.1 เพื่อปรับปรุงซ่อมแซมโครงสร้าง </w:t>
      </w:r>
      <w:r w:rsidRPr="004876F2">
        <w:rPr>
          <w:rFonts w:ascii="TH SarabunPSK" w:hAnsi="TH SarabunPSK" w:cs="TH SarabunPSK"/>
          <w:sz w:val="30"/>
          <w:szCs w:val="30"/>
        </w:rPr>
        <w:t xml:space="preserve">Riverfront </w:t>
      </w:r>
      <w:r w:rsidRPr="004876F2">
        <w:rPr>
          <w:rFonts w:ascii="TH SarabunPSK" w:hAnsi="TH SarabunPSK" w:cs="TH SarabunPSK" w:hint="cs"/>
          <w:sz w:val="30"/>
          <w:szCs w:val="30"/>
          <w:cs/>
        </w:rPr>
        <w:t>ให้สามารถรับน้ำหนักและใช้งานได้อย่างปลอดภัย</w:t>
      </w:r>
    </w:p>
    <w:p w14:paraId="2EB8AD13" w14:textId="43E87ACD" w:rsidR="00D5329C" w:rsidRDefault="005F42C6" w:rsidP="00B74E25">
      <w:pPr>
        <w:ind w:left="82" w:firstLine="709"/>
        <w:rPr>
          <w:rFonts w:ascii="TH SarabunPSK" w:hAnsi="TH SarabunPSK" w:cs="TH SarabunPSK"/>
          <w:sz w:val="30"/>
          <w:szCs w:val="30"/>
        </w:rPr>
      </w:pP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2.2 ยืดอายุการใช้งานของ </w:t>
      </w:r>
      <w:r w:rsidRPr="004876F2">
        <w:rPr>
          <w:rFonts w:ascii="TH SarabunPSK" w:hAnsi="TH SarabunPSK" w:cs="TH SarabunPSK"/>
          <w:sz w:val="30"/>
          <w:szCs w:val="30"/>
        </w:rPr>
        <w:t xml:space="preserve">Riverfront </w:t>
      </w:r>
      <w:r w:rsidR="00787A37">
        <w:rPr>
          <w:rFonts w:ascii="TH SarabunPSK" w:hAnsi="TH SarabunPSK" w:cs="TH SarabunPSK" w:hint="cs"/>
          <w:sz w:val="30"/>
          <w:szCs w:val="30"/>
          <w:cs/>
        </w:rPr>
        <w:t>โรงไฟฟ้าบางปะกง</w:t>
      </w:r>
    </w:p>
    <w:p w14:paraId="48BBD1F4" w14:textId="77777777" w:rsidR="00B74E25" w:rsidRPr="00B74E25" w:rsidRDefault="00B74E25" w:rsidP="00B74E25">
      <w:pPr>
        <w:ind w:left="82" w:firstLine="709"/>
        <w:rPr>
          <w:rFonts w:ascii="TH SarabunPSK" w:eastAsia="TH SarabunPSK" w:hAnsi="TH SarabunPSK" w:cs="TH SarabunPSK" w:hint="cs"/>
          <w:b/>
          <w:bCs/>
          <w:sz w:val="16"/>
          <w:szCs w:val="16"/>
        </w:rPr>
      </w:pPr>
    </w:p>
    <w:p w14:paraId="5B4C947B" w14:textId="77777777" w:rsidR="00D5329C" w:rsidRPr="004876F2" w:rsidRDefault="00D5329C" w:rsidP="00D5329C">
      <w:pPr>
        <w:rPr>
          <w:rFonts w:ascii="TH SarabunPSK" w:hAnsi="TH SarabunPSK" w:cs="TH SarabunPSK"/>
          <w:b/>
          <w:bCs/>
          <w:sz w:val="30"/>
          <w:szCs w:val="30"/>
        </w:rPr>
      </w:pPr>
      <w:r w:rsidRPr="004876F2">
        <w:rPr>
          <w:rFonts w:ascii="TH SarabunPSK" w:hAnsi="TH SarabunPSK" w:cs="TH SarabunPSK" w:hint="cs"/>
          <w:b/>
          <w:bCs/>
          <w:sz w:val="30"/>
          <w:szCs w:val="30"/>
          <w:cs/>
        </w:rPr>
        <w:t>3</w:t>
      </w:r>
      <w:r w:rsidRPr="004876F2">
        <w:rPr>
          <w:rFonts w:ascii="TH SarabunPSK" w:hAnsi="TH SarabunPSK" w:cs="TH SarabunPSK"/>
          <w:b/>
          <w:bCs/>
          <w:sz w:val="30"/>
          <w:szCs w:val="30"/>
        </w:rPr>
        <w:t xml:space="preserve">. </w:t>
      </w:r>
      <w:r w:rsidRPr="004876F2">
        <w:rPr>
          <w:rFonts w:ascii="TH SarabunPSK" w:hAnsi="TH SarabunPSK" w:cs="TH SarabunPSK"/>
          <w:b/>
          <w:bCs/>
          <w:sz w:val="30"/>
          <w:szCs w:val="30"/>
          <w:cs/>
        </w:rPr>
        <w:t>ขอบเขตและรายละเอียดของงาน</w:t>
      </w:r>
      <w:r w:rsidRPr="004876F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</w:p>
    <w:p w14:paraId="23E9204E" w14:textId="758D95AF" w:rsidR="00D5329C" w:rsidRPr="004876F2" w:rsidRDefault="00D5329C" w:rsidP="00D5329C">
      <w:pPr>
        <w:ind w:firstLine="791"/>
        <w:jc w:val="thaiDistribute"/>
        <w:rPr>
          <w:rFonts w:ascii="TH SarabunPSK" w:hAnsi="TH SarabunPSK" w:cs="TH SarabunPSK"/>
          <w:sz w:val="30"/>
          <w:szCs w:val="30"/>
        </w:rPr>
      </w:pP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งานจ้างปรับปรุงโครงสร้าง </w:t>
      </w:r>
      <w:r w:rsidRPr="004876F2">
        <w:rPr>
          <w:rFonts w:ascii="TH SarabunPSK" w:hAnsi="TH SarabunPSK" w:cs="TH SarabunPSK"/>
          <w:sz w:val="30"/>
          <w:szCs w:val="30"/>
        </w:rPr>
        <w:t xml:space="preserve">Riverfront </w:t>
      </w:r>
      <w:r w:rsidRPr="004876F2">
        <w:rPr>
          <w:rFonts w:ascii="TH SarabunPSK" w:hAnsi="TH SarabunPSK" w:cs="TH SarabunPSK" w:hint="cs"/>
          <w:sz w:val="30"/>
          <w:szCs w:val="30"/>
          <w:cs/>
        </w:rPr>
        <w:t>โรงไฟฟ้าบางปะกง</w:t>
      </w:r>
      <w:r w:rsidRPr="004876F2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/>
          <w:sz w:val="30"/>
          <w:szCs w:val="30"/>
          <w:cs/>
        </w:rPr>
        <w:t>ประกอบด้วย งานจ้างเหมาค่าวัสดุ ค่าแรง ค่าขนส่ง ค่าเครื่องมือเครื่องจักร ค่าดำเนินการ และอื่น ๆ ที่เกี่ยวข้อง รายละเอียดตามแบบรูปและรายการละเอียด เงื่อนไขข้อกำหนด และข้อปฏิบัติต่าง ๆ โดยผู้ยื่นข้อเสนอจะต้องรับผิดชอบในการก่อสร้าง ให้ครบถ้วนตามที่ปรากฏในแบบและรายละเอียดต่าง ๆ ของสัญญาทุกประการ</w:t>
      </w:r>
    </w:p>
    <w:p w14:paraId="41892036" w14:textId="77777777" w:rsidR="00D5329C" w:rsidRPr="004876F2" w:rsidRDefault="00D5329C" w:rsidP="00D5329C">
      <w:pPr>
        <w:spacing w:line="264" w:lineRule="auto"/>
        <w:ind w:firstLine="720"/>
        <w:jc w:val="thaiDistribute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4876F2">
        <w:rPr>
          <w:rFonts w:ascii="TH SarabunPSK" w:hAnsi="TH SarabunPSK" w:cs="TH SarabunPSK"/>
          <w:sz w:val="30"/>
          <w:szCs w:val="30"/>
          <w:cs/>
        </w:rPr>
        <w:t>ผู้รับจ้างต้องใช้พัสดุประเภทวัสดุหรือครุภัณฑ์ที่จะใช้ในงานก่อสร้างเป็นพัสดุที่ผลิตภายในประเทศ โดยต้องใช้</w:t>
      </w: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   </w:t>
      </w:r>
      <w:r w:rsidRPr="004876F2">
        <w:rPr>
          <w:rFonts w:ascii="TH SarabunPSK" w:hAnsi="TH SarabunPSK" w:cs="TH SarabunPSK"/>
          <w:sz w:val="30"/>
          <w:szCs w:val="30"/>
          <w:cs/>
        </w:rPr>
        <w:t xml:space="preserve">ไม่น้อยกว่าร้อยละ </w:t>
      </w:r>
      <w:r w:rsidRPr="004876F2">
        <w:rPr>
          <w:rFonts w:ascii="TH SarabunPSK" w:hAnsi="TH SarabunPSK" w:cs="TH SarabunPSK"/>
          <w:sz w:val="30"/>
          <w:szCs w:val="30"/>
        </w:rPr>
        <w:t xml:space="preserve">60 </w:t>
      </w:r>
      <w:r w:rsidRPr="004876F2">
        <w:rPr>
          <w:rFonts w:ascii="TH SarabunPSK" w:hAnsi="TH SarabunPSK" w:cs="TH SarabunPSK"/>
          <w:sz w:val="30"/>
          <w:szCs w:val="30"/>
          <w:cs/>
        </w:rPr>
        <w:t>ของมูลค่าพัสดุที่จะใช้ในงานก่อสร้างทั้งหมดตามสัญญา และต้องใช้เหล็กที่ผลิตภายในประเทศ</w:t>
      </w: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     </w:t>
      </w:r>
      <w:r w:rsidRPr="004876F2">
        <w:rPr>
          <w:rFonts w:ascii="TH SarabunPSK" w:hAnsi="TH SarabunPSK" w:cs="TH SarabunPSK"/>
          <w:sz w:val="30"/>
          <w:szCs w:val="30"/>
          <w:cs/>
        </w:rPr>
        <w:t xml:space="preserve">ไม่น้อยกว่าร้อยละ </w:t>
      </w:r>
      <w:r w:rsidRPr="004876F2">
        <w:rPr>
          <w:rFonts w:ascii="TH SarabunPSK" w:hAnsi="TH SarabunPSK" w:cs="TH SarabunPSK"/>
          <w:sz w:val="30"/>
          <w:szCs w:val="30"/>
        </w:rPr>
        <w:t xml:space="preserve">90 </w:t>
      </w:r>
      <w:r w:rsidRPr="004876F2">
        <w:rPr>
          <w:rFonts w:ascii="TH SarabunPSK" w:hAnsi="TH SarabunPSK" w:cs="TH SarabunPSK"/>
          <w:sz w:val="30"/>
          <w:szCs w:val="30"/>
          <w:cs/>
        </w:rPr>
        <w:t>ของปริมาณเหล็กที่ต้องใช้ทั้งหมดตามสัญญา</w:t>
      </w:r>
      <w:r w:rsidRPr="004876F2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/>
          <w:sz w:val="30"/>
          <w:szCs w:val="30"/>
          <w:cs/>
        </w:rPr>
        <w:t>(ถ้ามี)</w:t>
      </w:r>
      <w:r w:rsidRPr="004876F2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</w:p>
    <w:p w14:paraId="44A58338" w14:textId="77777777" w:rsidR="00D5329C" w:rsidRPr="004876F2" w:rsidRDefault="00D5329C" w:rsidP="00D5329C">
      <w:pPr>
        <w:spacing w:line="264" w:lineRule="auto"/>
        <w:ind w:firstLine="72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4876F2">
        <w:rPr>
          <w:rFonts w:ascii="TH SarabunPSK" w:hAnsi="TH SarabunPSK" w:cs="TH SarabunPSK"/>
          <w:sz w:val="30"/>
          <w:szCs w:val="30"/>
          <w:cs/>
        </w:rPr>
        <w:t>สถานที่ก่อสร้าง ภายในบริเวณโรงไฟฟ้าบางปะกง ตำบลท่าข้าม อำเภอบางปะกง จังหวัดฉะเชิงเทรา</w:t>
      </w:r>
    </w:p>
    <w:p w14:paraId="1CA7DFC0" w14:textId="500EE0E3" w:rsidR="00D5329C" w:rsidRPr="00CD4E07" w:rsidRDefault="00D5329C" w:rsidP="00D5329C">
      <w:pPr>
        <w:spacing w:line="264" w:lineRule="auto"/>
        <w:ind w:firstLine="720"/>
        <w:rPr>
          <w:rFonts w:ascii="TH SarabunPSK" w:hAnsi="TH SarabunPSK" w:cs="TH SarabunPSK"/>
          <w:sz w:val="30"/>
          <w:szCs w:val="30"/>
        </w:rPr>
      </w:pPr>
      <w:r w:rsidRPr="00CD4E07">
        <w:rPr>
          <w:rFonts w:ascii="TH SarabunPSK" w:hAnsi="TH SarabunPSK" w:cs="TH SarabunPSK"/>
          <w:sz w:val="30"/>
          <w:szCs w:val="30"/>
          <w:cs/>
        </w:rPr>
        <w:t xml:space="preserve">พิกัด : ละติจูด </w:t>
      </w:r>
      <w:r w:rsidR="00CD4E07" w:rsidRPr="00CD4E07">
        <w:rPr>
          <w:rFonts w:ascii="TH SarabunPSK" w:hAnsi="TH SarabunPSK" w:cs="TH SarabunPSK"/>
          <w:sz w:val="30"/>
          <w:szCs w:val="30"/>
          <w:cs/>
        </w:rPr>
        <w:t>13.496422856753826</w:t>
      </w:r>
      <w:r w:rsidR="00CD4E07" w:rsidRPr="00CD4E07">
        <w:rPr>
          <w:rFonts w:ascii="TH SarabunPSK" w:hAnsi="TH SarabunPSK" w:cs="TH SarabunPSK"/>
          <w:sz w:val="30"/>
          <w:szCs w:val="30"/>
        </w:rPr>
        <w:t xml:space="preserve"> </w:t>
      </w:r>
      <w:r w:rsidRPr="00CD4E07">
        <w:rPr>
          <w:rFonts w:ascii="TH SarabunPSK" w:hAnsi="TH SarabunPSK" w:cs="TH SarabunPSK"/>
          <w:sz w:val="30"/>
          <w:szCs w:val="30"/>
          <w:cs/>
        </w:rPr>
        <w:t>ลองติจูด 101.02080111017374</w:t>
      </w:r>
    </w:p>
    <w:p w14:paraId="6F3F8B82" w14:textId="77777777" w:rsidR="00D5329C" w:rsidRPr="004876F2" w:rsidRDefault="00D5329C" w:rsidP="00D5329C">
      <w:pPr>
        <w:spacing w:line="264" w:lineRule="auto"/>
        <w:ind w:firstLine="720"/>
        <w:rPr>
          <w:rFonts w:ascii="TH SarabunPSK" w:hAnsi="TH SarabunPSK" w:cs="TH SarabunPSK"/>
          <w:cs/>
        </w:rPr>
      </w:pPr>
      <w:r w:rsidRPr="004876F2">
        <w:rPr>
          <w:rFonts w:ascii="TH SarabunPSK" w:hAnsi="TH SarabunPSK" w:cs="TH SarabunPSK"/>
          <w:sz w:val="30"/>
          <w:szCs w:val="30"/>
          <w:cs/>
        </w:rPr>
        <w:t>งานก่อสร้างนี้เป็นสัญญาแบบ</w:t>
      </w:r>
      <w:r w:rsidRPr="004876F2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/>
          <w:spacing w:val="4"/>
          <w:kern w:val="30"/>
          <w:sz w:val="30"/>
          <w:szCs w:val="30"/>
          <w:u w:val="single"/>
          <w:cs/>
        </w:rPr>
        <w:t xml:space="preserve">ปรับราคา (ค่า </w:t>
      </w:r>
      <w:r w:rsidRPr="004876F2">
        <w:rPr>
          <w:rFonts w:ascii="TH SarabunPSK" w:hAnsi="TH SarabunPSK" w:cs="TH SarabunPSK"/>
          <w:spacing w:val="4"/>
          <w:kern w:val="30"/>
          <w:sz w:val="30"/>
          <w:szCs w:val="30"/>
          <w:u w:val="single"/>
        </w:rPr>
        <w:t>K)</w:t>
      </w:r>
      <w:r w:rsidRPr="004876F2">
        <w:rPr>
          <w:rFonts w:ascii="TH SarabunPSK" w:hAnsi="TH SarabunPSK" w:cs="TH SarabunPSK"/>
          <w:spacing w:val="4"/>
          <w:kern w:val="30"/>
          <w:sz w:val="30"/>
          <w:szCs w:val="30"/>
          <w:cs/>
        </w:rPr>
        <w:t xml:space="preserve"> กำหนดให้ใช้สูตรปรับค่า </w:t>
      </w:r>
      <w:r w:rsidRPr="004876F2">
        <w:rPr>
          <w:rFonts w:ascii="TH SarabunPSK" w:hAnsi="TH SarabunPSK" w:cs="TH SarabunPSK"/>
          <w:spacing w:val="4"/>
          <w:kern w:val="30"/>
          <w:sz w:val="30"/>
          <w:szCs w:val="30"/>
        </w:rPr>
        <w:t>K</w:t>
      </w:r>
      <w:r w:rsidRPr="004876F2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4876F2">
        <w:rPr>
          <w:rFonts w:ascii="TH SarabunPSK" w:hAnsi="TH SarabunPSK" w:cs="TH SarabunPSK"/>
          <w:sz w:val="30"/>
          <w:szCs w:val="30"/>
          <w:cs/>
        </w:rPr>
        <w:t>หมวดที่ 1 งานอาคาร</w:t>
      </w:r>
    </w:p>
    <w:p w14:paraId="4CC85357" w14:textId="7BB63672" w:rsidR="00C23159" w:rsidRDefault="3E411926" w:rsidP="00DC5431">
      <w:pPr>
        <w:ind w:firstLine="678"/>
        <w:jc w:val="thaiDistribute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D5329C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>โครงสร้าง</w:t>
      </w:r>
      <w:r w:rsidR="00AE33D6" w:rsidRPr="00D53FE6">
        <w:rPr>
          <w:rFonts w:ascii="TH SarabunPSK" w:hAnsi="TH SarabunPSK" w:cs="TH SarabunPSK" w:hint="cs"/>
          <w:color w:val="000000" w:themeColor="text1"/>
          <w:kern w:val="30"/>
          <w:sz w:val="30"/>
          <w:szCs w:val="30"/>
          <w:cs/>
        </w:rPr>
        <w:t xml:space="preserve"> </w:t>
      </w:r>
      <w:r w:rsidR="6B52EA7A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</w:rPr>
        <w:t xml:space="preserve">Riverfront </w:t>
      </w:r>
      <w:r w:rsidR="6B52EA7A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>เป็น</w:t>
      </w:r>
      <w:r w:rsidR="752340A0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 xml:space="preserve">คอนกรีตเสริมเหล็ก </w:t>
      </w:r>
      <w:r w:rsidR="752340A0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</w:rPr>
        <w:t>(</w:t>
      </w:r>
      <w:r w:rsidR="008133D0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>ค.ส.ล.</w:t>
      </w:r>
      <w:r w:rsidR="6780B241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</w:rPr>
        <w:t>)</w:t>
      </w:r>
      <w:r w:rsidR="08E8B96B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 xml:space="preserve"> ทั้งหมด</w:t>
      </w:r>
      <w:r w:rsidR="00C23159">
        <w:rPr>
          <w:rFonts w:ascii="TH SarabunPSK" w:hAnsi="TH SarabunPSK" w:cs="TH SarabunPSK"/>
          <w:color w:val="000000" w:themeColor="text1"/>
          <w:kern w:val="30"/>
          <w:sz w:val="30"/>
          <w:szCs w:val="30"/>
        </w:rPr>
        <w:t xml:space="preserve"> </w:t>
      </w:r>
      <w:r w:rsidR="00E05114" w:rsidRPr="00D53FE6">
        <w:rPr>
          <w:rFonts w:ascii="TH SarabunPSK" w:hAnsi="TH SarabunPSK" w:cs="TH SarabunPSK" w:hint="cs"/>
          <w:color w:val="000000" w:themeColor="text1"/>
          <w:kern w:val="30"/>
          <w:sz w:val="30"/>
          <w:szCs w:val="30"/>
          <w:cs/>
        </w:rPr>
        <w:t>ซึ่งเป็นพื้นที่ปิด</w:t>
      </w:r>
      <w:r w:rsidR="1C76231F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>อยู่</w:t>
      </w:r>
      <w:r w:rsidR="6B52EA7A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 xml:space="preserve">ติดริมแม่น้ำบางปะกง </w:t>
      </w:r>
      <w:r w:rsidR="00787A37">
        <w:rPr>
          <w:rFonts w:ascii="TH SarabunPSK" w:hAnsi="TH SarabunPSK" w:cs="TH SarabunPSK" w:hint="cs"/>
          <w:color w:val="000000" w:themeColor="text1"/>
          <w:kern w:val="30"/>
          <w:sz w:val="30"/>
          <w:szCs w:val="30"/>
          <w:cs/>
        </w:rPr>
        <w:t xml:space="preserve">         </w:t>
      </w:r>
      <w:r w:rsidR="6B52EA7A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>มี</w:t>
      </w:r>
      <w:r w:rsidR="13006110" w:rsidRPr="00D53FE6">
        <w:rPr>
          <w:rFonts w:ascii="TH SarabunPSK" w:hAnsi="TH SarabunPSK" w:cs="TH SarabunPSK"/>
          <w:color w:val="000000" w:themeColor="text1"/>
          <w:kern w:val="30"/>
          <w:sz w:val="30"/>
          <w:szCs w:val="30"/>
          <w:cs/>
        </w:rPr>
        <w:t>ขนาดกว้าง</w:t>
      </w:r>
      <w:r w:rsidR="13006110" w:rsidRPr="001A6594">
        <w:rPr>
          <w:rFonts w:ascii="TH SarabunPSK" w:hAnsi="TH SarabunPSK" w:cs="TH SarabunPSK"/>
          <w:kern w:val="30"/>
          <w:sz w:val="30"/>
          <w:szCs w:val="30"/>
          <w:cs/>
        </w:rPr>
        <w:t xml:space="preserve">ประมาณ </w:t>
      </w:r>
      <w:r w:rsidR="00540EE8" w:rsidRPr="001A6594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2</w:t>
      </w:r>
      <w:r w:rsidR="00C23159" w:rsidRPr="001A6594">
        <w:rPr>
          <w:rFonts w:ascii="TH SarabunPSK" w:hAnsi="TH SarabunPSK" w:cs="TH SarabunPSK"/>
          <w:spacing w:val="-4"/>
          <w:kern w:val="30"/>
          <w:sz w:val="30"/>
          <w:szCs w:val="30"/>
        </w:rPr>
        <w:t>5</w:t>
      </w:r>
      <w:r w:rsidR="00AE33D6" w:rsidRPr="001A6594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13006110" w:rsidRPr="001A6594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ม</w:t>
      </w:r>
      <w:r w:rsidR="13006110" w:rsidRPr="001A6594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. </w:t>
      </w:r>
      <w:r w:rsidR="13006110" w:rsidRPr="00D53FE6">
        <w:rPr>
          <w:rFonts w:ascii="TH SarabunPSK" w:hAnsi="TH SarabunPSK" w:cs="TH SarabunPSK"/>
          <w:color w:val="000000" w:themeColor="text1"/>
          <w:spacing w:val="-4"/>
          <w:kern w:val="30"/>
          <w:sz w:val="30"/>
          <w:szCs w:val="30"/>
          <w:cs/>
        </w:rPr>
        <w:t xml:space="preserve">ยาว </w:t>
      </w:r>
      <w:r w:rsidR="00540EE8">
        <w:rPr>
          <w:rFonts w:ascii="TH SarabunPSK" w:hAnsi="TH SarabunPSK" w:cs="TH SarabunPSK" w:hint="cs"/>
          <w:color w:val="000000" w:themeColor="text1"/>
          <w:spacing w:val="-4"/>
          <w:kern w:val="30"/>
          <w:sz w:val="30"/>
          <w:szCs w:val="30"/>
          <w:cs/>
        </w:rPr>
        <w:t>430</w:t>
      </w:r>
      <w:r w:rsidR="13006110" w:rsidRPr="00D53FE6">
        <w:rPr>
          <w:rFonts w:ascii="TH SarabunPSK" w:hAnsi="TH SarabunPSK" w:cs="TH SarabunPSK"/>
          <w:color w:val="000000" w:themeColor="text1"/>
          <w:spacing w:val="-4"/>
          <w:kern w:val="30"/>
          <w:sz w:val="30"/>
          <w:szCs w:val="30"/>
        </w:rPr>
        <w:t xml:space="preserve"> </w:t>
      </w:r>
      <w:r w:rsidR="13006110" w:rsidRPr="00D53FE6">
        <w:rPr>
          <w:rFonts w:ascii="TH SarabunPSK" w:hAnsi="TH SarabunPSK" w:cs="TH SarabunPSK"/>
          <w:color w:val="000000" w:themeColor="text1"/>
          <w:spacing w:val="-4"/>
          <w:kern w:val="30"/>
          <w:sz w:val="30"/>
          <w:szCs w:val="30"/>
          <w:cs/>
        </w:rPr>
        <w:t>ม</w:t>
      </w:r>
      <w:r w:rsidR="13006110" w:rsidRPr="00D53FE6">
        <w:rPr>
          <w:rFonts w:ascii="TH SarabunPSK" w:hAnsi="TH SarabunPSK" w:cs="TH SarabunPSK"/>
          <w:color w:val="000000" w:themeColor="text1"/>
          <w:spacing w:val="-4"/>
          <w:kern w:val="30"/>
          <w:sz w:val="30"/>
          <w:szCs w:val="30"/>
        </w:rPr>
        <w:t xml:space="preserve">. </w:t>
      </w:r>
      <w:r w:rsidR="1AADF8FD" w:rsidRPr="00D53FE6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  <w:cs/>
        </w:rPr>
        <w:t xml:space="preserve">โครงสร้างดังกล่าวแบ่งออกเป็น </w:t>
      </w:r>
      <w:r w:rsidR="1AADF8FD" w:rsidRPr="00D53FE6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</w:rPr>
        <w:t xml:space="preserve">2 </w:t>
      </w:r>
      <w:r w:rsidR="1AADF8FD" w:rsidRPr="00D53FE6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  <w:cs/>
        </w:rPr>
        <w:t xml:space="preserve">ส่วน คือ โครงสร้างพื้นด้านบน </w:t>
      </w:r>
      <w:r w:rsidR="1D4CB013" w:rsidRPr="00D53FE6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  <w:cs/>
        </w:rPr>
        <w:t>และ</w:t>
      </w:r>
      <w:r w:rsidR="36536A26" w:rsidRPr="00D53FE6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  <w:cs/>
        </w:rPr>
        <w:t>โครงสร้าง</w:t>
      </w:r>
      <w:r w:rsidR="311CBDA8" w:rsidRPr="00787A37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  <w:cs/>
        </w:rPr>
        <w:t>ใต้</w:t>
      </w:r>
      <w:r w:rsidR="529597FA" w:rsidRPr="00787A37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  <w:cs/>
        </w:rPr>
        <w:t>ท้อง</w:t>
      </w:r>
      <w:r w:rsidR="001A4E68" w:rsidRPr="00787A37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  <w:cs/>
        </w:rPr>
        <w:t>พื้</w:t>
      </w:r>
      <w:r w:rsidR="001A4E68" w:rsidRPr="00787A37">
        <w:rPr>
          <w:rFonts w:ascii="TH SarabunPSK" w:hAnsi="TH SarabunPSK" w:cs="TH SarabunPSK" w:hint="cs"/>
          <w:color w:val="000000" w:themeColor="text1"/>
          <w:spacing w:val="-2"/>
          <w:kern w:val="30"/>
          <w:sz w:val="30"/>
          <w:szCs w:val="30"/>
          <w:cs/>
        </w:rPr>
        <w:t>น</w:t>
      </w:r>
      <w:r w:rsidR="36536A26" w:rsidRPr="00787A37">
        <w:rPr>
          <w:rFonts w:ascii="TH SarabunPSK" w:hAnsi="TH SarabunPSK" w:cs="TH SarabunPSK"/>
          <w:color w:val="000000" w:themeColor="text1"/>
          <w:spacing w:val="-2"/>
          <w:kern w:val="30"/>
          <w:sz w:val="30"/>
          <w:szCs w:val="30"/>
          <w:cs/>
        </w:rPr>
        <w:t>ประกอบด้วย</w:t>
      </w:r>
      <w:r w:rsidR="36536A26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เสาเข็ม</w:t>
      </w:r>
      <w:r w:rsidR="00C23159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>,</w:t>
      </w:r>
      <w:r w:rsidR="36536A26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 คาน</w:t>
      </w:r>
      <w:r w:rsidR="00C23159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 </w:t>
      </w:r>
      <w:r w:rsidR="047256DF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(Pile cap) </w:t>
      </w:r>
      <w:r w:rsidR="047256DF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และอื่นๆ</w:t>
      </w:r>
      <w:r w:rsidR="7B46408D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 ซึ่งตรวจพบคอนกรีตเกิด</w:t>
      </w:r>
      <w:r w:rsidR="6F7B0E47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รอย</w:t>
      </w:r>
      <w:r w:rsidR="7B46408D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แตกร้าว</w:t>
      </w:r>
      <w:r w:rsidR="00C23159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 </w:t>
      </w:r>
      <w:r w:rsidR="625E205C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กะเทาะ</w:t>
      </w:r>
      <w:r w:rsidR="00C23159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 </w:t>
      </w:r>
      <w:r w:rsidR="625E205C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หลุดร่อน</w:t>
      </w:r>
      <w:r w:rsidR="7B46408D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เสียหาย</w:t>
      </w:r>
      <w:r w:rsidR="00A9098D" w:rsidRPr="00787A37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รวมถึงมีปริมาณตะกอนดินสะสมอยู่เป็นจำนวนมาก</w:t>
      </w:r>
      <w:r w:rsidR="7B46408D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 จึงกำหนดให้ผู้รับจ้าง</w:t>
      </w:r>
      <w:r w:rsidR="0496CE4A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ทำการแก้ไข</w:t>
      </w:r>
      <w:r w:rsidR="7B46408D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ซ่อมแซม</w:t>
      </w:r>
      <w:r w:rsidR="00DC5431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 </w:t>
      </w:r>
      <w:r w:rsidR="7B46408D" w:rsidRPr="00787A37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โดยมีรายละเอียดดังนี้</w:t>
      </w:r>
    </w:p>
    <w:p w14:paraId="7AEE5DB7" w14:textId="442932F0" w:rsidR="00C23159" w:rsidRDefault="00D5329C" w:rsidP="00C23159">
      <w:pPr>
        <w:ind w:firstLine="565"/>
        <w:jc w:val="thaiDistribute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1B0B6C" w:rsidRPr="0011617E">
        <w:rPr>
          <w:rFonts w:ascii="TH SarabunPSK" w:hAnsi="TH SarabunPSK" w:cs="TH SarabunPSK"/>
          <w:sz w:val="30"/>
          <w:szCs w:val="30"/>
        </w:rPr>
        <w:t>.1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 xml:space="preserve"> ผู้รับจ้างต้องจัดทำตารางแผนงาน เสนอให้ กฟผ. อนุมัติก่อนเริ่มดำเนินงาน โดยแผนงานดังกล่าวต้องแสดงรายละเอียดขั้นตอนการดำเนินงาน และระยะเวลาในการดำเนินงานอย่างชัดเจน สามารถใช้ในการติดตามและควบคุมงานได้ ทั้งนี้การที่ กฟผ. อนุมัติแผนงาน ไม่ได้ทำให้ผู้รับจ้างหลุดพ้นจากภาระหน้าที่ตามที่กำหนดในสัญญา</w:t>
      </w:r>
    </w:p>
    <w:p w14:paraId="220A307E" w14:textId="0D500531" w:rsidR="00C23159" w:rsidRDefault="00D5329C" w:rsidP="00C23159">
      <w:pPr>
        <w:ind w:firstLine="565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1B0B6C" w:rsidRPr="0011617E">
        <w:rPr>
          <w:rFonts w:ascii="TH SarabunPSK" w:hAnsi="TH SarabunPSK" w:cs="TH SarabunPSK"/>
          <w:sz w:val="30"/>
          <w:szCs w:val="30"/>
        </w:rPr>
        <w:t xml:space="preserve">.2 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 xml:space="preserve">ผู้รับจ้างจะต้องจัดให้มีวิศวกรระดับภาคีวิศวกร มีประสบการณ์อย่างน้อย 2 ปี และช่างเทคนิค มีประสบการณ์อย่างน้อย 1 ปี </w:t>
      </w:r>
      <w:r w:rsidR="000F7C92" w:rsidRPr="0011617E">
        <w:rPr>
          <w:rFonts w:ascii="TH SarabunPSK" w:hAnsi="TH SarabunPSK" w:cs="TH SarabunPSK"/>
          <w:sz w:val="30"/>
          <w:szCs w:val="30"/>
          <w:cs/>
        </w:rPr>
        <w:t xml:space="preserve">เป็นผู้ควบคุมงาน </w:t>
      </w:r>
      <w:r w:rsidR="000F7C92" w:rsidRPr="0011617E">
        <w:rPr>
          <w:rFonts w:ascii="TH SarabunPSK" w:hAnsi="TH SarabunPSK" w:cs="TH SarabunPSK" w:hint="cs"/>
          <w:sz w:val="30"/>
          <w:szCs w:val="30"/>
          <w:cs/>
        </w:rPr>
        <w:t>ซึ่ง</w:t>
      </w:r>
      <w:r w:rsidR="000F7C92" w:rsidRPr="0011617E">
        <w:rPr>
          <w:rFonts w:ascii="TH SarabunPSK" w:hAnsi="TH SarabunPSK" w:cs="TH SarabunPSK"/>
          <w:sz w:val="30"/>
          <w:szCs w:val="30"/>
          <w:cs/>
        </w:rPr>
        <w:t>ประสบการณ์</w:t>
      </w:r>
      <w:r w:rsidR="000F7C92" w:rsidRPr="0011617E">
        <w:rPr>
          <w:rFonts w:ascii="TH SarabunPSK" w:hAnsi="TH SarabunPSK" w:cs="TH SarabunPSK" w:hint="cs"/>
          <w:sz w:val="30"/>
          <w:szCs w:val="30"/>
          <w:cs/>
        </w:rPr>
        <w:t>ดังกล่าวต้องผ่าน</w:t>
      </w:r>
      <w:r w:rsidR="000F7C92" w:rsidRPr="00CE28E9">
        <w:rPr>
          <w:rFonts w:ascii="TH SarabunPSK" w:hAnsi="TH SarabunPSK" w:cs="TH SarabunPSK" w:hint="cs"/>
          <w:sz w:val="30"/>
          <w:szCs w:val="30"/>
          <w:cs/>
        </w:rPr>
        <w:t xml:space="preserve">งานตามข้อ </w:t>
      </w:r>
      <w:r w:rsidR="00CD4E07" w:rsidRPr="00CE28E9">
        <w:rPr>
          <w:rFonts w:ascii="TH SarabunPSK" w:hAnsi="TH SarabunPSK" w:cs="TH SarabunPSK"/>
          <w:sz w:val="30"/>
          <w:szCs w:val="30"/>
        </w:rPr>
        <w:t>4</w:t>
      </w:r>
      <w:r w:rsidR="000F7C92" w:rsidRPr="00CE28E9">
        <w:rPr>
          <w:rFonts w:ascii="TH SarabunPSK" w:hAnsi="TH SarabunPSK" w:cs="TH SarabunPSK" w:hint="cs"/>
          <w:sz w:val="30"/>
          <w:szCs w:val="30"/>
          <w:cs/>
        </w:rPr>
        <w:t>.</w:t>
      </w:r>
      <w:r w:rsidR="00DC5431" w:rsidRPr="00CE28E9">
        <w:rPr>
          <w:rFonts w:ascii="TH SarabunPSK" w:hAnsi="TH SarabunPSK" w:cs="TH SarabunPSK"/>
          <w:sz w:val="30"/>
          <w:szCs w:val="30"/>
        </w:rPr>
        <w:t xml:space="preserve">3 </w:t>
      </w:r>
      <w:r w:rsidR="00DC5431" w:rsidRPr="00CE28E9">
        <w:rPr>
          <w:rFonts w:ascii="TH SarabunPSK" w:hAnsi="TH SarabunPSK" w:cs="TH SarabunPSK" w:hint="cs"/>
          <w:sz w:val="30"/>
          <w:szCs w:val="30"/>
          <w:cs/>
        </w:rPr>
        <w:t xml:space="preserve">และ </w:t>
      </w:r>
      <w:r w:rsidR="00DC5431" w:rsidRPr="00CE28E9">
        <w:rPr>
          <w:rFonts w:ascii="TH SarabunPSK" w:hAnsi="TH SarabunPSK" w:cs="TH SarabunPSK"/>
          <w:sz w:val="30"/>
          <w:szCs w:val="30"/>
        </w:rPr>
        <w:t>4.4</w:t>
      </w:r>
      <w:r w:rsidR="000F7C92" w:rsidRPr="00CE28E9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1B0B6C" w:rsidRPr="00CE28E9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โดยแจ้งชื่อพร้อมหลักฐานให้ กฟผ. ทราบเป็นลายลักษณ์อักษร ผู้รับจ้างจะต้องควบคุมงานนี้อยู่ตลอดเวลาจนกว่างานจะแล้วเสร็จ หรือจะ</w:t>
      </w:r>
      <w:r w:rsidR="001B0B6C" w:rsidRPr="00787A37">
        <w:rPr>
          <w:rFonts w:ascii="TH SarabunPSK" w:hAnsi="TH SarabunPSK" w:cs="TH SarabunPSK"/>
          <w:spacing w:val="4"/>
          <w:sz w:val="30"/>
          <w:szCs w:val="30"/>
          <w:cs/>
        </w:rPr>
        <w:lastRenderedPageBreak/>
        <w:t>มอบหมายให้ผู้อื่นเป็นผู้ควบคุมงานแทนก็ได้ ในกรณีเช่นนี้ ให้ผู้รับจ้างแจ้งชื่อผู้ได้รับมอบหมายให้ กฟผ. ทราบเป็น</w:t>
      </w:r>
      <w:r w:rsidR="00787A37" w:rsidRPr="00787A37">
        <w:rPr>
          <w:rFonts w:ascii="TH SarabunPSK" w:hAnsi="TH SarabunPSK" w:cs="TH SarabunPSK" w:hint="cs"/>
          <w:spacing w:val="4"/>
          <w:sz w:val="30"/>
          <w:szCs w:val="30"/>
          <w:cs/>
        </w:rPr>
        <w:t xml:space="preserve">      </w:t>
      </w:r>
      <w:r w:rsidR="001B0B6C" w:rsidRPr="00787A37">
        <w:rPr>
          <w:rFonts w:ascii="TH SarabunPSK" w:hAnsi="TH SarabunPSK" w:cs="TH SarabunPSK"/>
          <w:spacing w:val="4"/>
          <w:sz w:val="30"/>
          <w:szCs w:val="30"/>
          <w:cs/>
        </w:rPr>
        <w:t>ลายลักษณ์อักษร และผู้ควบคุมงานแทนผู้รับจ้างจะต้องเป็น</w:t>
      </w:r>
      <w:r w:rsidR="001B0B6C" w:rsidRPr="00787A37">
        <w:rPr>
          <w:rFonts w:ascii="TH SarabunPSK" w:hAnsi="TH SarabunPSK" w:cs="TH SarabunPSK"/>
          <w:spacing w:val="4"/>
          <w:kern w:val="2"/>
          <w:sz w:val="30"/>
          <w:szCs w:val="30"/>
          <w:cs/>
        </w:rPr>
        <w:t>ผู้รับผิดชอบแทนผู้รับจ้าง คำสั่งต่างๆซึ่งได้แจ้งกับ</w:t>
      </w:r>
      <w:r w:rsidR="00787A37" w:rsidRPr="00787A37">
        <w:rPr>
          <w:rFonts w:ascii="TH SarabunPSK" w:hAnsi="TH SarabunPSK" w:cs="TH SarabunPSK" w:hint="cs"/>
          <w:spacing w:val="4"/>
          <w:kern w:val="2"/>
          <w:sz w:val="30"/>
          <w:szCs w:val="30"/>
          <w:cs/>
        </w:rPr>
        <w:t xml:space="preserve">           </w:t>
      </w:r>
      <w:r w:rsidR="001B0B6C" w:rsidRPr="00787A37">
        <w:rPr>
          <w:rFonts w:ascii="TH SarabunPSK" w:hAnsi="TH SarabunPSK" w:cs="TH SarabunPSK"/>
          <w:spacing w:val="4"/>
          <w:kern w:val="2"/>
          <w:sz w:val="30"/>
          <w:szCs w:val="30"/>
          <w:cs/>
        </w:rPr>
        <w:t>ผู้ควบคุมงานแทนของผู้รับจ้างถือว่าได้แจ้ง</w:t>
      </w:r>
      <w:r w:rsidR="001B0B6C" w:rsidRPr="00787A37">
        <w:rPr>
          <w:rStyle w:val="pagenumber0"/>
          <w:rFonts w:ascii="TH SarabunPSK" w:hAnsi="TH SarabunPSK" w:cs="TH SarabunPSK"/>
          <w:spacing w:val="4"/>
          <w:kern w:val="2"/>
          <w:sz w:val="30"/>
          <w:szCs w:val="30"/>
          <w:cs/>
        </w:rPr>
        <w:t>ก</w:t>
      </w:r>
      <w:r w:rsidR="001B0B6C" w:rsidRPr="00787A37">
        <w:rPr>
          <w:rFonts w:ascii="TH SarabunPSK" w:hAnsi="TH SarabunPSK" w:cs="TH SarabunPSK"/>
          <w:spacing w:val="4"/>
          <w:kern w:val="2"/>
          <w:sz w:val="30"/>
          <w:szCs w:val="30"/>
          <w:cs/>
        </w:rPr>
        <w:t>ับผู้รับจ้างแล้ว และถ้า</w:t>
      </w:r>
      <w:r w:rsidR="001B0B6C" w:rsidRPr="00787A37">
        <w:rPr>
          <w:rFonts w:ascii="TH SarabunPSK" w:hAnsi="TH SarabunPSK" w:cs="TH SarabunPSK"/>
          <w:spacing w:val="4"/>
          <w:sz w:val="30"/>
          <w:szCs w:val="30"/>
          <w:cs/>
        </w:rPr>
        <w:t>ผู้ควบคุมงานแทนของผู้รับจ้างขาดความสามารถ</w:t>
      </w:r>
      <w:r w:rsidR="00787A37">
        <w:rPr>
          <w:rFonts w:ascii="TH SarabunPSK" w:hAnsi="TH SarabunPSK" w:cs="TH SarabunPSK" w:hint="cs"/>
          <w:sz w:val="30"/>
          <w:szCs w:val="30"/>
          <w:cs/>
        </w:rPr>
        <w:t xml:space="preserve">          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ในการควบคุมงาน กฟผ. จะขอให้เปลี่ยนคนใหม่ ผู้รับจ้างต้องยินยอมเปลี่ยนให้ทันที</w:t>
      </w:r>
    </w:p>
    <w:p w14:paraId="00CDFF13" w14:textId="1B1F28D1" w:rsidR="00C23159" w:rsidRDefault="00CD4E07" w:rsidP="00C23159">
      <w:pPr>
        <w:ind w:firstLine="565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1B0B6C" w:rsidRPr="00C23159">
        <w:rPr>
          <w:rFonts w:ascii="TH SarabunPSK" w:hAnsi="TH SarabunPSK" w:cs="TH SarabunPSK"/>
          <w:sz w:val="30"/>
          <w:szCs w:val="30"/>
        </w:rPr>
        <w:t>.</w:t>
      </w:r>
      <w:r w:rsidR="001B0B6C" w:rsidRPr="00C23159">
        <w:rPr>
          <w:rFonts w:ascii="TH SarabunPSK" w:hAnsi="TH SarabunPSK" w:cs="TH SarabunPSK"/>
          <w:sz w:val="30"/>
          <w:szCs w:val="30"/>
          <w:cs/>
        </w:rPr>
        <w:t>3</w:t>
      </w:r>
      <w:r w:rsidR="00AE33D6" w:rsidRPr="00C23159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1B0B6C" w:rsidRPr="00C23159">
        <w:rPr>
          <w:rFonts w:ascii="TH SarabunPSK" w:hAnsi="TH SarabunPSK" w:cs="TH SarabunPSK"/>
          <w:sz w:val="30"/>
          <w:szCs w:val="30"/>
          <w:cs/>
        </w:rPr>
        <w:t>ผู้รับจ้างจะต้องขออนุมัติใช้วัสดุทุกชนิดที่จะนำมาใช้ต่อ กฟผ. ก่อนนำมาใช้งาน โดยต้องระบุรายละเอียดคุณสมบัติของวัสดุให้ชัดเจน รวมทั้งส่งตัวอย่างและหรือแค็ตตาล็อกมาเพื่อประกอบการพิจารณา โดย กฟผ. มีสิทธิที่จะทำการตรวจสอบคุณภาพวัสดุก่อนใช้งาน ซึ่งผู้รับจ้างต้องรับผิดชอบค่าใช้จ่าย และวัสดุที่ผู้รับจ้างนำเสนอมาใช้งานทั้งหมดต้องได้</w:t>
      </w:r>
      <w:r w:rsidR="001B0B6C" w:rsidRPr="00C23159">
        <w:rPr>
          <w:rFonts w:ascii="TH SarabunPSK" w:eastAsia="TH SarabunPSK" w:hAnsi="TH SarabunPSK" w:cs="TH SarabunPSK"/>
          <w:sz w:val="30"/>
          <w:szCs w:val="30"/>
          <w:cs/>
        </w:rPr>
        <w:t>มาตรฐานผลิตภัณฑ์อุตสาหกรรม หรือมาตรฐานอื่นที่เชื่อถือได้</w:t>
      </w:r>
      <w:r w:rsidR="001B0B6C" w:rsidRPr="00C23159">
        <w:rPr>
          <w:rFonts w:ascii="TH SarabunPSK" w:hAnsi="TH SarabunPSK" w:cs="TH SarabunPSK"/>
          <w:sz w:val="30"/>
          <w:szCs w:val="30"/>
          <w:cs/>
        </w:rPr>
        <w:t>อย่างเป็นระบบ ตลอดจนหาช่างผู้ชำนาญการเฉพาะผลิตภัณฑ์มาควบคุมการใช้ผลิตภัณฑ์อย่างใกล้ชิด</w:t>
      </w:r>
    </w:p>
    <w:p w14:paraId="2B1847A3" w14:textId="17C5B835" w:rsidR="00C23159" w:rsidRDefault="00CD4E07" w:rsidP="00125C66">
      <w:pPr>
        <w:ind w:firstLine="812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1E58A7" w:rsidRPr="00C23159">
        <w:rPr>
          <w:rFonts w:ascii="TH SarabunPSK" w:hAnsi="TH SarabunPSK" w:cs="TH SarabunPSK"/>
          <w:sz w:val="30"/>
          <w:szCs w:val="30"/>
          <w:cs/>
        </w:rPr>
        <w:t>.3.</w:t>
      </w:r>
      <w:r w:rsidR="009A425D" w:rsidRPr="00C23159">
        <w:rPr>
          <w:rFonts w:ascii="TH SarabunPSK" w:hAnsi="TH SarabunPSK" w:cs="TH SarabunPSK"/>
          <w:sz w:val="30"/>
          <w:szCs w:val="30"/>
          <w:cs/>
        </w:rPr>
        <w:t>1</w:t>
      </w:r>
      <w:r w:rsidR="00AE33D6" w:rsidRPr="00C23159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A57828" w:rsidRPr="00C23159">
        <w:rPr>
          <w:rFonts w:ascii="TH SarabunPSK" w:hAnsi="TH SarabunPSK" w:cs="TH SarabunPSK"/>
          <w:sz w:val="30"/>
          <w:szCs w:val="30"/>
          <w:cs/>
        </w:rPr>
        <w:t xml:space="preserve">กฟผ. ใช้เวลาในการอนุมัติวัสดุ ตามข้อ </w:t>
      </w:r>
      <w:r>
        <w:rPr>
          <w:rFonts w:ascii="TH SarabunPSK" w:hAnsi="TH SarabunPSK" w:cs="TH SarabunPSK"/>
          <w:sz w:val="30"/>
          <w:szCs w:val="30"/>
        </w:rPr>
        <w:t>3</w:t>
      </w:r>
      <w:r w:rsidR="00EF5195" w:rsidRPr="00C23159">
        <w:rPr>
          <w:rFonts w:ascii="TH SarabunPSK" w:hAnsi="TH SarabunPSK" w:cs="TH SarabunPSK"/>
          <w:sz w:val="30"/>
          <w:szCs w:val="30"/>
          <w:cs/>
        </w:rPr>
        <w:t>.</w:t>
      </w:r>
      <w:r w:rsidR="00A57828" w:rsidRPr="00C23159">
        <w:rPr>
          <w:rFonts w:ascii="TH SarabunPSK" w:hAnsi="TH SarabunPSK" w:cs="TH SarabunPSK"/>
          <w:sz w:val="30"/>
          <w:szCs w:val="30"/>
          <w:cs/>
        </w:rPr>
        <w:t xml:space="preserve">3 แต่ละรายการไม่เกิน 30 วัน </w:t>
      </w:r>
      <w:r w:rsidR="00690E95" w:rsidRPr="00C23159">
        <w:rPr>
          <w:rFonts w:ascii="TH SarabunPSK" w:hAnsi="TH SarabunPSK" w:cs="TH SarabunPSK"/>
          <w:sz w:val="30"/>
          <w:szCs w:val="30"/>
          <w:cs/>
        </w:rPr>
        <w:t>นับจากวันที่ผู้คว</w:t>
      </w:r>
      <w:r w:rsidR="00125C66">
        <w:rPr>
          <w:rFonts w:ascii="TH SarabunPSK" w:hAnsi="TH SarabunPSK" w:cs="TH SarabunPSK"/>
          <w:sz w:val="30"/>
          <w:szCs w:val="30"/>
          <w:cs/>
        </w:rPr>
        <w:t>บคุมงาน กฟผ.</w:t>
      </w:r>
      <w:r w:rsidR="00125C66">
        <w:rPr>
          <w:rFonts w:ascii="TH SarabunPSK" w:hAnsi="TH SarabunPSK" w:cs="TH SarabunPSK"/>
          <w:sz w:val="30"/>
          <w:szCs w:val="30"/>
        </w:rPr>
        <w:t xml:space="preserve"> </w:t>
      </w:r>
      <w:r w:rsidR="00690E95" w:rsidRPr="00C23159">
        <w:rPr>
          <w:rFonts w:ascii="TH SarabunPSK" w:hAnsi="TH SarabunPSK" w:cs="TH SarabunPSK"/>
          <w:sz w:val="30"/>
          <w:szCs w:val="30"/>
          <w:cs/>
        </w:rPr>
        <w:t>ลงนามรับเอกสาร</w:t>
      </w:r>
      <w:r w:rsidR="0061036B" w:rsidRPr="00C23159">
        <w:rPr>
          <w:rFonts w:ascii="TH SarabunPSK" w:hAnsi="TH SarabunPSK" w:cs="TH SarabunPSK"/>
          <w:sz w:val="30"/>
          <w:szCs w:val="30"/>
          <w:cs/>
        </w:rPr>
        <w:t xml:space="preserve"> ดังนั้นผู้รับจ้างจะต้องวางแผนการจัดส่งวัสดุให้สอดคล้องกับระยะเวลาตามแผนงานการก่อสร้าง รวมถึง</w:t>
      </w:r>
      <w:r w:rsidR="0061036B" w:rsidRPr="00787A37">
        <w:rPr>
          <w:rFonts w:ascii="TH SarabunPSK" w:hAnsi="TH SarabunPSK" w:cs="TH SarabunPSK"/>
          <w:spacing w:val="4"/>
          <w:kern w:val="30"/>
          <w:sz w:val="30"/>
          <w:szCs w:val="30"/>
          <w:cs/>
        </w:rPr>
        <w:t>วัสดุที่ต้องนำเข้าจากต่างประเทศ หรือต้องใช้ระยะเวลาในการผลิตนาน ผู้รับจ้างจะต้องวางแผนการอนุมัติใช้งาน</w:t>
      </w:r>
      <w:r w:rsidR="00787A37">
        <w:rPr>
          <w:rFonts w:ascii="TH SarabunPSK" w:hAnsi="TH SarabunPSK" w:cs="TH SarabunPSK" w:hint="cs"/>
          <w:sz w:val="30"/>
          <w:szCs w:val="30"/>
          <w:cs/>
        </w:rPr>
        <w:t xml:space="preserve">          </w:t>
      </w:r>
      <w:r w:rsidR="0061036B" w:rsidRPr="00C23159">
        <w:rPr>
          <w:rFonts w:ascii="TH SarabunPSK" w:hAnsi="TH SarabunPSK" w:cs="TH SarabunPSK"/>
          <w:sz w:val="30"/>
          <w:szCs w:val="30"/>
          <w:cs/>
        </w:rPr>
        <w:t>ให้ทันเวลา</w:t>
      </w:r>
    </w:p>
    <w:p w14:paraId="12A84AB4" w14:textId="383F00CC" w:rsidR="00C23159" w:rsidRDefault="00CD4E07" w:rsidP="00125C66">
      <w:pPr>
        <w:ind w:firstLine="791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1E58A7" w:rsidRPr="00C23159">
        <w:rPr>
          <w:rFonts w:ascii="TH SarabunPSK" w:hAnsi="TH SarabunPSK" w:cs="TH SarabunPSK"/>
          <w:sz w:val="30"/>
          <w:szCs w:val="30"/>
          <w:cs/>
        </w:rPr>
        <w:t>.3.2</w:t>
      </w:r>
      <w:r w:rsidR="0061036B" w:rsidRPr="00C23159">
        <w:rPr>
          <w:rFonts w:ascii="TH SarabunPSK" w:hAnsi="TH SarabunPSK" w:cs="TH SarabunPSK"/>
          <w:sz w:val="30"/>
          <w:szCs w:val="30"/>
          <w:cs/>
        </w:rPr>
        <w:t xml:space="preserve"> กรณี</w:t>
      </w:r>
      <w:r w:rsidR="00E1178F" w:rsidRPr="00C23159">
        <w:rPr>
          <w:rFonts w:ascii="TH SarabunPSK" w:hAnsi="TH SarabunPSK" w:cs="TH SarabunPSK"/>
          <w:sz w:val="30"/>
          <w:szCs w:val="30"/>
          <w:cs/>
        </w:rPr>
        <w:t>ผู้รับจ้างไม่ต</w:t>
      </w:r>
      <w:r w:rsidR="00C23159" w:rsidRPr="00C23159">
        <w:rPr>
          <w:rFonts w:ascii="TH SarabunPSK" w:hAnsi="TH SarabunPSK" w:cs="TH SarabunPSK"/>
          <w:sz w:val="30"/>
          <w:szCs w:val="30"/>
          <w:cs/>
        </w:rPr>
        <w:t>รวจสอบรายการขออนุมัติให้ครบถ้วน</w:t>
      </w:r>
      <w:r w:rsidR="00E1178F" w:rsidRPr="00C23159">
        <w:rPr>
          <w:rFonts w:ascii="TH SarabunPSK" w:hAnsi="TH SarabunPSK" w:cs="TH SarabunPSK"/>
          <w:sz w:val="30"/>
          <w:szCs w:val="30"/>
          <w:cs/>
        </w:rPr>
        <w:t>ถูกต้องตามแบบ</w:t>
      </w:r>
      <w:r w:rsidR="00C23159" w:rsidRPr="00C23159">
        <w:rPr>
          <w:rFonts w:ascii="TH SarabunPSK" w:hAnsi="TH SarabunPSK" w:cs="TH SarabunPSK"/>
          <w:sz w:val="30"/>
          <w:szCs w:val="30"/>
        </w:rPr>
        <w:t xml:space="preserve"> </w:t>
      </w:r>
      <w:r w:rsidR="00E1178F" w:rsidRPr="00C23159">
        <w:rPr>
          <w:rFonts w:ascii="TH SarabunPSK" w:hAnsi="TH SarabunPSK" w:cs="TH SarabunPSK"/>
          <w:sz w:val="30"/>
          <w:szCs w:val="30"/>
          <w:cs/>
        </w:rPr>
        <w:t>และข้อกำหนดในสัญญา</w:t>
      </w:r>
      <w:r w:rsidR="00C23159" w:rsidRPr="00C23159">
        <w:rPr>
          <w:rFonts w:ascii="TH SarabunPSK" w:hAnsi="TH SarabunPSK" w:cs="TH SarabunPSK"/>
          <w:sz w:val="30"/>
          <w:szCs w:val="30"/>
        </w:rPr>
        <w:t xml:space="preserve">      </w:t>
      </w:r>
      <w:r w:rsidR="00E1178F" w:rsidRPr="00C23159">
        <w:rPr>
          <w:rFonts w:ascii="TH SarabunPSK" w:hAnsi="TH SarabunPSK" w:cs="TH SarabunPSK"/>
          <w:sz w:val="30"/>
          <w:szCs w:val="30"/>
          <w:cs/>
        </w:rPr>
        <w:t>เป็นเหตุให้ กฟผ. ต้องเรียกขอหลักฐานเพิ่มเติม และผู้รับจ้างไม่สามารถจัดหาได้ตามเวลากำหนดเป็นเหตุให้ กฟผ. อนุมัติรายการนั้นๆ</w:t>
      </w:r>
      <w:r w:rsidR="00C23159" w:rsidRPr="00C23159">
        <w:rPr>
          <w:rFonts w:ascii="TH SarabunPSK" w:hAnsi="TH SarabunPSK" w:cs="TH SarabunPSK"/>
          <w:sz w:val="30"/>
          <w:szCs w:val="30"/>
        </w:rPr>
        <w:t xml:space="preserve"> </w:t>
      </w:r>
      <w:r w:rsidR="00E1178F" w:rsidRPr="00C23159">
        <w:rPr>
          <w:rFonts w:ascii="TH SarabunPSK" w:hAnsi="TH SarabunPSK" w:cs="TH SarabunPSK"/>
          <w:sz w:val="30"/>
          <w:szCs w:val="30"/>
          <w:cs/>
        </w:rPr>
        <w:t>ล่าช้ากว่าเวลากำหนด 30 วัน ผู้รับจ้างจะอ้างเหตุดังกล่าวในการขอขยายเวลาก่อสร้า</w:t>
      </w:r>
      <w:r w:rsidR="00C23159" w:rsidRPr="00C23159">
        <w:rPr>
          <w:rFonts w:ascii="TH SarabunPSK" w:hAnsi="TH SarabunPSK" w:cs="TH SarabunPSK"/>
          <w:sz w:val="30"/>
          <w:szCs w:val="30"/>
          <w:cs/>
        </w:rPr>
        <w:t>งเนื่องจากการอนุมัติวัสดุล่าช้า</w:t>
      </w:r>
      <w:r w:rsidR="00E1178F" w:rsidRPr="00C23159">
        <w:rPr>
          <w:rFonts w:ascii="TH SarabunPSK" w:hAnsi="TH SarabunPSK" w:cs="TH SarabunPSK"/>
          <w:sz w:val="30"/>
          <w:szCs w:val="30"/>
          <w:cs/>
        </w:rPr>
        <w:t>ไม่ได้</w:t>
      </w:r>
    </w:p>
    <w:p w14:paraId="20D6703D" w14:textId="23D86E4B" w:rsidR="00125C66" w:rsidRDefault="00CD4E07" w:rsidP="00125C66">
      <w:pPr>
        <w:ind w:firstLine="791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1E58A7" w:rsidRPr="00125C66">
        <w:rPr>
          <w:rFonts w:ascii="TH SarabunPSK" w:hAnsi="TH SarabunPSK" w:cs="TH SarabunPSK"/>
          <w:sz w:val="30"/>
          <w:szCs w:val="30"/>
          <w:cs/>
        </w:rPr>
        <w:t xml:space="preserve">.3.3 </w:t>
      </w:r>
      <w:r w:rsidR="009A425D" w:rsidRPr="00125C66">
        <w:rPr>
          <w:rFonts w:ascii="TH SarabunPSK" w:hAnsi="TH SarabunPSK" w:cs="TH SarabunPSK"/>
          <w:sz w:val="30"/>
          <w:szCs w:val="30"/>
          <w:cs/>
        </w:rPr>
        <w:t>วัสดุที่นำมาใช้</w:t>
      </w:r>
      <w:r w:rsidR="00E13E8F" w:rsidRPr="00125C66">
        <w:rPr>
          <w:rFonts w:ascii="TH SarabunPSK" w:hAnsi="TH SarabunPSK" w:cs="TH SarabunPSK"/>
          <w:sz w:val="30"/>
          <w:szCs w:val="30"/>
          <w:cs/>
        </w:rPr>
        <w:t>งาน</w:t>
      </w:r>
      <w:r w:rsidR="009A425D" w:rsidRPr="00125C66">
        <w:rPr>
          <w:rFonts w:ascii="TH SarabunPSK" w:hAnsi="TH SarabunPSK" w:cs="TH SarabunPSK"/>
          <w:sz w:val="30"/>
          <w:szCs w:val="30"/>
          <w:cs/>
        </w:rPr>
        <w:t>ทั้งหมดจะต้องได้รับการ</w:t>
      </w:r>
      <w:r w:rsidR="00E13E8F" w:rsidRPr="00125C66">
        <w:rPr>
          <w:rFonts w:ascii="TH SarabunPSK" w:hAnsi="TH SarabunPSK" w:cs="TH SarabunPSK"/>
          <w:sz w:val="30"/>
          <w:szCs w:val="30"/>
          <w:cs/>
        </w:rPr>
        <w:t>ต</w:t>
      </w:r>
      <w:r w:rsidR="009A425D" w:rsidRPr="00125C66">
        <w:rPr>
          <w:rFonts w:ascii="TH SarabunPSK" w:hAnsi="TH SarabunPSK" w:cs="TH SarabunPSK"/>
          <w:sz w:val="30"/>
          <w:szCs w:val="30"/>
          <w:cs/>
        </w:rPr>
        <w:t xml:space="preserve">รวจสอบจาก ผู้ควบคุมงาน กฟผ. ก่อนดำเนินการติดตั้ง </w:t>
      </w:r>
      <w:r w:rsidR="00125C66">
        <w:rPr>
          <w:rFonts w:ascii="TH SarabunPSK" w:hAnsi="TH SarabunPSK" w:cs="TH SarabunPSK"/>
          <w:sz w:val="30"/>
          <w:szCs w:val="30"/>
        </w:rPr>
        <w:t xml:space="preserve">  </w:t>
      </w:r>
      <w:r w:rsidR="009A425D" w:rsidRPr="00125C66">
        <w:rPr>
          <w:rFonts w:ascii="TH SarabunPSK" w:hAnsi="TH SarabunPSK" w:cs="TH SarabunPSK"/>
          <w:sz w:val="30"/>
          <w:szCs w:val="30"/>
          <w:cs/>
        </w:rPr>
        <w:t>หากผู้รับจ้างดำเนินการติดตั้ง</w:t>
      </w:r>
      <w:r w:rsidR="00E13E8F" w:rsidRPr="00125C66">
        <w:rPr>
          <w:rFonts w:ascii="TH SarabunPSK" w:hAnsi="TH SarabunPSK" w:cs="TH SarabunPSK"/>
          <w:sz w:val="30"/>
          <w:szCs w:val="30"/>
          <w:cs/>
        </w:rPr>
        <w:t>ไปก่อน ผู้ควบคุมงาน กฟผ. มีสิทธิที่จะ</w:t>
      </w:r>
      <w:r w:rsidR="00280CDE" w:rsidRPr="00125C66">
        <w:rPr>
          <w:rFonts w:ascii="TH SarabunPSK" w:hAnsi="TH SarabunPSK" w:cs="TH SarabunPSK"/>
          <w:sz w:val="30"/>
          <w:szCs w:val="30"/>
          <w:cs/>
        </w:rPr>
        <w:t>ไม่</w:t>
      </w:r>
      <w:r w:rsidR="00E13E8F" w:rsidRPr="00125C66">
        <w:rPr>
          <w:rFonts w:ascii="TH SarabunPSK" w:hAnsi="TH SarabunPSK" w:cs="TH SarabunPSK"/>
          <w:sz w:val="30"/>
          <w:szCs w:val="30"/>
          <w:cs/>
        </w:rPr>
        <w:t>รับ และให้ผู้รับจ้างเปลี่ยนให้ใหม่ทันที โดยผู้รับจ้างจะ</w:t>
      </w:r>
      <w:r w:rsidR="00125C66" w:rsidRPr="00125C66">
        <w:rPr>
          <w:rFonts w:ascii="TH SarabunPSK" w:hAnsi="TH SarabunPSK" w:cs="TH SarabunPSK"/>
          <w:sz w:val="30"/>
          <w:szCs w:val="30"/>
          <w:cs/>
        </w:rPr>
        <w:t>นำข้อผิดผลาดจากการกระทำดังกล่าว</w:t>
      </w:r>
      <w:r w:rsidR="00E13E8F" w:rsidRPr="00125C66">
        <w:rPr>
          <w:rFonts w:ascii="TH SarabunPSK" w:hAnsi="TH SarabunPSK" w:cs="TH SarabunPSK"/>
          <w:sz w:val="30"/>
          <w:szCs w:val="30"/>
          <w:cs/>
        </w:rPr>
        <w:t>มาขอขยายระย</w:t>
      </w:r>
      <w:r w:rsidR="00280CDE" w:rsidRPr="00125C66">
        <w:rPr>
          <w:rFonts w:ascii="TH SarabunPSK" w:hAnsi="TH SarabunPSK" w:cs="TH SarabunPSK"/>
          <w:sz w:val="30"/>
          <w:szCs w:val="30"/>
          <w:cs/>
        </w:rPr>
        <w:t>ะเวลาก่อสร้าง หรือคิดราคาเพิ่มไม่</w:t>
      </w:r>
      <w:r w:rsidR="00E13E8F" w:rsidRPr="00125C66">
        <w:rPr>
          <w:rFonts w:ascii="TH SarabunPSK" w:hAnsi="TH SarabunPSK" w:cs="TH SarabunPSK"/>
          <w:sz w:val="30"/>
          <w:szCs w:val="30"/>
          <w:cs/>
        </w:rPr>
        <w:t>ได้</w:t>
      </w:r>
    </w:p>
    <w:p w14:paraId="2537AD19" w14:textId="22AD8A85" w:rsidR="00125C66" w:rsidRDefault="00CD4E07" w:rsidP="00125C66">
      <w:pPr>
        <w:ind w:firstLine="565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eastAsia="TH SarabunPSK" w:hAnsi="TH SarabunPSK" w:cs="TH SarabunPSK"/>
          <w:color w:val="000000" w:themeColor="text1"/>
          <w:sz w:val="30"/>
          <w:szCs w:val="30"/>
        </w:rPr>
        <w:t>3</w:t>
      </w:r>
      <w:r w:rsidR="408C02A0" w:rsidRPr="00125C66">
        <w:rPr>
          <w:rFonts w:ascii="TH SarabunPSK" w:eastAsia="TH SarabunPSK" w:hAnsi="TH SarabunPSK" w:cs="TH SarabunPSK"/>
          <w:color w:val="000000" w:themeColor="text1"/>
          <w:sz w:val="30"/>
          <w:szCs w:val="30"/>
        </w:rPr>
        <w:t xml:space="preserve">.4 </w:t>
      </w:r>
      <w:r w:rsidR="7CA30B2A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ผู้รับจ้างต้อง</w:t>
      </w:r>
      <w:r w:rsid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จัดหาพร้อมติดตั้ง</w:t>
      </w:r>
      <w:r w:rsidR="5F9759B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ป้ายแสดง</w:t>
      </w:r>
      <w:r w:rsidR="37B88433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ชื่อ</w:t>
      </w:r>
      <w:r w:rsidR="5F9759B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โครงการก่</w:t>
      </w:r>
      <w:r w:rsidR="74055CAD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อสร้าง</w:t>
      </w:r>
      <w:r w:rsidR="234ED71A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รวมถึงสัญ</w:t>
      </w:r>
      <w:r w:rsidR="114CF377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ลักษณ์</w:t>
      </w:r>
      <w:r w:rsidR="17FFABF0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ด้านความปลอดภัย </w:t>
      </w:r>
      <w:r w:rsidR="45E3C6A0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ซึ่ง</w:t>
      </w:r>
      <w:r w:rsidR="2565D3E3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ป้าย</w:t>
      </w:r>
      <w:r w:rsidR="45E3C6A0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มี</w:t>
      </w:r>
      <w:r w:rsidR="17FFABF0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ขนาดไม่น้อยกว่า </w:t>
      </w:r>
      <w:r w:rsidR="234ED71A" w:rsidRPr="00125C66">
        <w:rPr>
          <w:rFonts w:ascii="TH SarabunPSK" w:hAnsi="TH SarabunPSK" w:cs="TH SarabunPSK"/>
          <w:color w:val="000000" w:themeColor="text1"/>
          <w:sz w:val="30"/>
          <w:szCs w:val="30"/>
        </w:rPr>
        <w:t xml:space="preserve">1.20 </w:t>
      </w:r>
      <w:r w:rsidR="234ED71A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ม</w:t>
      </w:r>
      <w:r w:rsidR="234ED71A" w:rsidRPr="00125C66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x 2.40 </w:t>
      </w:r>
      <w:r w:rsidR="234ED71A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ม</w:t>
      </w:r>
      <w:r w:rsidR="234ED71A" w:rsidRPr="00125C66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="0AC87B82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จำนวนไม่น้อยกว่า </w:t>
      </w:r>
      <w:r w:rsidR="0AC87B82" w:rsidRPr="00125C66">
        <w:rPr>
          <w:rFonts w:ascii="TH SarabunPSK" w:hAnsi="TH SarabunPSK" w:cs="TH SarabunPSK"/>
          <w:color w:val="000000" w:themeColor="text1"/>
          <w:sz w:val="30"/>
          <w:szCs w:val="30"/>
        </w:rPr>
        <w:t xml:space="preserve">1 </w:t>
      </w:r>
      <w:r w:rsidR="0AC87B82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ป้าย </w:t>
      </w:r>
      <w:r w:rsidR="00AE33D6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ติดตั้งบริเวณหน้างาน</w:t>
      </w:r>
    </w:p>
    <w:p w14:paraId="7643F789" w14:textId="7D07ED70" w:rsidR="00125C66" w:rsidRDefault="00CD4E07" w:rsidP="00125C66">
      <w:pPr>
        <w:ind w:firstLine="565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/>
          <w:color w:val="000000" w:themeColor="text1"/>
          <w:sz w:val="30"/>
          <w:szCs w:val="30"/>
        </w:rPr>
        <w:t>3</w:t>
      </w:r>
      <w:r w:rsidR="0035369E" w:rsidRPr="00D53FE6">
        <w:rPr>
          <w:rFonts w:ascii="TH SarabunPSK" w:hAnsi="TH SarabunPSK"/>
          <w:color w:val="000000" w:themeColor="text1"/>
          <w:sz w:val="30"/>
          <w:szCs w:val="30"/>
        </w:rPr>
        <w:t xml:space="preserve">.5 </w:t>
      </w:r>
      <w:r w:rsidR="002D5A2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งาน</w:t>
      </w:r>
      <w:r w:rsidR="0035369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จัดหาพร้อมติดตั้ง</w:t>
      </w:r>
      <w:r w:rsidR="0035369E" w:rsidRPr="00125C6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35369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รั้วชั่วคราว</w:t>
      </w:r>
      <w:r w:rsidR="00B45CE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สูงประมาณ 2.00 ม. ยาว</w:t>
      </w:r>
      <w:r w:rsidR="00DC497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ประมาณ</w:t>
      </w:r>
      <w:r w:rsidR="00B45CE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DC497E" w:rsidRPr="00125C66">
        <w:rPr>
          <w:rFonts w:ascii="TH SarabunPSK" w:hAnsi="TH SarabunPSK" w:cs="TH SarabunPSK"/>
          <w:sz w:val="30"/>
          <w:szCs w:val="30"/>
          <w:cs/>
        </w:rPr>
        <w:t>374</w:t>
      </w:r>
      <w:r w:rsidR="00B45CE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ม.</w:t>
      </w:r>
      <w:r w:rsidR="00A9786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ซึ่งเสา</w:t>
      </w:r>
      <w:r w:rsidR="007101C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ทำจาก</w:t>
      </w:r>
      <w:r w:rsidR="00A9786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เหล็กกล่อง </w:t>
      </w:r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       </w:t>
      </w:r>
      <w:r w:rsidR="00A9786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ผนัง </w:t>
      </w:r>
      <w:r w:rsidR="00A97861" w:rsidRPr="00125C66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Metal Sheet </w:t>
      </w:r>
      <w:r w:rsidR="00A9786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เสา</w:t>
      </w:r>
      <w:r w:rsidR="00DC497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พร้อม</w:t>
      </w:r>
      <w:r w:rsidR="00A9786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เหล็ก</w:t>
      </w:r>
      <w:r w:rsid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เพ</w:t>
      </w:r>
      <w:r w:rsidR="00125C6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ลท</w:t>
      </w:r>
      <w:r w:rsidR="002D5A2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ยึดติดกับพื้น</w:t>
      </w:r>
      <w:r w:rsidR="00A9786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คอนกรีตทับหน้า</w:t>
      </w:r>
      <w:r w:rsid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ด้วยสก</w:t>
      </w:r>
      <w:r w:rsidR="00DC497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ร</w:t>
      </w:r>
      <w:r w:rsidR="00125C6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ู</w:t>
      </w:r>
      <w:r w:rsidR="00DC497E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ยึดคอนกรีต</w:t>
      </w:r>
      <w:r w:rsidR="00A97861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พร้อมค้ำยันให้แข็งแรง รายละเอียดตามแบบ</w:t>
      </w:r>
      <w:r w:rsidR="00540EE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2D5A2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โดยผู้รับจ้างต้องติดตั้ง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รั้วฯ </w:t>
      </w:r>
      <w:r w:rsidR="002D5A2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ให้แล้วเสร็จทั้งหมดก่อนจึงจะเริ่มงานอื่นๆได้ </w:t>
      </w:r>
      <w:r w:rsidR="00540EE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หลังจากดำเนินการ</w:t>
      </w:r>
      <w:r w:rsidR="002D5A2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งานทั้งหมดแล้วเสร็จให้ทำการรื้อถอนออกได้ 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ส่วนวัสดุจำพวก </w:t>
      </w:r>
      <w:r w:rsid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สก</w:t>
      </w:r>
      <w:r w:rsidR="002D5A2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ร</w:t>
      </w:r>
      <w:r w:rsidR="00125C6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ู</w:t>
      </w:r>
      <w:r w:rsidR="002D5A2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หรือวัสดุอื่นๆ ที่โยงยึดรั้ว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โดย</w:t>
      </w:r>
      <w:r w:rsidR="002D5A2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ฝั่งในคอนกรีต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ผู้รับต้อง</w:t>
      </w:r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      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รื้อออกทั้งหมดหลังรื้อออกแล้วทำให้คอนกรีตมีรู ผู้รับจ้างต้อง 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</w:rPr>
        <w:t xml:space="preserve">Grout 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ปิดให้เรียบร้อยวัสดุที่จะนำมาใช้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Grout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ต้องให้</w:t>
      </w:r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      </w:t>
      </w:r>
      <w:r w:rsidR="00B8155C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ผู้ควบคุมงาน กฟผ. พิจารณาก่อน</w:t>
      </w:r>
      <w:r w:rsidR="00021588" w:rsidRPr="00125C66">
        <w:rPr>
          <w:rFonts w:ascii="TH SarabunPSK" w:hAnsi="TH SarabunPSK" w:cs="TH SarabunPSK"/>
          <w:color w:val="000000" w:themeColor="text1"/>
          <w:sz w:val="30"/>
          <w:szCs w:val="30"/>
          <w:cs/>
        </w:rPr>
        <w:t>ดำเนินการ</w:t>
      </w:r>
    </w:p>
    <w:p w14:paraId="7AD18750" w14:textId="08D89CF9" w:rsidR="00125C66" w:rsidRDefault="00CD4E07" w:rsidP="00125C66">
      <w:pPr>
        <w:ind w:firstLine="565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/>
          <w:sz w:val="30"/>
          <w:szCs w:val="30"/>
        </w:rPr>
        <w:t>3</w:t>
      </w:r>
      <w:r w:rsidR="00A97861">
        <w:rPr>
          <w:rFonts w:ascii="TH SarabunPSK" w:hAnsi="TH SarabunPSK"/>
          <w:sz w:val="30"/>
          <w:szCs w:val="30"/>
        </w:rPr>
        <w:t>.6</w:t>
      </w:r>
      <w:r w:rsidR="00AE33D6">
        <w:rPr>
          <w:rFonts w:ascii="TH SarabunPSK" w:hAnsi="TH SarabunPSK"/>
          <w:sz w:val="30"/>
          <w:szCs w:val="30"/>
        </w:rPr>
        <w:t xml:space="preserve"> </w:t>
      </w:r>
      <w:r w:rsidR="47518BC1" w:rsidRPr="00125C66">
        <w:rPr>
          <w:rFonts w:ascii="TH SarabunPSK" w:hAnsi="TH SarabunPSK" w:cs="TH SarabunPSK"/>
          <w:b/>
          <w:bCs/>
          <w:sz w:val="30"/>
          <w:szCs w:val="30"/>
          <w:cs/>
        </w:rPr>
        <w:t>ใต้ท้องพื้นเป็นพื้นที่อับอากาศ</w:t>
      </w:r>
      <w:r w:rsidR="001C0C73" w:rsidRPr="00125C66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47518BC1" w:rsidRPr="00125C66">
        <w:rPr>
          <w:rFonts w:ascii="TH SarabunPSK" w:hAnsi="TH SarabunPSK" w:cs="TH SarabunPSK"/>
          <w:sz w:val="30"/>
          <w:szCs w:val="30"/>
          <w:cs/>
        </w:rPr>
        <w:t>ก่อนจะกระทำการใดๆ</w:t>
      </w:r>
      <w:r w:rsidR="001B6329" w:rsidRPr="00125C66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47518BC1" w:rsidRPr="00125C66">
        <w:rPr>
          <w:rFonts w:ascii="TH SarabunPSK" w:hAnsi="TH SarabunPSK" w:cs="TH SarabunPSK"/>
          <w:sz w:val="30"/>
          <w:szCs w:val="30"/>
          <w:cs/>
        </w:rPr>
        <w:t>ใต้</w:t>
      </w:r>
      <w:r w:rsidR="001B6329" w:rsidRPr="00125C66">
        <w:rPr>
          <w:rFonts w:ascii="TH SarabunPSK" w:hAnsi="TH SarabunPSK" w:cs="TH SarabunPSK"/>
          <w:sz w:val="30"/>
          <w:szCs w:val="30"/>
          <w:cs/>
        </w:rPr>
        <w:t>ท้อง</w:t>
      </w:r>
      <w:r w:rsidR="70E508B2" w:rsidRPr="00125C66">
        <w:rPr>
          <w:rFonts w:ascii="TH SarabunPSK" w:hAnsi="TH SarabunPSK" w:cs="TH SarabunPSK"/>
          <w:sz w:val="30"/>
          <w:szCs w:val="30"/>
          <w:cs/>
        </w:rPr>
        <w:t>พื้นดังกล่าว</w:t>
      </w:r>
      <w:r w:rsidR="47518BC1" w:rsidRPr="00125C66">
        <w:rPr>
          <w:rFonts w:ascii="TH SarabunPSK" w:hAnsi="TH SarabunPSK" w:cs="TH SarabunPSK"/>
          <w:sz w:val="30"/>
          <w:szCs w:val="30"/>
          <w:cs/>
        </w:rPr>
        <w:t xml:space="preserve"> ผู้รับจ้างต้อง</w:t>
      </w:r>
      <w:r w:rsidR="015EF711" w:rsidRPr="00125C66">
        <w:rPr>
          <w:rFonts w:ascii="TH SarabunPSK" w:hAnsi="TH SarabunPSK" w:cs="TH SarabunPSK"/>
          <w:sz w:val="30"/>
          <w:szCs w:val="30"/>
          <w:cs/>
        </w:rPr>
        <w:t>จัดหา</w:t>
      </w:r>
      <w:r w:rsidR="0DEABCA8" w:rsidRPr="00125C66">
        <w:rPr>
          <w:rFonts w:ascii="TH SarabunPSK" w:hAnsi="TH SarabunPSK" w:cs="TH SarabunPSK"/>
          <w:sz w:val="30"/>
          <w:szCs w:val="30"/>
          <w:cs/>
        </w:rPr>
        <w:t xml:space="preserve">วัสดุ อุปกรณ์ </w:t>
      </w:r>
      <w:r w:rsidR="001A6594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="0DEABCA8" w:rsidRPr="00125C66">
        <w:rPr>
          <w:rFonts w:ascii="TH SarabunPSK" w:hAnsi="TH SarabunPSK" w:cs="TH SarabunPSK"/>
          <w:sz w:val="30"/>
          <w:szCs w:val="30"/>
          <w:cs/>
        </w:rPr>
        <w:t>ที่ใช้เกี่ยวกับการระบาย</w:t>
      </w:r>
      <w:r w:rsidR="4FF4DAA7" w:rsidRPr="00125C66">
        <w:rPr>
          <w:rFonts w:ascii="TH SarabunPSK" w:hAnsi="TH SarabunPSK" w:cs="TH SarabunPSK"/>
          <w:sz w:val="30"/>
          <w:szCs w:val="30"/>
          <w:cs/>
        </w:rPr>
        <w:t>อากาศ รวมถึงบุคคลาก</w:t>
      </w:r>
      <w:r w:rsidR="49011E49" w:rsidRPr="00125C66">
        <w:rPr>
          <w:rFonts w:ascii="TH SarabunPSK" w:hAnsi="TH SarabunPSK" w:cs="TH SarabunPSK"/>
          <w:sz w:val="30"/>
          <w:szCs w:val="30"/>
          <w:cs/>
        </w:rPr>
        <w:t>ร</w:t>
      </w:r>
      <w:r w:rsidR="4FF4DAA7" w:rsidRPr="00125C66">
        <w:rPr>
          <w:rFonts w:ascii="TH SarabunPSK" w:hAnsi="TH SarabunPSK" w:cs="TH SarabunPSK"/>
          <w:sz w:val="30"/>
          <w:szCs w:val="30"/>
          <w:cs/>
        </w:rPr>
        <w:t>ของผู้รับจ้าง</w:t>
      </w:r>
      <w:r w:rsidR="74271676" w:rsidRPr="00125C66">
        <w:rPr>
          <w:rFonts w:ascii="TH SarabunPSK" w:hAnsi="TH SarabunPSK" w:cs="TH SarabunPSK"/>
          <w:sz w:val="30"/>
          <w:szCs w:val="30"/>
          <w:cs/>
        </w:rPr>
        <w:t xml:space="preserve">ที่จะลงไปทำงาน </w:t>
      </w:r>
      <w:proofErr w:type="gramStart"/>
      <w:r w:rsidR="4FF4DAA7" w:rsidRPr="00125C66">
        <w:rPr>
          <w:rFonts w:ascii="TH SarabunPSK" w:hAnsi="TH SarabunPSK" w:cs="TH SarabunPSK"/>
          <w:sz w:val="30"/>
          <w:szCs w:val="30"/>
          <w:cs/>
        </w:rPr>
        <w:t>ต้องผ่านการ</w:t>
      </w:r>
      <w:r w:rsidR="00125C66">
        <w:rPr>
          <w:rFonts w:ascii="TH SarabunPSK" w:hAnsi="TH SarabunPSK" w:cs="TH SarabunPSK" w:hint="cs"/>
          <w:sz w:val="30"/>
          <w:szCs w:val="30"/>
          <w:cs/>
        </w:rPr>
        <w:t>ฝึก</w:t>
      </w:r>
      <w:r w:rsidR="4FF4DAA7" w:rsidRPr="00125C66">
        <w:rPr>
          <w:rFonts w:ascii="TH SarabunPSK" w:hAnsi="TH SarabunPSK" w:cs="TH SarabunPSK"/>
          <w:sz w:val="30"/>
          <w:szCs w:val="30"/>
          <w:cs/>
        </w:rPr>
        <w:t>อบรม</w:t>
      </w:r>
      <w:r w:rsidR="3A3487A0" w:rsidRPr="00125C66">
        <w:rPr>
          <w:rFonts w:ascii="TH SarabunPSK" w:hAnsi="TH SarabunPSK" w:cs="TH SarabunPSK"/>
          <w:sz w:val="30"/>
          <w:szCs w:val="30"/>
          <w:cs/>
        </w:rPr>
        <w:t>การทำงานในพื้นที่</w:t>
      </w:r>
      <w:r w:rsidR="00787A37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="3A3487A0" w:rsidRPr="00125C66">
        <w:rPr>
          <w:rFonts w:ascii="TH SarabunPSK" w:hAnsi="TH SarabunPSK" w:cs="TH SarabunPSK"/>
          <w:sz w:val="30"/>
          <w:szCs w:val="30"/>
          <w:cs/>
        </w:rPr>
        <w:t>อับอากาศ</w:t>
      </w:r>
      <w:proofErr w:type="gramEnd"/>
      <w:r w:rsidR="00787A3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1A45EAE2" w:rsidRPr="00125C66">
        <w:rPr>
          <w:rFonts w:ascii="TH SarabunPSK" w:hAnsi="TH SarabunPSK" w:cs="TH SarabunPSK"/>
          <w:sz w:val="30"/>
          <w:szCs w:val="30"/>
          <w:cs/>
        </w:rPr>
        <w:t>โดย</w:t>
      </w:r>
      <w:r w:rsidR="50C6BBCF" w:rsidRPr="00125C66">
        <w:rPr>
          <w:rFonts w:ascii="TH SarabunPSK" w:hAnsi="TH SarabunPSK" w:cs="TH SarabunPSK"/>
          <w:sz w:val="30"/>
          <w:szCs w:val="30"/>
          <w:cs/>
        </w:rPr>
        <w:t>ส่งหลักฐาน</w:t>
      </w:r>
      <w:r w:rsidR="3F3426D2" w:rsidRPr="00125C66">
        <w:rPr>
          <w:rFonts w:ascii="TH SarabunPSK" w:hAnsi="TH SarabunPSK" w:cs="TH SarabunPSK"/>
          <w:sz w:val="30"/>
          <w:szCs w:val="30"/>
          <w:cs/>
        </w:rPr>
        <w:t>การอบรม</w:t>
      </w:r>
      <w:r w:rsidR="17D75466" w:rsidRPr="00125C66">
        <w:rPr>
          <w:rFonts w:ascii="TH SarabunPSK" w:hAnsi="TH SarabunPSK" w:cs="TH SarabunPSK"/>
          <w:sz w:val="30"/>
          <w:szCs w:val="30"/>
          <w:cs/>
        </w:rPr>
        <w:t>ฯ พร้อมแผนงานการเข้า</w:t>
      </w:r>
      <w:r w:rsidR="37A130FE" w:rsidRPr="00125C66">
        <w:rPr>
          <w:rFonts w:ascii="TH SarabunPSK" w:hAnsi="TH SarabunPSK" w:cs="TH SarabunPSK"/>
          <w:sz w:val="30"/>
          <w:szCs w:val="30"/>
          <w:cs/>
        </w:rPr>
        <w:t>ออกในพื้น</w:t>
      </w:r>
      <w:r w:rsidR="7FBF18EE" w:rsidRPr="00125C66">
        <w:rPr>
          <w:rFonts w:ascii="TH SarabunPSK" w:hAnsi="TH SarabunPSK" w:cs="TH SarabunPSK"/>
          <w:sz w:val="30"/>
          <w:szCs w:val="30"/>
          <w:cs/>
        </w:rPr>
        <w:t>ที่</w:t>
      </w:r>
      <w:r w:rsidR="37A130FE" w:rsidRPr="00125C66">
        <w:rPr>
          <w:rFonts w:ascii="TH SarabunPSK" w:hAnsi="TH SarabunPSK" w:cs="TH SarabunPSK"/>
          <w:sz w:val="30"/>
          <w:szCs w:val="30"/>
          <w:cs/>
        </w:rPr>
        <w:t xml:space="preserve"> ให้</w:t>
      </w:r>
      <w:r w:rsidR="2DF1B364" w:rsidRPr="00125C66">
        <w:rPr>
          <w:rFonts w:ascii="TH SarabunPSK" w:hAnsi="TH SarabunPSK" w:cs="TH SarabunPSK"/>
          <w:sz w:val="30"/>
          <w:szCs w:val="30"/>
          <w:cs/>
        </w:rPr>
        <w:t>ผู้ควบคุมงาน</w:t>
      </w:r>
      <w:r w:rsidR="71EDA078" w:rsidRPr="00125C66">
        <w:rPr>
          <w:rFonts w:ascii="TH SarabunPSK" w:hAnsi="TH SarabunPSK" w:cs="TH SarabunPSK"/>
          <w:sz w:val="30"/>
          <w:szCs w:val="30"/>
          <w:cs/>
        </w:rPr>
        <w:t xml:space="preserve"> กฟผ</w:t>
      </w:r>
      <w:r w:rsidR="71EDA078" w:rsidRPr="00125C66">
        <w:rPr>
          <w:rFonts w:ascii="TH SarabunPSK" w:hAnsi="TH SarabunPSK" w:cs="TH SarabunPSK"/>
          <w:sz w:val="30"/>
          <w:szCs w:val="30"/>
        </w:rPr>
        <w:t xml:space="preserve">. </w:t>
      </w:r>
      <w:r w:rsidR="71EDA078" w:rsidRPr="00125C66">
        <w:rPr>
          <w:rFonts w:ascii="TH SarabunPSK" w:hAnsi="TH SarabunPSK" w:cs="TH SarabunPSK"/>
          <w:sz w:val="30"/>
          <w:szCs w:val="30"/>
          <w:cs/>
        </w:rPr>
        <w:t>เห็นชอบก่อน</w:t>
      </w:r>
      <w:r w:rsidR="045B5AAB" w:rsidRPr="00125C66">
        <w:rPr>
          <w:rFonts w:ascii="TH SarabunPSK" w:hAnsi="TH SarabunPSK" w:cs="TH SarabunPSK"/>
          <w:sz w:val="30"/>
          <w:szCs w:val="30"/>
          <w:cs/>
        </w:rPr>
        <w:t>เริ่มงาน</w:t>
      </w:r>
    </w:p>
    <w:p w14:paraId="408E060E" w14:textId="0E806F62" w:rsidR="002E11E4" w:rsidRDefault="00CD4E07" w:rsidP="002E11E4">
      <w:pPr>
        <w:ind w:firstLine="565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73F94AB0" w:rsidRPr="00125C66">
        <w:rPr>
          <w:rFonts w:ascii="TH SarabunPSK" w:hAnsi="TH SarabunPSK" w:cs="TH SarabunPSK"/>
          <w:sz w:val="30"/>
          <w:szCs w:val="30"/>
        </w:rPr>
        <w:t>.</w:t>
      </w:r>
      <w:r w:rsidR="00A97861" w:rsidRPr="00125C66">
        <w:rPr>
          <w:rFonts w:ascii="TH SarabunPSK" w:hAnsi="TH SarabunPSK" w:cs="TH SarabunPSK"/>
          <w:sz w:val="30"/>
          <w:szCs w:val="30"/>
        </w:rPr>
        <w:t>7</w:t>
      </w:r>
      <w:r w:rsidR="001B6329" w:rsidRPr="00125C66">
        <w:rPr>
          <w:rFonts w:ascii="TH SarabunPSK" w:hAnsi="TH SarabunPSK" w:cs="TH SarabunPSK"/>
          <w:sz w:val="30"/>
          <w:szCs w:val="30"/>
        </w:rPr>
        <w:t xml:space="preserve"> </w:t>
      </w:r>
      <w:r w:rsidR="001B6329" w:rsidRPr="00125C66">
        <w:rPr>
          <w:rFonts w:ascii="TH SarabunPSK" w:hAnsi="TH SarabunPSK" w:cs="TH SarabunPSK"/>
          <w:sz w:val="30"/>
          <w:szCs w:val="30"/>
          <w:cs/>
        </w:rPr>
        <w:t xml:space="preserve">ก่อนทำการซ่อมแซมโครงสร้าง </w:t>
      </w:r>
      <w:r w:rsidR="008133D0" w:rsidRPr="00125C66">
        <w:rPr>
          <w:rFonts w:ascii="TH SarabunPSK" w:hAnsi="TH SarabunPSK" w:cs="TH SarabunPSK"/>
          <w:sz w:val="30"/>
          <w:szCs w:val="30"/>
          <w:cs/>
        </w:rPr>
        <w:t>ค.ส.ล.</w:t>
      </w:r>
      <w:r w:rsidR="73F94AB0" w:rsidRPr="00125C66">
        <w:rPr>
          <w:rFonts w:ascii="TH SarabunPSK" w:hAnsi="TH SarabunPSK" w:cs="TH SarabunPSK"/>
          <w:sz w:val="30"/>
          <w:szCs w:val="30"/>
          <w:cs/>
        </w:rPr>
        <w:t>ที่ชำรุด</w:t>
      </w:r>
      <w:r w:rsidR="73F94AB0" w:rsidRPr="00125C66">
        <w:rPr>
          <w:rFonts w:ascii="TH SarabunPSK" w:hAnsi="TH SarabunPSK" w:cs="TH SarabunPSK"/>
          <w:sz w:val="30"/>
          <w:szCs w:val="30"/>
        </w:rPr>
        <w:t>/</w:t>
      </w:r>
      <w:r w:rsidR="73F94AB0" w:rsidRPr="00125C66">
        <w:rPr>
          <w:rFonts w:ascii="TH SarabunPSK" w:hAnsi="TH SarabunPSK" w:cs="TH SarabunPSK"/>
          <w:sz w:val="30"/>
          <w:szCs w:val="30"/>
          <w:cs/>
        </w:rPr>
        <w:t>เสียหาย ผ</w:t>
      </w:r>
      <w:r w:rsidR="0038AABD" w:rsidRPr="00125C66">
        <w:rPr>
          <w:rFonts w:ascii="TH SarabunPSK" w:hAnsi="TH SarabunPSK" w:cs="TH SarabunPSK"/>
          <w:sz w:val="30"/>
          <w:szCs w:val="30"/>
          <w:cs/>
        </w:rPr>
        <w:t>ู้รับจ้าง</w:t>
      </w:r>
      <w:r w:rsidR="73F94AB0" w:rsidRPr="00125C66">
        <w:rPr>
          <w:rFonts w:ascii="TH SarabunPSK" w:hAnsi="TH SarabunPSK" w:cs="TH SarabunPSK"/>
          <w:sz w:val="30"/>
          <w:szCs w:val="30"/>
          <w:cs/>
        </w:rPr>
        <w:t>ต้องตรวจสอบขนาดและตำแหน่งของโครงสร้างเดิมไว้ หลังจากดำเนินการซ่อมแซมโครงสร้างดังกล่าวแล้วเสร็จ ขนาดโครงสร้างนั้นๆ จะต้องไม่ผิดแปล</w:t>
      </w:r>
      <w:r w:rsidR="001A6594">
        <w:rPr>
          <w:rFonts w:ascii="TH SarabunPSK" w:hAnsi="TH SarabunPSK" w:cs="TH SarabunPSK"/>
          <w:sz w:val="30"/>
          <w:szCs w:val="30"/>
          <w:cs/>
        </w:rPr>
        <w:t xml:space="preserve">กไปจากของเดิมหรือแบบที่กำหนด </w:t>
      </w:r>
      <w:r w:rsidR="001A6594">
        <w:rPr>
          <w:rFonts w:ascii="TH SarabunPSK" w:hAnsi="TH SarabunPSK" w:cs="TH SarabunPSK" w:hint="cs"/>
          <w:sz w:val="30"/>
          <w:szCs w:val="30"/>
          <w:cs/>
        </w:rPr>
        <w:t>หาก</w:t>
      </w:r>
      <w:r w:rsidR="73F94AB0" w:rsidRPr="00125C66">
        <w:rPr>
          <w:rFonts w:ascii="TH SarabunPSK" w:hAnsi="TH SarabunPSK" w:cs="TH SarabunPSK"/>
          <w:sz w:val="30"/>
          <w:szCs w:val="30"/>
          <w:cs/>
        </w:rPr>
        <w:t>โครงสร้างใดๆ เกิดการเสียรูปทรงไปจากเดิมหรือไม่ตรงตามแบบที่กำหนด เนื่องมาจากการกระทำของผู้รับจ้าง ผู้รับจ้างต้องดำเนินการแก้ไขกลับสู่สภาพเดิมทันที</w:t>
      </w:r>
    </w:p>
    <w:p w14:paraId="703DC7FC" w14:textId="68EB0231" w:rsidR="00787A37" w:rsidRDefault="00787A37" w:rsidP="002E11E4">
      <w:pPr>
        <w:ind w:firstLine="565"/>
        <w:jc w:val="thaiDistribute"/>
        <w:rPr>
          <w:rFonts w:ascii="TH SarabunPSK" w:hAnsi="TH SarabunPSK" w:cs="TH SarabunPSK"/>
          <w:sz w:val="30"/>
          <w:szCs w:val="30"/>
        </w:rPr>
      </w:pPr>
    </w:p>
    <w:p w14:paraId="1ABFFF20" w14:textId="08F328D0" w:rsidR="00787A37" w:rsidRDefault="00787A37" w:rsidP="002E11E4">
      <w:pPr>
        <w:ind w:firstLine="565"/>
        <w:jc w:val="thaiDistribute"/>
        <w:rPr>
          <w:rFonts w:ascii="TH SarabunPSK" w:hAnsi="TH SarabunPSK" w:cs="TH SarabunPSK"/>
          <w:sz w:val="30"/>
          <w:szCs w:val="30"/>
        </w:rPr>
      </w:pPr>
    </w:p>
    <w:p w14:paraId="73715A86" w14:textId="77777777" w:rsidR="00787A37" w:rsidRDefault="00787A37" w:rsidP="002E11E4">
      <w:pPr>
        <w:ind w:firstLine="565"/>
        <w:jc w:val="thaiDistribute"/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</w:rPr>
      </w:pPr>
    </w:p>
    <w:p w14:paraId="39F76607" w14:textId="1F92BBA6" w:rsidR="002E11E4" w:rsidRDefault="00CD4E07" w:rsidP="002E11E4">
      <w:pPr>
        <w:ind w:firstLine="565"/>
        <w:jc w:val="thaiDistribute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lastRenderedPageBreak/>
        <w:t>3</w:t>
      </w:r>
      <w:r w:rsidR="001B0B6C" w:rsidRPr="0011617E">
        <w:rPr>
          <w:rFonts w:ascii="TH SarabunPSK" w:hAnsi="TH SarabunPSK" w:cs="TH SarabunPSK"/>
          <w:sz w:val="30"/>
          <w:szCs w:val="30"/>
        </w:rPr>
        <w:t>.</w:t>
      </w:r>
      <w:r w:rsidR="00A97861">
        <w:rPr>
          <w:rFonts w:ascii="TH SarabunPSK" w:hAnsi="TH SarabunPSK" w:cs="TH SarabunPSK"/>
          <w:sz w:val="30"/>
          <w:szCs w:val="30"/>
        </w:rPr>
        <w:t>8</w:t>
      </w:r>
      <w:r w:rsidR="001B6329">
        <w:rPr>
          <w:rFonts w:ascii="TH SarabunPSK" w:hAnsi="TH SarabunPSK" w:cs="TH SarabunPSK"/>
          <w:sz w:val="30"/>
          <w:szCs w:val="30"/>
        </w:rPr>
        <w:t xml:space="preserve"> 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งานจัดหา และติดตั้งนั่งร้านเหล็กพร้อมค้ำยันเหล็ก</w:t>
      </w:r>
    </w:p>
    <w:p w14:paraId="409D70C8" w14:textId="15D34E20" w:rsidR="002E11E4" w:rsidRDefault="00CD4E07" w:rsidP="002E11E4">
      <w:pPr>
        <w:ind w:firstLine="791"/>
        <w:jc w:val="thaiDistribute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A97861">
        <w:rPr>
          <w:rFonts w:ascii="TH SarabunPSK" w:hAnsi="TH SarabunPSK" w:cs="TH SarabunPSK" w:hint="cs"/>
          <w:sz w:val="30"/>
          <w:szCs w:val="30"/>
          <w:cs/>
        </w:rPr>
        <w:t>8</w:t>
      </w:r>
      <w:r w:rsidR="002E11E4">
        <w:rPr>
          <w:rFonts w:ascii="TH SarabunPSK" w:hAnsi="TH SarabunPSK" w:cs="TH SarabunPSK"/>
          <w:sz w:val="30"/>
          <w:szCs w:val="30"/>
          <w:cs/>
        </w:rPr>
        <w:t>.1</w:t>
      </w:r>
      <w:r w:rsidR="002E11E4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2E11E4" w:rsidRPr="0011617E">
        <w:rPr>
          <w:rFonts w:ascii="TH SarabunPSK" w:hAnsi="TH SarabunPSK" w:cs="TH SarabunPSK"/>
          <w:sz w:val="30"/>
          <w:szCs w:val="30"/>
          <w:cs/>
        </w:rPr>
        <w:t>ผู้รับจ้างจะต้อง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ติดตั้งให้มั่นคงแข็งแรงโดยผ่านการตรวจสอบจากเจ้าหน้าที่ความปลอดภัยของผู้รับจ้าง พร้อมลงนามในแบบฟอร์มที่ กฟผ.กำหนด (</w:t>
      </w:r>
      <w:r w:rsidR="001B0B6C" w:rsidRPr="0011617E">
        <w:rPr>
          <w:rFonts w:ascii="TH SarabunPSK" w:hAnsi="TH SarabunPSK" w:cs="TH SarabunPSK"/>
          <w:sz w:val="30"/>
          <w:szCs w:val="30"/>
        </w:rPr>
        <w:t>Tag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) และต้องได้รับความเห็นชอบจากผู้ควบคุมงาน กฟผ.</w:t>
      </w:r>
      <w:r w:rsidR="002E11E4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 xml:space="preserve">เรียบร้อยแล้ว </w:t>
      </w:r>
      <w:r w:rsidR="00787A37">
        <w:rPr>
          <w:rFonts w:ascii="TH SarabunPSK" w:hAnsi="TH SarabunPSK" w:cs="TH SarabunPSK" w:hint="cs"/>
          <w:sz w:val="30"/>
          <w:szCs w:val="30"/>
          <w:cs/>
        </w:rPr>
        <w:t xml:space="preserve">     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จึงนำไปแขวนไว้ที่นั่งร้านก่อนดำเนินการซ่อมแซม</w:t>
      </w:r>
    </w:p>
    <w:p w14:paraId="3725C60F" w14:textId="5BE9543E" w:rsidR="002E11E4" w:rsidRDefault="00CD4E07" w:rsidP="002E11E4">
      <w:pPr>
        <w:ind w:firstLine="791"/>
        <w:jc w:val="thaiDistribute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A97861">
        <w:rPr>
          <w:rFonts w:ascii="TH SarabunPSK" w:hAnsi="TH SarabunPSK" w:cs="TH SarabunPSK" w:hint="cs"/>
          <w:sz w:val="30"/>
          <w:szCs w:val="30"/>
          <w:cs/>
        </w:rPr>
        <w:t>8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.2 ผู้รับจ้างจะต้องจัดหาวิศวกรโยธาระดับสามัญวิศวกรขึ้นไป มาทำการออกแบบค้ำยันโครงสร้าง และระบบนั่งร้าน พร้อมทั้งลงนามรับรองเสนอให้ผู้ควบคุมงาน กฟผ. เห็นชอบก่อนดำเนินการ เนื่องจากงานซ่อมแซมโครงสร้างคอนกรีต จะต้องมีการรื้อคอนกรีตเก่าออก ความสามารถในการรับแรงเฉือน</w:t>
      </w:r>
      <w:r w:rsidR="001B0B6C" w:rsidRPr="0011617E">
        <w:rPr>
          <w:rFonts w:ascii="TH SarabunPSK" w:hAnsi="TH SarabunPSK" w:cs="TH SarabunPSK"/>
          <w:sz w:val="30"/>
          <w:szCs w:val="30"/>
        </w:rPr>
        <w:t xml:space="preserve">, </w:t>
      </w:r>
      <w:r w:rsidR="001B0B6C" w:rsidRPr="000553E5">
        <w:rPr>
          <w:rFonts w:ascii="TH SarabunPSK" w:hAnsi="TH SarabunPSK" w:cs="TH SarabunPSK"/>
          <w:sz w:val="30"/>
          <w:szCs w:val="30"/>
          <w:cs/>
        </w:rPr>
        <w:t>โมเมนต์ดัด</w:t>
      </w:r>
      <w:r w:rsidR="001B0B6C" w:rsidRPr="000553E5">
        <w:rPr>
          <w:rFonts w:ascii="TH SarabunPSK" w:hAnsi="TH SarabunPSK" w:cs="TH SarabunPSK"/>
          <w:sz w:val="30"/>
          <w:szCs w:val="30"/>
        </w:rPr>
        <w:t xml:space="preserve">, </w:t>
      </w:r>
      <w:r w:rsidR="001B0B6C" w:rsidRPr="000553E5">
        <w:rPr>
          <w:rFonts w:ascii="TH SarabunPSK" w:hAnsi="TH SarabunPSK" w:cs="TH SarabunPSK"/>
          <w:sz w:val="30"/>
          <w:szCs w:val="30"/>
          <w:cs/>
        </w:rPr>
        <w:t>โมเมนต์บิด</w:t>
      </w:r>
      <w:r w:rsidR="001B0B6C" w:rsidRPr="000553E5">
        <w:rPr>
          <w:rFonts w:ascii="TH SarabunPSK" w:hAnsi="TH SarabunPSK" w:cs="TH SarabunPSK"/>
          <w:sz w:val="30"/>
          <w:szCs w:val="30"/>
        </w:rPr>
        <w:t xml:space="preserve">, </w:t>
      </w:r>
      <w:r w:rsidR="001B0B6C" w:rsidRPr="000553E5">
        <w:rPr>
          <w:rFonts w:ascii="TH SarabunPSK" w:hAnsi="TH SarabunPSK" w:cs="TH SarabunPSK"/>
          <w:sz w:val="30"/>
          <w:szCs w:val="30"/>
          <w:cs/>
        </w:rPr>
        <w:t>แรง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ดึง</w:t>
      </w:r>
      <w:r w:rsidR="002E11E4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และแรงอัดในโครงสร้างต่างๆ</w:t>
      </w:r>
      <w:r w:rsidR="002E11E4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1B0B6C" w:rsidRPr="0011617E">
        <w:rPr>
          <w:rFonts w:ascii="TH SarabunPSK" w:hAnsi="TH SarabunPSK" w:cs="TH SarabunPSK"/>
          <w:sz w:val="30"/>
          <w:szCs w:val="30"/>
          <w:cs/>
        </w:rPr>
        <w:t>อาจเปลี่ยนไป</w:t>
      </w:r>
    </w:p>
    <w:p w14:paraId="07942CD1" w14:textId="19136FD8" w:rsidR="00B45CEE" w:rsidRPr="002E11E4" w:rsidRDefault="00CD4E07" w:rsidP="002E11E4">
      <w:pPr>
        <w:ind w:left="452" w:firstLine="113"/>
        <w:jc w:val="thaiDistribute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277D7D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="00A9786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9</w:t>
      </w:r>
      <w:r w:rsidR="00277D7D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งานซ่อมแซมโครงสร้าง </w:t>
      </w:r>
      <w:r w:rsidR="008133D0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ค.ส.ล.</w:t>
      </w:r>
      <w:r w:rsidR="00277D7D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ที่ชำรุด/เสียหาย</w:t>
      </w:r>
    </w:p>
    <w:p w14:paraId="05C690DC" w14:textId="77777777" w:rsidR="002E11E4" w:rsidRDefault="00B45CEE" w:rsidP="002E11E4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       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ผู้รับจ้างจะต้องสกัดคอนกรีตที่มีรอยแตกร้าว</w:t>
      </w:r>
      <w:r w:rsidR="3ABF8CF3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กะเทาะ</w:t>
      </w:r>
      <w:r w:rsidR="00E4631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/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หลุดล่อน</w:t>
      </w:r>
      <w:r w:rsidR="579455C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ที่เสียหาย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ออก จนถึงเนื้อคอนกรีตที่ดี </w:t>
      </w:r>
      <w:r w:rsidR="002E11E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โดยสกัดให้เลยหลังเหล็ก</w:t>
      </w:r>
      <w:r w:rsidR="306EDB44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ไม่น้อยกว่า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3 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ซม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เพื่อให้ทำความสะอาดหลังเหล็กได้ ก่อนจะทำการสกัดต้องตัดขอบคอนกรีตรอบ ๆ บริเวณที่แตกร้าว 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</w:rPr>
        <w:t>(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ด้วยเครื่องตัดไฟฟ้า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) </w:t>
      </w:r>
      <w:r w:rsidR="438BAD4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เพื่อป้องกันมิให้คอนกรีตที่สกัดกะเทาะแตกลามไปยังบริเวณข้างเคียง</w:t>
      </w:r>
    </w:p>
    <w:p w14:paraId="6E03F07E" w14:textId="43DA849D" w:rsidR="002E11E4" w:rsidRDefault="002E11E4" w:rsidP="002E11E4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A97861" w:rsidRPr="00D53FE6">
        <w:rPr>
          <w:rFonts w:ascii="TH SarabunPSK" w:hAnsi="TH SarabunPSK" w:cs="TH SarabunPSK"/>
          <w:color w:val="000000" w:themeColor="text1"/>
          <w:sz w:val="30"/>
          <w:szCs w:val="30"/>
        </w:rPr>
        <w:t>.9</w:t>
      </w:r>
      <w:r w:rsidR="43206678" w:rsidRPr="00D53FE6">
        <w:rPr>
          <w:rFonts w:ascii="TH SarabunPSK" w:hAnsi="TH SarabunPSK" w:cs="TH SarabunPSK"/>
          <w:color w:val="000000" w:themeColor="text1"/>
          <w:sz w:val="30"/>
          <w:szCs w:val="30"/>
        </w:rPr>
        <w:t>.1</w:t>
      </w:r>
      <w:r w:rsidR="2F99462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พื้น </w:t>
      </w:r>
      <w:r w:rsidR="008133D0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ค.ส.ล.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2F99462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แบ่งออกเป็น </w:t>
      </w:r>
      <w:r w:rsidR="2F99462F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2 </w:t>
      </w:r>
      <w:r w:rsidR="2F99462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ส่วน</w:t>
      </w:r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2F99462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คือ</w:t>
      </w:r>
      <w:r w:rsidR="002C224F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2C224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พื้นสำเร็จรูป</w:t>
      </w:r>
      <w:r w:rsidR="002C224F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2C224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และ </w:t>
      </w:r>
      <w:r w:rsidR="002C224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พื้นคอนกรีตทับ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หน้า</w:t>
      </w:r>
    </w:p>
    <w:p w14:paraId="556FB4AF" w14:textId="227A95CE" w:rsidR="002E11E4" w:rsidRDefault="002E11E4" w:rsidP="002E11E4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ab/>
      </w:r>
      <w:r w:rsidR="617A358B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(1)</w:t>
      </w:r>
      <w:r w:rsidR="7F2AF744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 xml:space="preserve"> </w:t>
      </w:r>
      <w:r w:rsidR="00587A2B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>พื้น</w:t>
      </w:r>
      <w:r w:rsidR="008A41A9"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>คอนกรีต</w:t>
      </w:r>
      <w:r w:rsidR="7F2AF744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 xml:space="preserve">สำเร็จรูป ขนาด </w:t>
      </w:r>
      <w:r w:rsidR="00FE3924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2.40 x 5.80</w:t>
      </w:r>
      <w:r w:rsidR="7F2AF744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 xml:space="preserve"> x 0.15 </w:t>
      </w:r>
      <w:r w:rsidR="7F2AF744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>ม</w:t>
      </w:r>
      <w:r w:rsidR="7F2AF744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 xml:space="preserve">. </w:t>
      </w:r>
      <w:r w:rsidR="7F2AF744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 xml:space="preserve">ติดตั้งอยู่บนคาน </w:t>
      </w:r>
      <w:r w:rsidR="008133D0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>ค.ส.ล.</w:t>
      </w:r>
      <w:r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 xml:space="preserve"> </w:t>
      </w:r>
      <w:r w:rsidR="7F2AF744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>ซึ่งเป็นคานหลัก</w:t>
      </w:r>
      <w:r w:rsidR="7F2AF744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proofErr w:type="gramStart"/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</w:t>
      </w:r>
      <w:r w:rsidR="7F2AF744" w:rsidRPr="00D53FE6">
        <w:rPr>
          <w:rFonts w:ascii="TH SarabunPSK" w:hAnsi="TH SarabunPSK" w:cs="TH SarabunPSK"/>
          <w:color w:val="000000" w:themeColor="text1"/>
          <w:sz w:val="30"/>
          <w:szCs w:val="30"/>
        </w:rPr>
        <w:t>(</w:t>
      </w:r>
      <w:proofErr w:type="gramEnd"/>
      <w:r w:rsidR="7F2AF744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Main beam) </w:t>
      </w:r>
      <w:r w:rsidR="7F2AF744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พบคอนกรีตใต้ท้องพื้นมีรอยแตกร้าวบางส่วนรายละเอียดตามแบบ กำหนดให้ผู้รับจ้าง</w:t>
      </w:r>
      <w:r w:rsidR="275AE30B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ซ่อมแซม</w:t>
      </w:r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275AE30B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โดยเสนอวิธีการซ่อมให้ผู้ควบคุมงาน กฟผ</w:t>
      </w:r>
      <w:r w:rsidR="275AE30B" w:rsidRPr="00D53FE6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590D78B2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พิจารณาก่อนดำเนินการ</w:t>
      </w:r>
    </w:p>
    <w:p w14:paraId="41059F05" w14:textId="77777777" w:rsidR="00A37CF0" w:rsidRDefault="002E11E4" w:rsidP="00A37CF0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AC104C3" w:rsidRPr="00D53FE6">
        <w:rPr>
          <w:rFonts w:ascii="TH SarabunPSK" w:hAnsi="TH SarabunPSK" w:cs="TH SarabunPSK"/>
          <w:color w:val="000000" w:themeColor="text1"/>
          <w:sz w:val="30"/>
          <w:szCs w:val="30"/>
        </w:rPr>
        <w:t>(2)</w:t>
      </w:r>
      <w:r w:rsidR="003041F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7496F905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พื้น</w:t>
      </w:r>
      <w:r w:rsidR="008A41A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คอนกรีตทับหน้า </w:t>
      </w:r>
      <w:r w:rsidR="00500852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หนาประมาณ </w:t>
      </w:r>
      <w:r w:rsidR="00500852" w:rsidRPr="00D53FE6">
        <w:rPr>
          <w:rFonts w:ascii="TH SarabunPSK" w:hAnsi="TH SarabunPSK" w:cs="TH SarabunPSK"/>
          <w:color w:val="000000" w:themeColor="text1"/>
          <w:sz w:val="30"/>
          <w:szCs w:val="30"/>
        </w:rPr>
        <w:t>0.</w:t>
      </w:r>
      <w:r w:rsidR="00A9098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15</w:t>
      </w:r>
      <w:r w:rsidR="00500852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500852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ม</w:t>
      </w:r>
      <w:r w:rsidR="00500852" w:rsidRPr="00D53FE6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="00587A2B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ทับ</w:t>
      </w:r>
      <w:r w:rsidR="006C4A9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หน้าพื้น</w:t>
      </w:r>
      <w:r w:rsidR="00B2767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ตาม</w:t>
      </w:r>
      <w:r w:rsidR="1502431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ข้อ</w:t>
      </w:r>
      <w:r w:rsidR="00B27679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1502431F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(1) </w:t>
      </w:r>
      <w:r w:rsidR="0041186B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พบคอนกรีตเกิดการแตกร้าวก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ะเทาะหลุดร่อนกระจายหลายจุด</w:t>
      </w:r>
      <w:r w:rsidR="00500852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พื้นที่รวม</w:t>
      </w:r>
      <w:r w:rsidR="694B8F09" w:rsidRPr="00A37CF0">
        <w:rPr>
          <w:rFonts w:ascii="TH SarabunPSK" w:hAnsi="TH SarabunPSK" w:cs="TH SarabunPSK"/>
          <w:sz w:val="30"/>
          <w:szCs w:val="30"/>
          <w:cs/>
        </w:rPr>
        <w:t xml:space="preserve">ประมาณ </w:t>
      </w:r>
      <w:r w:rsidR="0089792B" w:rsidRPr="00A37CF0">
        <w:rPr>
          <w:rFonts w:ascii="TH SarabunPSK" w:hAnsi="TH SarabunPSK" w:cs="TH SarabunPSK" w:hint="cs"/>
          <w:sz w:val="30"/>
          <w:szCs w:val="30"/>
          <w:cs/>
        </w:rPr>
        <w:t>1</w:t>
      </w:r>
      <w:r w:rsidR="0087006A" w:rsidRPr="00A37CF0">
        <w:rPr>
          <w:rFonts w:ascii="TH SarabunPSK" w:hAnsi="TH SarabunPSK" w:cs="TH SarabunPSK"/>
          <w:sz w:val="30"/>
          <w:szCs w:val="30"/>
        </w:rPr>
        <w:t>,</w:t>
      </w:r>
      <w:r w:rsidR="0089792B" w:rsidRPr="00A37CF0">
        <w:rPr>
          <w:rFonts w:ascii="TH SarabunPSK" w:hAnsi="TH SarabunPSK" w:cs="TH SarabunPSK" w:hint="cs"/>
          <w:sz w:val="30"/>
          <w:szCs w:val="30"/>
          <w:cs/>
        </w:rPr>
        <w:t>2</w:t>
      </w:r>
      <w:r w:rsidR="0087006A" w:rsidRPr="00A37CF0">
        <w:rPr>
          <w:rFonts w:ascii="TH SarabunPSK" w:hAnsi="TH SarabunPSK" w:cs="TH SarabunPSK" w:hint="cs"/>
          <w:sz w:val="30"/>
          <w:szCs w:val="30"/>
          <w:cs/>
        </w:rPr>
        <w:t>00</w:t>
      </w:r>
      <w:r w:rsidR="694B8F09" w:rsidRPr="00A37CF0">
        <w:rPr>
          <w:rFonts w:ascii="TH SarabunPSK" w:hAnsi="TH SarabunPSK" w:cs="TH SarabunPSK"/>
          <w:sz w:val="30"/>
          <w:szCs w:val="30"/>
        </w:rPr>
        <w:t xml:space="preserve"> </w:t>
      </w:r>
      <w:r w:rsidR="002A6F2A" w:rsidRPr="00A37CF0">
        <w:rPr>
          <w:rFonts w:ascii="TH SarabunPSK" w:hAnsi="TH SarabunPSK" w:cs="TH SarabunPSK"/>
          <w:sz w:val="30"/>
          <w:szCs w:val="30"/>
          <w:cs/>
        </w:rPr>
        <w:t>ตร.ม.</w:t>
      </w:r>
      <w:r w:rsidRPr="00A37CF0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68208900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รายละเอียดตามแบบ 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กำหนดให้ผู้รับจ้างสกัดคอนกร</w:t>
      </w:r>
      <w:r w:rsidR="0087006A">
        <w:rPr>
          <w:rFonts w:ascii="TH SarabunPSK" w:hAnsi="TH SarabunPSK" w:cs="TH SarabunPSK"/>
          <w:color w:val="000000" w:themeColor="text1"/>
          <w:sz w:val="30"/>
          <w:szCs w:val="30"/>
          <w:cs/>
        </w:rPr>
        <w:t>ีตที่เสียหายออก เหล็กเสริมคงไว้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พร้อม</w:t>
      </w:r>
      <w:r w:rsidR="0087006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ทาน้ำยายับยั้งสนิมเหล็ก และ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เทคอนกรีต</w:t>
      </w:r>
      <w:r w:rsidR="00FC72A9" w:rsidRPr="00FC72A9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 </w:t>
      </w:r>
      <w:r w:rsidR="00FC72A9" w:rsidRPr="0011617E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Marine Concrete </w:t>
      </w:r>
      <w:r w:rsidR="00FC72A9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ของ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ใหม่ทดแทน จุดที่เสียหาย ผู้ควบคุมงาน กฟผ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r w:rsidR="694B8F0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จะกำหนดให้ที่หน้างาน</w:t>
      </w:r>
    </w:p>
    <w:p w14:paraId="2E3E4C22" w14:textId="7B1D36C2" w:rsidR="00A37CF0" w:rsidRDefault="00A37CF0" w:rsidP="00A37CF0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A97861" w:rsidRPr="00D53FE6">
        <w:rPr>
          <w:rFonts w:ascii="TH SarabunPSK" w:hAnsi="TH SarabunPSK" w:cs="TH SarabunPSK"/>
          <w:color w:val="000000" w:themeColor="text1"/>
          <w:sz w:val="30"/>
          <w:szCs w:val="30"/>
        </w:rPr>
        <w:t>.9</w:t>
      </w:r>
      <w:r w:rsidR="006C4A90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.2 </w:t>
      </w:r>
      <w:r w:rsidR="0067786C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ทำช่องเปิด</w:t>
      </w:r>
      <w:r w:rsidR="00F30125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บริเวณ</w:t>
      </w:r>
      <w:r w:rsidR="0067786C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พื้นสำหรับขึ้น/ลง</w:t>
      </w:r>
      <w:r w:rsidR="00225117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Line C</w:t>
      </w:r>
      <w:r w:rsidR="006E782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22511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และ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225117" w:rsidRPr="00D53FE6">
        <w:rPr>
          <w:rFonts w:ascii="TH SarabunPSK" w:hAnsi="TH SarabunPSK" w:cs="TH SarabunPSK"/>
          <w:color w:val="000000" w:themeColor="text1"/>
          <w:sz w:val="30"/>
          <w:szCs w:val="30"/>
        </w:rPr>
        <w:t>Line</w:t>
      </w:r>
      <w:r w:rsidR="0022511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225117" w:rsidRPr="00D53FE6">
        <w:rPr>
          <w:rFonts w:ascii="TH SarabunPSK" w:hAnsi="TH SarabunPSK" w:cs="TH SarabunPSK"/>
          <w:color w:val="000000" w:themeColor="text1"/>
          <w:sz w:val="30"/>
          <w:szCs w:val="30"/>
        </w:rPr>
        <w:t>B</w:t>
      </w:r>
      <w:r w:rsidR="0022511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6E782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เพื่อ</w:t>
      </w:r>
      <w:r w:rsidR="0067786C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ซ่อมแซมโครงสร้างต่างๆ รวมถึงงานอื่นๆ ที่อยู่ด้านล่าง </w:t>
      </w:r>
      <w:r w:rsidR="00F948B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ตำแหน่งที่ทำช่องเปิดตามแบบที่กำหนด</w:t>
      </w:r>
    </w:p>
    <w:p w14:paraId="7E0511DA" w14:textId="59B21C81" w:rsidR="00A37CF0" w:rsidRDefault="00A37CF0" w:rsidP="00A37CF0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6C4A9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(1) </w:t>
      </w:r>
      <w:r w:rsidR="00A4354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กำหนดให้ผู้รับจ้างสกัดคอนกรีต</w:t>
      </w:r>
      <w:r w:rsidR="00C902A5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ทับหน้า</w:t>
      </w:r>
      <w:r w:rsidR="00A14234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Line C 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ขนาด 3.</w:t>
      </w:r>
      <w:r w:rsidR="00E91E25">
        <w:rPr>
          <w:rFonts w:ascii="TH SarabunPSK" w:hAnsi="TH SarabunPSK" w:cs="TH SarabunPSK"/>
          <w:color w:val="000000" w:themeColor="text1"/>
          <w:sz w:val="30"/>
          <w:szCs w:val="30"/>
        </w:rPr>
        <w:t>5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0 </w:t>
      </w:r>
      <w:r w:rsidR="00A14234" w:rsidRPr="00D53FE6">
        <w:rPr>
          <w:rFonts w:ascii="TH SarabunPSK" w:hAnsi="TH SarabunPSK" w:cs="TH SarabunPSK"/>
          <w:color w:val="000000" w:themeColor="text1"/>
          <w:sz w:val="30"/>
          <w:szCs w:val="30"/>
        </w:rPr>
        <w:t>x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6.50 ม.</w:t>
      </w:r>
      <w:r w:rsidR="00A14234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จำนวน 5 ช่อง และ</w:t>
      </w:r>
      <w:r w:rsidR="00A14234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Line B </w:t>
      </w:r>
      <w:r w:rsidR="00A14234" w:rsidRPr="00787A37">
        <w:rPr>
          <w:rFonts w:ascii="TH SarabunPSK" w:hAnsi="TH SarabunPSK" w:cs="TH SarabunPSK" w:hint="cs"/>
          <w:sz w:val="30"/>
          <w:szCs w:val="30"/>
          <w:cs/>
        </w:rPr>
        <w:t>ขนาด 3.</w:t>
      </w:r>
      <w:r w:rsidR="00E91E25">
        <w:rPr>
          <w:rFonts w:ascii="TH SarabunPSK" w:hAnsi="TH SarabunPSK" w:cs="TH SarabunPSK"/>
          <w:sz w:val="30"/>
          <w:szCs w:val="30"/>
        </w:rPr>
        <w:t>5</w:t>
      </w:r>
      <w:r w:rsidR="00A14234" w:rsidRPr="00787A37">
        <w:rPr>
          <w:rFonts w:ascii="TH SarabunPSK" w:hAnsi="TH SarabunPSK" w:cs="TH SarabunPSK" w:hint="cs"/>
          <w:sz w:val="30"/>
          <w:szCs w:val="30"/>
          <w:cs/>
        </w:rPr>
        <w:t xml:space="preserve">0 </w:t>
      </w:r>
      <w:r w:rsidR="00A14234" w:rsidRPr="00787A37">
        <w:rPr>
          <w:rFonts w:ascii="TH SarabunPSK" w:hAnsi="TH SarabunPSK" w:cs="TH SarabunPSK"/>
          <w:sz w:val="30"/>
          <w:szCs w:val="30"/>
        </w:rPr>
        <w:t>x</w:t>
      </w:r>
      <w:r w:rsidR="00A14234" w:rsidRPr="00787A3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41186B" w:rsidRPr="00787A37">
        <w:rPr>
          <w:rFonts w:ascii="TH SarabunPSK" w:hAnsi="TH SarabunPSK" w:cs="TH SarabunPSK"/>
          <w:sz w:val="30"/>
          <w:szCs w:val="30"/>
        </w:rPr>
        <w:t>3</w:t>
      </w:r>
      <w:r w:rsidRPr="00787A37">
        <w:rPr>
          <w:rFonts w:ascii="TH SarabunPSK" w:hAnsi="TH SarabunPSK" w:cs="TH SarabunPSK"/>
          <w:sz w:val="30"/>
          <w:szCs w:val="30"/>
        </w:rPr>
        <w:t>12</w:t>
      </w:r>
      <w:r w:rsidR="00A14234" w:rsidRPr="00787A37">
        <w:rPr>
          <w:rFonts w:ascii="TH SarabunPSK" w:hAnsi="TH SarabunPSK" w:cs="TH SarabunPSK" w:hint="cs"/>
          <w:sz w:val="30"/>
          <w:szCs w:val="30"/>
          <w:cs/>
        </w:rPr>
        <w:t xml:space="preserve"> ม. </w:t>
      </w:r>
      <w:r w:rsidR="00CD6ACD" w:rsidRPr="00787A37">
        <w:rPr>
          <w:rFonts w:ascii="TH SarabunPSK" w:hAnsi="TH SarabunPSK" w:cs="TH SarabunPSK" w:hint="cs"/>
          <w:sz w:val="30"/>
          <w:szCs w:val="30"/>
          <w:cs/>
        </w:rPr>
        <w:t xml:space="preserve">ออก </w:t>
      </w:r>
      <w:r w:rsidR="00CD6AC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ขณะที่สกัดต้องระมัดระวังอย่าให้พื้น</w:t>
      </w:r>
      <w:r w:rsidR="00202D8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คอนกรีตสำเร็จรูป</w:t>
      </w:r>
      <w:r w:rsidR="008A41A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ตามข้อ</w:t>
      </w:r>
      <w:r w:rsidR="00237A2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CD4E07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237A2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.9</w:t>
      </w:r>
      <w:r w:rsidR="00202D8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.1 </w:t>
      </w:r>
      <w:r w:rsidR="00CD6AC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(1)</w:t>
      </w:r>
      <w:r w:rsidR="00202D8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8A41A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ที่รองรับ</w:t>
      </w:r>
      <w:r w:rsidR="00CD6AC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เสียหาย</w:t>
      </w:r>
      <w:r w:rsidR="008A41A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เนื่องจากพื้นดังกล่าวยังใช้งานอยู่</w:t>
      </w:r>
      <w:r w:rsidR="00CD6AC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F948B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ส่วนเหล็กเสริมเดิมตัดออกเปลี่ยนเหล็กใหม่ทดแทน</w:t>
      </w:r>
      <w:r w:rsidR="00B3165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รายละเอียดตามแบบ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B3165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ซึ่ง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เหล็ก</w:t>
      </w:r>
      <w:r w:rsidR="00B3165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ฯที่ตัดออก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ผู้รับจ้างต้องส่งคืน</w:t>
      </w:r>
      <w:r w:rsidR="00B3165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กฟผ. ทั้งหมด</w:t>
      </w:r>
    </w:p>
    <w:p w14:paraId="0FFC6A5D" w14:textId="790D6392" w:rsidR="00CF64DD" w:rsidRDefault="00A37CF0" w:rsidP="00CF64DD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CD5A6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(2) </w:t>
      </w:r>
      <w:r w:rsidR="000A14B2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เมื่อ</w:t>
      </w:r>
      <w:r w:rsidR="00202D8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สกัดคอนกรีตทับหน้าแล้วเสร็จ</w:t>
      </w:r>
      <w:r w:rsidR="00CD5A6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กำหนดให้</w:t>
      </w:r>
      <w:r w:rsidR="00202D8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ยกแผ่นพื้นคอนกรีตสำเร็จรูป</w:t>
      </w:r>
      <w:r w:rsidR="00CD5A6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ฯออก</w:t>
      </w:r>
      <w:r w:rsidR="00373372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เพื่อทำเป็นช่องเปิด </w:t>
      </w:r>
      <w:r w:rsidR="00D4470C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ซึ่ง</w:t>
      </w:r>
      <w:r w:rsidR="007A229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แผ่น</w:t>
      </w:r>
      <w:r w:rsidR="00D4470C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พื้นดังกล่าวมีน้ำหนักประมาณ 5 ตัน </w:t>
      </w:r>
      <w:r w:rsidR="00373372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ผู้รับจ้างต้องยกด้วยความระมัดระวัง</w:t>
      </w:r>
      <w:r w:rsidR="00CF64DD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อย่าให้ชำรุดเสียหาย หาก</w:t>
      </w:r>
      <w:r w:rsidR="007A229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เกิดชำรุดเสีย</w:t>
      </w:r>
      <w:r w:rsidR="00F04C2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หาย</w:t>
      </w:r>
      <w:r w:rsidR="007A229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ผู้รับจ้างต้องรับผิดชอบทั้งหมด</w:t>
      </w:r>
      <w:r w:rsidR="00F1492E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83F0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เนื่องจากแผ่นพื้น</w:t>
      </w:r>
      <w:r w:rsidR="00503DA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ดังกล่าวจะต้องนำกลับมาติดตั้งตำแหน่ง</w:t>
      </w:r>
      <w:r w:rsidR="00E83F0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เดิม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7A229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ส่วนจุดวางแผ่นพื้นให้วางไว้บริเวณใกล้ๆกับจุดที่ยกออกแต่ต้องไม่กีดขวาง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ต่อ</w:t>
      </w:r>
      <w:r w:rsidR="007A229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การทำงาน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ยกเว้นแผ่นพื้นฯ</w:t>
      </w:r>
      <w:r w:rsidR="00A14234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Line C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ให้นำไปกองเก็บยังสถานที่ ผู้ควบคุมงาน กฟผ.</w:t>
      </w:r>
      <w:r w:rsidR="00CF64DD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A1423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กำหนด</w:t>
      </w:r>
    </w:p>
    <w:p w14:paraId="60718DA0" w14:textId="0183EE35" w:rsidR="001A6594" w:rsidRDefault="00CF64DD" w:rsidP="001A6594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E83F0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(3) 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หลังจากดำเนินการงานซ่อมแซมฯ และงานอื่นๆ </w:t>
      </w:r>
      <w:r w:rsidR="00BC674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ที่อยู่ด้านล่าง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แล้วเสร็จ</w:t>
      </w:r>
      <w:r w:rsidR="00BC674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ช่องเปิด</w:t>
      </w:r>
      <w:r w:rsidR="00BC6749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Line C 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ทุกช่อง </w:t>
      </w:r>
      <w:r w:rsidR="00026D0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ผู้รับจ้างต้อง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ทำเป็นช่องเปิดถาวรโดยลดขนาดลงเหลือ</w:t>
      </w:r>
      <w:r w:rsidR="00026D06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1.00 x 1.50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ม</w:t>
      </w:r>
      <w:r w:rsidR="00026D06" w:rsidRPr="00D53FE6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กำหนดให้หล่อพื้น คสล. ขึ้นมาใหม่</w:t>
      </w:r>
      <w:r w:rsidR="00FC72A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คอนกรีต</w:t>
      </w:r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</w:t>
      </w:r>
      <w:r w:rsidR="00FC72A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ที่นำมาใช้เป็นชนิด </w:t>
      </w:r>
      <w:r w:rsidR="00FC72A9" w:rsidRPr="0011617E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Marine Concrete 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พร้อมฝาปิด</w:t>
      </w:r>
      <w:r w:rsidR="00D422E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ตะแกรงเหล็ก (</w:t>
      </w:r>
      <w:r w:rsidR="00503DA1">
        <w:rPr>
          <w:rFonts w:ascii="TH SarabunPSK" w:hAnsi="TH SarabunPSK" w:cs="TH SarabunPSK"/>
          <w:color w:val="000000" w:themeColor="text1"/>
          <w:sz w:val="30"/>
          <w:szCs w:val="30"/>
        </w:rPr>
        <w:t>Grating</w:t>
      </w:r>
      <w:r w:rsidR="00D422E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)</w:t>
      </w:r>
      <w:r w:rsidR="00D422EB" w:rsidRPr="00D422EB">
        <w:rPr>
          <w:rFonts w:ascii="TH SarabunPSK" w:hAnsi="TH SarabunPSK" w:cs="TH SarabunPSK"/>
          <w:color w:val="00B050"/>
          <w:sz w:val="30"/>
          <w:szCs w:val="30"/>
        </w:rPr>
        <w:t xml:space="preserve"> </w:t>
      </w:r>
      <w:r w:rsidR="00D422EB" w:rsidRPr="00CF64DD">
        <w:rPr>
          <w:rFonts w:ascii="TH SarabunPSK" w:hAnsi="TH SarabunPSK" w:cs="TH SarabunPSK"/>
          <w:sz w:val="30"/>
          <w:szCs w:val="30"/>
        </w:rPr>
        <w:t>Hot Dip Galvanized</w:t>
      </w:r>
      <w:r w:rsidR="00D422EB" w:rsidRPr="00CF64DD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026D0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รายละเอียดตามแบบ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ช่องเปิดดังกล่าวทำไว้</w:t>
      </w:r>
      <w:r w:rsidR="00026D0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สำหรับ ขึ้น</w:t>
      </w:r>
      <w:r w:rsidR="00026D06" w:rsidRPr="00D53FE6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="00026D0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ลง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เพื่อตรวจสอบ และบำรุงรักษา</w:t>
      </w:r>
      <w:r w:rsidR="00026D0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โครงสร้าง</w:t>
      </w:r>
      <w:r w:rsidR="00026D0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ต่างๆ ที่อยู่ด้านล่างได้สะดวก</w:t>
      </w:r>
      <w:r w:rsidR="00BC6749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ส่วนช่องเปิด </w:t>
      </w:r>
      <w:r w:rsidR="00787A37"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>L</w:t>
      </w:r>
      <w:r w:rsidR="00787A37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i</w:t>
      </w:r>
      <w:r w:rsidR="00BC6749"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 xml:space="preserve">ne </w:t>
      </w:r>
      <w:r w:rsidR="00BC6749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 xml:space="preserve">B </w:t>
      </w:r>
      <w:r w:rsidR="00B31657"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 xml:space="preserve">ทั้งหมด แผ่นพื้นตามข้อ </w:t>
      </w:r>
      <w:r w:rsidR="00CD4E07" w:rsidRPr="00787A3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3</w:t>
      </w:r>
      <w:r w:rsidR="00B31657"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>.9</w:t>
      </w:r>
      <w:r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>.2 (2) นำกลับ</w:t>
      </w:r>
      <w:r w:rsidR="00BC6749"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>มาติดตั้งตามตำแหน่งเดิมพร้อม</w:t>
      </w:r>
      <w:r w:rsidR="000A14B2" w:rsidRPr="00787A37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>ติดตั้งเหล็กเสริมของใหม่ และ</w:t>
      </w:r>
      <w:r w:rsidR="00787A3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    </w:t>
      </w:r>
      <w:r w:rsidR="00BC674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เทคอนกรีต</w:t>
      </w:r>
      <w:r w:rsidR="00CF58B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ชนิด</w:t>
      </w:r>
      <w:r w:rsidR="00CF58B9" w:rsidRPr="00CF58B9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 </w:t>
      </w:r>
      <w:r w:rsidR="00CF58B9" w:rsidRPr="0011617E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Marine Concrete </w:t>
      </w:r>
      <w:r w:rsidR="00BC674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ทับหน้า รายละเอียดตามแบบ</w:t>
      </w:r>
    </w:p>
    <w:p w14:paraId="0DC69B9A" w14:textId="256FF602" w:rsidR="00A00B31" w:rsidRDefault="001A6594" w:rsidP="001A6594">
      <w:pPr>
        <w:tabs>
          <w:tab w:val="left" w:pos="630"/>
        </w:tabs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lastRenderedPageBreak/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A9098D" w:rsidRPr="00A00B31">
        <w:rPr>
          <w:rFonts w:ascii="TH SarabunPSK" w:hAnsi="TH SarabunPSK" w:cs="TH SarabunPSK" w:hint="cs"/>
          <w:sz w:val="30"/>
          <w:szCs w:val="30"/>
          <w:cs/>
        </w:rPr>
        <w:t>(4</w:t>
      </w:r>
      <w:r w:rsidR="009201B4" w:rsidRPr="00A00B31">
        <w:rPr>
          <w:rFonts w:ascii="TH SarabunPSK" w:hAnsi="TH SarabunPSK" w:cs="TH SarabunPSK" w:hint="cs"/>
          <w:sz w:val="30"/>
          <w:szCs w:val="30"/>
          <w:cs/>
        </w:rPr>
        <w:t>) หากผู้รับจ้างประเมินแล้วว่า ช่องเปิดดังกล่าวไม่เพียงพอต่อการลงไปทำงานด้านล่าง ก็สามารถเปิดเพิ่มได้โดยผู้รับจ้างต้องเสนอรูปแบบ รายละเอียดต่างๆ ให้ผู้ควบคุมงาน กฟผ. พิจารณาก่อนดำเนินการ ซึ่งช่องเปิดดังกล่าวผู้รับจ้างจะมาเรียกร้องค่าใช้จ่ายเพิ่มเติมมิได้</w:t>
      </w:r>
    </w:p>
    <w:p w14:paraId="70C96768" w14:textId="3003000C" w:rsidR="00A00B31" w:rsidRDefault="00CD4E07" w:rsidP="00CE4AEB">
      <w:pPr>
        <w:pStyle w:val="ListParagraph"/>
        <w:tabs>
          <w:tab w:val="left" w:pos="1276"/>
        </w:tabs>
        <w:ind w:left="0" w:firstLine="81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A9786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.9</w:t>
      </w:r>
      <w:r w:rsidR="00C8798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.3</w:t>
      </w:r>
      <w:r w:rsidR="00C87986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A9098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หลังจาก</w:t>
      </w:r>
      <w:r w:rsidR="000E286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เปิดพื้น</w:t>
      </w:r>
      <w:r w:rsidR="0068669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ออก</w:t>
      </w:r>
      <w:r w:rsidR="003850E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พบ</w:t>
      </w:r>
      <w:r w:rsidR="00413573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ตะกอนดิน</w:t>
      </w:r>
      <w:r w:rsidR="003850E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สะสม</w:t>
      </w:r>
      <w:r w:rsidR="00686694" w:rsidRPr="00A00B31">
        <w:rPr>
          <w:rFonts w:ascii="TH SarabunPSK" w:hAnsi="TH SarabunPSK" w:cs="TH SarabunPSK" w:hint="cs"/>
          <w:sz w:val="30"/>
          <w:szCs w:val="30"/>
          <w:cs/>
        </w:rPr>
        <w:t xml:space="preserve">อยู่บริเวณ </w:t>
      </w:r>
      <w:r w:rsidR="00686694" w:rsidRPr="00A00B31">
        <w:rPr>
          <w:rFonts w:ascii="TH SarabunPSK" w:hAnsi="TH SarabunPSK" w:cs="TH SarabunPSK"/>
          <w:sz w:val="30"/>
          <w:szCs w:val="30"/>
        </w:rPr>
        <w:t xml:space="preserve">Line A </w:t>
      </w:r>
      <w:r w:rsidR="00686694" w:rsidRPr="00A00B31">
        <w:rPr>
          <w:rFonts w:ascii="TH SarabunPSK" w:hAnsi="TH SarabunPSK" w:cs="TH SarabunPSK" w:hint="cs"/>
          <w:sz w:val="30"/>
          <w:szCs w:val="30"/>
          <w:cs/>
        </w:rPr>
        <w:t>และ</w:t>
      </w:r>
      <w:r w:rsidR="00A00B31" w:rsidRPr="00A00B31">
        <w:rPr>
          <w:rFonts w:ascii="TH SarabunPSK" w:hAnsi="TH SarabunPSK" w:cs="TH SarabunPSK"/>
          <w:sz w:val="30"/>
          <w:szCs w:val="30"/>
        </w:rPr>
        <w:t xml:space="preserve"> </w:t>
      </w:r>
      <w:r w:rsidR="00686694" w:rsidRPr="00A00B31">
        <w:rPr>
          <w:rFonts w:ascii="TH SarabunPSK" w:hAnsi="TH SarabunPSK" w:cs="TH SarabunPSK"/>
          <w:sz w:val="30"/>
          <w:szCs w:val="30"/>
        </w:rPr>
        <w:t xml:space="preserve">B </w:t>
      </w:r>
      <w:r w:rsidR="003850EF" w:rsidRPr="00A00B31">
        <w:rPr>
          <w:rFonts w:ascii="TH SarabunPSK" w:hAnsi="TH SarabunPSK" w:cs="TH SarabunPSK" w:hint="cs"/>
          <w:sz w:val="30"/>
          <w:szCs w:val="30"/>
          <w:cs/>
        </w:rPr>
        <w:t>ซึ่งตะกอน</w:t>
      </w:r>
      <w:r w:rsidR="0068669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ฯ</w:t>
      </w:r>
      <w:r w:rsidR="00A00B3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3850E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ดังกล่าวอยู่ห่างจาก</w:t>
      </w:r>
      <w:r w:rsidR="00787A37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 </w:t>
      </w:r>
      <w:r w:rsidR="0068669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ท้องคาน</w:t>
      </w:r>
      <w:r w:rsidR="00A00B3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ประมาณ</w:t>
      </w:r>
      <w:r w:rsidR="00A00B3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476AE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0.50</w:t>
      </w:r>
      <w:r w:rsidR="00787A37">
        <w:rPr>
          <w:rFonts w:ascii="TH SarabunPSK" w:hAnsi="TH SarabunPSK" w:cs="TH SarabunPSK"/>
          <w:color w:val="000000" w:themeColor="text1"/>
          <w:sz w:val="30"/>
          <w:szCs w:val="30"/>
        </w:rPr>
        <w:t xml:space="preserve"> - </w:t>
      </w:r>
      <w:r w:rsidR="003850E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0.70</w:t>
      </w:r>
      <w:r w:rsidR="00A00B3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A00B3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ม</w:t>
      </w:r>
      <w:r w:rsidR="00A00B31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="003850E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ลักษณะ</w:t>
      </w:r>
      <w:r w:rsidR="00686694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ของตะกอนฯ</w:t>
      </w:r>
      <w:r w:rsidR="003850E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เหนี่ยว</w:t>
      </w:r>
      <w:r w:rsidR="00476AE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นิ่ม</w:t>
      </w:r>
      <w:r w:rsidR="006A363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476AE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ซึ่งเป็นอุปสรรคต่อการซ่อมแซมเสาเข็ม</w:t>
      </w:r>
      <w:r w:rsidR="004870EC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และงานอื่นๆ</w:t>
      </w:r>
      <w:r w:rsidR="00476AE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3850E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กำหนดให้ผู้รับจ้างขุด</w:t>
      </w:r>
      <w:r w:rsidR="00476AE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ลอกออกจนสามารถทำงานได้ โดยตะกอน</w:t>
      </w:r>
      <w:r w:rsidR="006A363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ฯ</w:t>
      </w:r>
      <w:r w:rsidR="00476AE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ที่ขุดได้</w:t>
      </w:r>
      <w:r w:rsidR="006A363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ให้ทิ้งในจุดที่ต่ำกว่าคือบริเวณ</w:t>
      </w:r>
      <w:r w:rsidR="006A3631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Line C</w:t>
      </w:r>
    </w:p>
    <w:p w14:paraId="0E19C7F4" w14:textId="74015CE0" w:rsidR="00A00B31" w:rsidRDefault="00CD4E07" w:rsidP="00CE4AEB">
      <w:pPr>
        <w:pStyle w:val="ListParagraph"/>
        <w:tabs>
          <w:tab w:val="left" w:pos="1276"/>
        </w:tabs>
        <w:ind w:left="0" w:firstLine="810"/>
        <w:jc w:val="both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="00A9786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9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="00C8798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4</w:t>
      </w:r>
      <w:r w:rsidR="008F7765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เสาเข็ม </w:t>
      </w:r>
      <w:r w:rsidR="00A25F1D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คอร. และ</w:t>
      </w:r>
      <w:r w:rsidR="002948C4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คาน </w:t>
      </w:r>
      <w:r w:rsidR="008133D0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ค.ส.ล.</w:t>
      </w:r>
      <w:r w:rsidR="590C2992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(Pile cap)</w:t>
      </w:r>
      <w:r w:rsidR="00725A3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88299C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อยู่ใต้ท้องพื้น</w:t>
      </w:r>
      <w:r w:rsidR="00C901E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ตามข้อ 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="00503DA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9</w:t>
      </w:r>
      <w:r w:rsidR="41A3F08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.1 (</w:t>
      </w:r>
      <w:r w:rsidR="3A98D73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1</w:t>
      </w:r>
      <w:r w:rsidR="41A3F08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)</w:t>
      </w:r>
      <w:r w:rsidR="00725A3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78A7C62D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ซึ่ง</w:t>
      </w:r>
      <w:r w:rsidR="00DF69BC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เป็นพื้นที่ปิด</w:t>
      </w:r>
      <w:r w:rsidR="00A00B3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DF69BC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และมีน้ำจากแม่น้ำบางปะกงท่วมถึง ขึ้น-ลง ตามห้วงเวลา</w:t>
      </w:r>
      <w:r w:rsidR="00DF69BC" w:rsidRPr="00D53FE6">
        <w:rPr>
          <w:rFonts w:ascii="TH SarabunPSK" w:hAnsi="TH SarabunPSK" w:cs="TH SarabunPSK"/>
          <w:b/>
          <w:bCs/>
          <w:color w:val="000000" w:themeColor="text1"/>
          <w:kern w:val="30"/>
          <w:sz w:val="30"/>
          <w:szCs w:val="30"/>
          <w:u w:val="single"/>
          <w:cs/>
        </w:rPr>
        <w:t>พื้นที่ดังกล่าว</w:t>
      </w:r>
      <w:r w:rsidR="00412B5C" w:rsidRPr="00D53FE6">
        <w:rPr>
          <w:rFonts w:ascii="TH SarabunPSK" w:hAnsi="TH SarabunPSK" w:cs="TH SarabunPSK"/>
          <w:b/>
          <w:bCs/>
          <w:color w:val="000000" w:themeColor="text1"/>
          <w:kern w:val="30"/>
          <w:sz w:val="30"/>
          <w:szCs w:val="30"/>
          <w:u w:val="single"/>
          <w:cs/>
        </w:rPr>
        <w:t>เป็นที่อับอากาศ</w:t>
      </w:r>
      <w:r w:rsidR="00725A30" w:rsidRPr="00A00B31">
        <w:rPr>
          <w:rFonts w:ascii="TH SarabunPSK" w:hAnsi="TH SarabunPSK" w:cs="TH SarabunPSK" w:hint="cs"/>
          <w:b/>
          <w:bCs/>
          <w:color w:val="000000" w:themeColor="text1"/>
          <w:kern w:val="30"/>
          <w:sz w:val="30"/>
          <w:szCs w:val="30"/>
          <w:cs/>
        </w:rPr>
        <w:t xml:space="preserve"> </w:t>
      </w:r>
      <w:r w:rsidR="4924625F" w:rsidRPr="00DC5431">
        <w:rPr>
          <w:rFonts w:ascii="TH SarabunPSK" w:hAnsi="TH SarabunPSK" w:cs="TH SarabunPSK"/>
          <w:sz w:val="30"/>
          <w:szCs w:val="30"/>
          <w:cs/>
        </w:rPr>
        <w:t xml:space="preserve">ตามข้อ </w:t>
      </w:r>
      <w:r w:rsidRPr="00DC5431">
        <w:rPr>
          <w:rFonts w:ascii="TH SarabunPSK" w:hAnsi="TH SarabunPSK" w:cs="TH SarabunPSK"/>
          <w:sz w:val="30"/>
          <w:szCs w:val="30"/>
        </w:rPr>
        <w:t>3</w:t>
      </w:r>
      <w:r w:rsidR="4924625F" w:rsidRPr="00DC5431">
        <w:rPr>
          <w:rFonts w:ascii="TH SarabunPSK" w:hAnsi="TH SarabunPSK" w:cs="TH SarabunPSK"/>
          <w:sz w:val="30"/>
          <w:szCs w:val="30"/>
          <w:cs/>
        </w:rPr>
        <w:t>.</w:t>
      </w:r>
      <w:r w:rsidR="00A00B31" w:rsidRPr="00DC5431">
        <w:rPr>
          <w:rFonts w:ascii="TH SarabunPSK" w:hAnsi="TH SarabunPSK" w:cs="TH SarabunPSK"/>
          <w:sz w:val="30"/>
          <w:szCs w:val="30"/>
        </w:rPr>
        <w:t>6</w:t>
      </w:r>
      <w:r w:rsidR="4924625F" w:rsidRPr="00DC5431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412B5C" w:rsidRPr="00A00B31">
        <w:rPr>
          <w:rFonts w:ascii="TH SarabunPSK" w:hAnsi="TH SarabunPSK" w:cs="TH SarabunPSK"/>
          <w:sz w:val="30"/>
          <w:szCs w:val="30"/>
          <w:cs/>
        </w:rPr>
        <w:t>พบ</w:t>
      </w:r>
      <w:r w:rsidR="00412B5C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โครงสร้าง </w:t>
      </w:r>
      <w:r w:rsidR="008133D0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ค.ส.ล.</w:t>
      </w:r>
      <w:r w:rsidR="00412B5C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เสียหายดังนี้ </w:t>
      </w:r>
    </w:p>
    <w:p w14:paraId="7E336BE3" w14:textId="6ABF2B49" w:rsidR="00A00B31" w:rsidRDefault="00A00B31" w:rsidP="00A00B31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CD4E07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A9786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.9</w:t>
      </w:r>
      <w:r w:rsidR="00B3165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.4.</w:t>
      </w:r>
      <w:r w:rsidR="004725E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1 </w:t>
      </w:r>
      <w:r w:rsidR="00E8722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เสาเข็ม</w:t>
      </w:r>
      <w:r w:rsidR="4197774D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สี่เหลี่ยมตัน</w:t>
      </w:r>
      <w:r w:rsidR="00E8722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คอร.</w:t>
      </w:r>
      <w:r w:rsidR="413E0CD9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ขนาด </w:t>
      </w:r>
      <w:r w:rsidR="0048343F" w:rsidRPr="00D53FE6">
        <w:rPr>
          <w:rFonts w:ascii="TH SarabunPSK" w:hAnsi="TH SarabunPSK" w:cs="TH SarabunPSK"/>
          <w:color w:val="000000" w:themeColor="text1"/>
          <w:sz w:val="30"/>
          <w:szCs w:val="30"/>
        </w:rPr>
        <w:t>0.40 x</w:t>
      </w:r>
      <w:r w:rsidR="00327810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48343F" w:rsidRPr="00D53FE6">
        <w:rPr>
          <w:rFonts w:ascii="TH SarabunPSK" w:hAnsi="TH SarabunPSK" w:cs="TH SarabunPSK"/>
          <w:color w:val="000000" w:themeColor="text1"/>
          <w:sz w:val="30"/>
          <w:szCs w:val="30"/>
        </w:rPr>
        <w:t>0.40</w:t>
      </w:r>
      <w:r w:rsidR="00725A30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48343F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ม</w:t>
      </w:r>
      <w:r w:rsidR="00316DCD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. รองรับคาน </w:t>
      </w:r>
      <w:r w:rsidR="008133D0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ค.ส.ล.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63E2A3CB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(Pile cap) </w:t>
      </w:r>
      <w:r w:rsidR="000B2595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ซึ่งพบ</w:t>
      </w:r>
      <w:r w:rsidR="006C5DA3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คอนกรีต</w:t>
      </w:r>
      <w:r w:rsidR="000B2595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0B2595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ถูกกัดกร่อน</w:t>
      </w:r>
      <w:r w:rsidR="000B2595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3D534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แตกร้าว และ</w:t>
      </w:r>
      <w:r w:rsidR="00503DA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</w:t>
      </w:r>
      <w:r w:rsidR="006A363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ะเทาะ/หลุด</w:t>
      </w:r>
      <w:r w:rsidR="00997BD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ล่</w:t>
      </w:r>
      <w:r w:rsidR="000B2595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อน</w:t>
      </w:r>
      <w:r w:rsidR="00295ED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บางส่วน</w:t>
      </w:r>
      <w:r w:rsidR="006C5DA3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ทำให้เกิดความเสียหาย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3D534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จำนวน</w:t>
      </w:r>
      <w:r w:rsidR="00995D29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10 ต้น</w:t>
      </w:r>
      <w:r w:rsidR="1B56F0F5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กำหนดให้</w:t>
      </w:r>
      <w:r w:rsidR="003D534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ผู้รับจ้าง</w:t>
      </w:r>
      <w:r w:rsidR="00CE0F8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ซ่อมแซม</w:t>
      </w:r>
      <w:r w:rsidR="00F6787C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ส่วนที่เสียหาย และ</w:t>
      </w:r>
      <w:r w:rsidR="006761A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ขยายหน้าตัดเสาเข็ม</w:t>
      </w:r>
      <w:r w:rsidR="003D534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จาก</w:t>
      </w:r>
      <w:r w:rsidR="006761A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ขนาด 0.40 </w:t>
      </w:r>
      <w:r w:rsidR="006761AF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x 0.40 </w:t>
      </w:r>
      <w:r w:rsidR="006761A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ม.</w:t>
      </w:r>
      <w:r w:rsidR="006761AF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3D534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เป็น 0.6</w:t>
      </w:r>
      <w:r w:rsidR="006761A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0 </w:t>
      </w:r>
      <w:r w:rsidR="003D5348" w:rsidRPr="00D53FE6">
        <w:rPr>
          <w:rFonts w:ascii="TH SarabunPSK" w:hAnsi="TH SarabunPSK" w:cs="TH SarabunPSK"/>
          <w:color w:val="000000" w:themeColor="text1"/>
          <w:sz w:val="30"/>
          <w:szCs w:val="30"/>
        </w:rPr>
        <w:t>x 0.6</w:t>
      </w:r>
      <w:r w:rsidR="006761AF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0 </w:t>
      </w:r>
      <w:r w:rsidR="006761A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ม. ยาว </w:t>
      </w:r>
      <w:r w:rsidR="003D5348" w:rsidRPr="00D53FE6">
        <w:rPr>
          <w:rFonts w:ascii="TH SarabunPSK" w:hAnsi="TH SarabunPSK" w:cs="TH SarabunPSK"/>
          <w:color w:val="000000" w:themeColor="text1"/>
          <w:sz w:val="30"/>
          <w:szCs w:val="30"/>
        </w:rPr>
        <w:t>2.00</w:t>
      </w:r>
      <w:r w:rsidR="006761A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ม. ซึ่งความยาว</w:t>
      </w:r>
      <w:r w:rsidR="003D534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นั้น</w:t>
      </w:r>
      <w:r w:rsidR="006761A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91E25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</w:t>
      </w:r>
      <w:r w:rsidR="006761A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วัดระยะจากใต้ท้องคานลง</w:t>
      </w:r>
      <w:r w:rsidR="003D534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มา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D272C0" w:rsidRPr="00A00B31">
        <w:rPr>
          <w:rFonts w:ascii="TH SarabunPSK" w:hAnsi="TH SarabunPSK" w:cs="TH SarabunPSK" w:hint="cs"/>
          <w:sz w:val="30"/>
          <w:szCs w:val="30"/>
          <w:cs/>
        </w:rPr>
        <w:t>ส่วนตำแหน่งที่เสียหายผู้ควบคุมงาน กฟผ. จะกำหนดให้หน้างานซึ่งรูปแบบ</w:t>
      </w:r>
      <w:r w:rsidRPr="00A00B31">
        <w:rPr>
          <w:rFonts w:ascii="TH SarabunPSK" w:hAnsi="TH SarabunPSK" w:cs="TH SarabunPSK"/>
          <w:sz w:val="30"/>
          <w:szCs w:val="30"/>
        </w:rPr>
        <w:t xml:space="preserve"> </w:t>
      </w:r>
      <w:r w:rsidR="00D272C0" w:rsidRPr="00A00B31">
        <w:rPr>
          <w:rFonts w:ascii="TH SarabunPSK" w:hAnsi="TH SarabunPSK" w:cs="TH SarabunPSK" w:hint="cs"/>
          <w:sz w:val="30"/>
          <w:szCs w:val="30"/>
          <w:cs/>
        </w:rPr>
        <w:t>และวิธีการซ่อม</w:t>
      </w:r>
      <w:r w:rsidR="00D272C0" w:rsidRPr="00A00B31">
        <w:rPr>
          <w:rFonts w:ascii="TH SarabunPSK" w:hAnsi="TH SarabunPSK" w:cs="TH SarabunPSK"/>
          <w:sz w:val="30"/>
          <w:szCs w:val="30"/>
          <w:cs/>
        </w:rPr>
        <w:t>ตามแบบ</w:t>
      </w:r>
      <w:r w:rsidR="00CF58B9" w:rsidRPr="00A00B31">
        <w:rPr>
          <w:rFonts w:ascii="TH SarabunPSK" w:hAnsi="TH SarabunPSK" w:cs="TH SarabunPSK" w:hint="cs"/>
          <w:sz w:val="30"/>
          <w:szCs w:val="30"/>
          <w:cs/>
        </w:rPr>
        <w:t>ที่กำหนด</w:t>
      </w:r>
      <w:r w:rsidR="00D272C0" w:rsidRPr="00A00B31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6761AF" w:rsidRPr="00A00B31">
        <w:rPr>
          <w:rFonts w:ascii="TH SarabunPSK" w:hAnsi="TH SarabunPSK" w:cs="TH SarabunPSK" w:hint="cs"/>
          <w:sz w:val="30"/>
          <w:szCs w:val="30"/>
          <w:cs/>
        </w:rPr>
        <w:t>รายละเอียด</w:t>
      </w:r>
      <w:r w:rsidR="00CE0F88" w:rsidRPr="00A00B31">
        <w:rPr>
          <w:rFonts w:ascii="TH SarabunPSK" w:hAnsi="TH SarabunPSK" w:cs="TH SarabunPSK" w:hint="cs"/>
          <w:sz w:val="30"/>
          <w:szCs w:val="30"/>
          <w:cs/>
        </w:rPr>
        <w:t>การ</w:t>
      </w:r>
      <w:r w:rsidR="00295ED1" w:rsidRPr="00A00B31">
        <w:rPr>
          <w:rFonts w:ascii="TH SarabunPSK" w:hAnsi="TH SarabunPSK" w:cs="TH SarabunPSK" w:hint="cs"/>
          <w:sz w:val="30"/>
          <w:szCs w:val="30"/>
          <w:cs/>
        </w:rPr>
        <w:t>ซ่อมแซม</w:t>
      </w:r>
      <w:r w:rsidR="00CE0F88" w:rsidRPr="00A00B31">
        <w:rPr>
          <w:rFonts w:ascii="TH SarabunPSK" w:hAnsi="TH SarabunPSK" w:cs="TH SarabunPSK" w:hint="cs"/>
          <w:sz w:val="30"/>
          <w:szCs w:val="30"/>
          <w:cs/>
        </w:rPr>
        <w:t>มี</w:t>
      </w:r>
      <w:r w:rsidR="00295ED1" w:rsidRPr="00A00B31">
        <w:rPr>
          <w:rFonts w:ascii="TH SarabunPSK" w:hAnsi="TH SarabunPSK" w:cs="TH SarabunPSK" w:hint="cs"/>
          <w:sz w:val="30"/>
          <w:szCs w:val="30"/>
          <w:cs/>
        </w:rPr>
        <w:t>ดังนี้</w:t>
      </w:r>
    </w:p>
    <w:p w14:paraId="19C6D6F2" w14:textId="77777777" w:rsidR="00A00B31" w:rsidRDefault="00A00B31" w:rsidP="00A00B31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66522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(1) </w:t>
      </w:r>
      <w:r w:rsidR="00665220" w:rsidRPr="00A00B31">
        <w:rPr>
          <w:rFonts w:ascii="TH SarabunPSK" w:hAnsi="TH SarabunPSK" w:cs="TH SarabunPSK"/>
          <w:sz w:val="30"/>
          <w:szCs w:val="30"/>
          <w:cs/>
        </w:rPr>
        <w:t>สกัด</w:t>
      </w:r>
      <w:r w:rsidR="00665220" w:rsidRPr="00A00B31">
        <w:rPr>
          <w:rFonts w:ascii="TH SarabunPSK" w:hAnsi="TH SarabunPSK" w:cs="TH SarabunPSK" w:hint="cs"/>
          <w:sz w:val="30"/>
          <w:szCs w:val="30"/>
          <w:cs/>
        </w:rPr>
        <w:t>คอนกรีตที่</w:t>
      </w:r>
      <w:r w:rsidR="00503DA1" w:rsidRPr="00A00B31">
        <w:rPr>
          <w:rFonts w:ascii="TH SarabunPSK" w:hAnsi="TH SarabunPSK" w:cs="TH SarabunPSK" w:hint="cs"/>
          <w:sz w:val="30"/>
          <w:szCs w:val="30"/>
          <w:cs/>
        </w:rPr>
        <w:t>แตกร้าวก</w:t>
      </w:r>
      <w:r w:rsidR="00F12AEA" w:rsidRPr="00A00B31">
        <w:rPr>
          <w:rFonts w:ascii="TH SarabunPSK" w:hAnsi="TH SarabunPSK" w:cs="TH SarabunPSK" w:hint="cs"/>
          <w:sz w:val="30"/>
          <w:szCs w:val="30"/>
          <w:cs/>
        </w:rPr>
        <w:t>ะเทาะ/หลุดล่อน</w:t>
      </w:r>
      <w:r w:rsidR="00665220" w:rsidRPr="00A00B31">
        <w:rPr>
          <w:rFonts w:ascii="TH SarabunPSK" w:hAnsi="TH SarabunPSK" w:cs="TH SarabunPSK" w:hint="cs"/>
          <w:sz w:val="30"/>
          <w:szCs w:val="30"/>
          <w:cs/>
        </w:rPr>
        <w:t>ออกทั้งหมด ลวดเหล็กคงไว้ ส่วนผิวคอนกรีตที่ถูกกัดกร่อนให้สกัด</w:t>
      </w:r>
      <w:r w:rsidR="00665220" w:rsidRPr="00A00B31">
        <w:rPr>
          <w:rFonts w:ascii="TH SarabunPSK" w:hAnsi="TH SarabunPSK" w:cs="TH SarabunPSK"/>
          <w:sz w:val="30"/>
          <w:szCs w:val="30"/>
          <w:cs/>
        </w:rPr>
        <w:t>หน้าลาย</w:t>
      </w:r>
      <w:r w:rsidR="00665220" w:rsidRPr="00A00B31">
        <w:rPr>
          <w:rFonts w:ascii="TH SarabunPSK" w:hAnsi="TH SarabunPSK" w:cs="TH SarabunPSK" w:hint="cs"/>
          <w:sz w:val="30"/>
          <w:szCs w:val="30"/>
          <w:cs/>
        </w:rPr>
        <w:t xml:space="preserve">โดยรอบ </w:t>
      </w:r>
      <w:r w:rsidR="00665220" w:rsidRPr="00A00B31">
        <w:rPr>
          <w:rFonts w:ascii="TH SarabunPSK" w:hAnsi="TH SarabunPSK" w:cs="TH SarabunPSK"/>
          <w:sz w:val="30"/>
          <w:szCs w:val="30"/>
          <w:cs/>
        </w:rPr>
        <w:t>100</w:t>
      </w:r>
      <w:r w:rsidR="00665220" w:rsidRPr="00A00B31">
        <w:rPr>
          <w:rFonts w:ascii="TH SarabunPSK" w:hAnsi="TH SarabunPSK" w:cs="TH SarabunPSK"/>
          <w:sz w:val="30"/>
          <w:szCs w:val="30"/>
        </w:rPr>
        <w:t xml:space="preserve">% </w:t>
      </w:r>
      <w:r w:rsidR="00665220" w:rsidRPr="00A00B31">
        <w:rPr>
          <w:rFonts w:ascii="TH SarabunPSK" w:hAnsi="TH SarabunPSK" w:cs="TH SarabunPSK" w:hint="cs"/>
          <w:sz w:val="30"/>
          <w:szCs w:val="30"/>
          <w:cs/>
        </w:rPr>
        <w:t>ความยาว 2.00 ม. เพื่อ</w:t>
      </w:r>
      <w:r w:rsidR="00665220" w:rsidRPr="00A00B31">
        <w:rPr>
          <w:rFonts w:ascii="TH SarabunPSK" w:hAnsi="TH SarabunPSK" w:cs="TH SarabunPSK"/>
          <w:sz w:val="30"/>
          <w:szCs w:val="30"/>
          <w:cs/>
        </w:rPr>
        <w:t>เพิ่มการยึดเกาะ</w:t>
      </w:r>
      <w:r w:rsidR="00D70A8B" w:rsidRPr="00A00B31">
        <w:rPr>
          <w:rFonts w:ascii="TH SarabunPSK" w:hAnsi="TH SarabunPSK" w:cs="TH SarabunPSK" w:hint="cs"/>
          <w:sz w:val="30"/>
          <w:szCs w:val="30"/>
          <w:cs/>
        </w:rPr>
        <w:t>ให้กับส่วนที่ต้องขยายหน้าตัด</w:t>
      </w:r>
    </w:p>
    <w:p w14:paraId="719BA7FD" w14:textId="77777777" w:rsidR="001A6594" w:rsidRDefault="00A00B31" w:rsidP="001A6594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665220" w:rsidRPr="001A6594">
        <w:rPr>
          <w:rFonts w:ascii="TH SarabunPSK" w:hAnsi="TH SarabunPSK" w:cs="TH SarabunPSK" w:hint="cs"/>
          <w:sz w:val="30"/>
          <w:szCs w:val="30"/>
          <w:cs/>
        </w:rPr>
        <w:t>(2)</w:t>
      </w:r>
      <w:r w:rsidR="00F6787C" w:rsidRPr="001A6594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665220" w:rsidRPr="001A6594">
        <w:rPr>
          <w:rFonts w:ascii="TH SarabunPSK" w:hAnsi="TH SarabunPSK" w:cs="TH SarabunPSK"/>
          <w:sz w:val="30"/>
          <w:szCs w:val="30"/>
          <w:cs/>
        </w:rPr>
        <w:t>หลังจาก</w:t>
      </w:r>
      <w:r w:rsidR="00665220" w:rsidRPr="001A6594">
        <w:rPr>
          <w:rFonts w:ascii="TH SarabunPSK" w:hAnsi="TH SarabunPSK" w:cs="TH SarabunPSK" w:hint="cs"/>
          <w:sz w:val="30"/>
          <w:szCs w:val="30"/>
          <w:cs/>
        </w:rPr>
        <w:t>สกัดแล้วเสร็จ</w:t>
      </w:r>
      <w:r w:rsidR="00665220" w:rsidRPr="001A6594">
        <w:rPr>
          <w:rFonts w:ascii="TH SarabunPSK" w:hAnsi="TH SarabunPSK" w:cs="TH SarabunPSK"/>
          <w:sz w:val="30"/>
          <w:szCs w:val="30"/>
          <w:cs/>
        </w:rPr>
        <w:t>ให้ติดตั้งเหล็กเสริม</w:t>
      </w:r>
      <w:r w:rsidR="009D6244" w:rsidRPr="001A6594">
        <w:rPr>
          <w:rFonts w:ascii="TH SarabunPSK" w:hAnsi="TH SarabunPSK" w:cs="TH SarabunPSK" w:hint="cs"/>
          <w:sz w:val="30"/>
          <w:szCs w:val="30"/>
          <w:cs/>
        </w:rPr>
        <w:t>ของใหม่</w:t>
      </w:r>
      <w:r w:rsidR="00665220" w:rsidRPr="001A6594">
        <w:rPr>
          <w:rFonts w:ascii="TH SarabunPSK" w:hAnsi="TH SarabunPSK" w:cs="TH SarabunPSK"/>
          <w:sz w:val="30"/>
          <w:szCs w:val="30"/>
          <w:cs/>
        </w:rPr>
        <w:t>โดย</w:t>
      </w:r>
      <w:r w:rsidR="00665220" w:rsidRPr="001A6594">
        <w:rPr>
          <w:rFonts w:ascii="TH SarabunPSK" w:hAnsi="TH SarabunPSK" w:cs="TH SarabunPSK" w:hint="cs"/>
          <w:sz w:val="30"/>
          <w:szCs w:val="30"/>
          <w:cs/>
        </w:rPr>
        <w:t>การเจาะ</w:t>
      </w:r>
      <w:r w:rsidR="00290ADA" w:rsidRPr="001A6594">
        <w:rPr>
          <w:rFonts w:ascii="TH SarabunPSK" w:hAnsi="TH SarabunPSK" w:cs="TH SarabunPSK" w:hint="cs"/>
          <w:sz w:val="30"/>
          <w:szCs w:val="30"/>
          <w:cs/>
        </w:rPr>
        <w:t>คอนกรี</w:t>
      </w:r>
      <w:r w:rsidR="00F6787C" w:rsidRPr="001A6594">
        <w:rPr>
          <w:rFonts w:ascii="TH SarabunPSK" w:hAnsi="TH SarabunPSK" w:cs="TH SarabunPSK" w:hint="cs"/>
          <w:sz w:val="30"/>
          <w:szCs w:val="30"/>
          <w:cs/>
        </w:rPr>
        <w:t>ต</w:t>
      </w:r>
      <w:r w:rsidR="00665220" w:rsidRPr="001A6594">
        <w:rPr>
          <w:rFonts w:ascii="TH SarabunPSK" w:hAnsi="TH SarabunPSK" w:cs="TH SarabunPSK" w:hint="cs"/>
          <w:sz w:val="30"/>
          <w:szCs w:val="30"/>
          <w:cs/>
        </w:rPr>
        <w:t>เสาเข็มเพื่อเสียบเหล็กซึ่งระหว่างเหล็ก กับคอนกรีตต้องประสานด้วยอีพ๊อกซี่ที่มีแรงยึดเกาะที่ดี ระยะเจาะเสียบเหล็กและขนาดของเหล็กเสริมรายละเอียดตามแบบ</w:t>
      </w:r>
    </w:p>
    <w:p w14:paraId="29669DD8" w14:textId="77777777" w:rsidR="001A6594" w:rsidRDefault="001A6594" w:rsidP="001A6594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3223C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(3) ขณะที่ทำการสกัดฯ</w:t>
      </w:r>
      <w:r w:rsidR="00887E4F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หรือ</w:t>
      </w:r>
      <w:r w:rsidR="00C8798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เจาะ</w:t>
      </w:r>
      <w:r w:rsidR="003223C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ต้องระมัดระวังอย่าให้โดนลวดเหล็กเสาเข็มเด็ดขาด (ลวดอัดแรง) </w:t>
      </w:r>
      <w:r w:rsidRPr="001A6594">
        <w:rPr>
          <w:rFonts w:ascii="TH SarabunPSK" w:hAnsi="TH SarabunPSK" w:cs="TH SarabunPSK" w:hint="cs"/>
          <w:sz w:val="30"/>
          <w:szCs w:val="30"/>
          <w:cs/>
        </w:rPr>
        <w:t>หาก</w:t>
      </w:r>
      <w:r w:rsidR="003223C7" w:rsidRPr="001A6594">
        <w:rPr>
          <w:rFonts w:ascii="TH SarabunPSK" w:hAnsi="TH SarabunPSK" w:cs="TH SarabunPSK" w:hint="cs"/>
          <w:sz w:val="30"/>
          <w:szCs w:val="30"/>
          <w:cs/>
        </w:rPr>
        <w:t>ผู้รับจ้างทำ</w:t>
      </w:r>
      <w:r w:rsidR="003223C7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ให้ลวดเหล็กฯ เสียหายต้องเสนอวิธีการแก้ไขให้ผู้ควบคุมงาน กฟผ. พิจารณา ก่อนดำเนินการ</w:t>
      </w:r>
    </w:p>
    <w:p w14:paraId="5EBBEA1A" w14:textId="77777777" w:rsidR="001A6594" w:rsidRDefault="001A6594" w:rsidP="001A6594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2F58B5" w:rsidRPr="001A6594">
        <w:rPr>
          <w:rFonts w:ascii="TH SarabunPSK" w:hAnsi="TH SarabunPSK" w:cs="TH SarabunPSK" w:hint="cs"/>
          <w:sz w:val="30"/>
          <w:szCs w:val="30"/>
          <w:cs/>
        </w:rPr>
        <w:t>(4) ติดตั้งแบบ</w:t>
      </w:r>
      <w:r w:rsidR="00D272C0" w:rsidRPr="001A6594">
        <w:rPr>
          <w:rFonts w:ascii="TH SarabunPSK" w:hAnsi="TH SarabunPSK" w:cs="TH SarabunPSK" w:hint="cs"/>
          <w:sz w:val="30"/>
          <w:szCs w:val="30"/>
          <w:cs/>
        </w:rPr>
        <w:t>หล่อคอนกรีต</w:t>
      </w:r>
      <w:r w:rsidR="00DD22F6" w:rsidRPr="001A6594">
        <w:rPr>
          <w:rFonts w:ascii="TH SarabunPSK" w:hAnsi="TH SarabunPSK" w:cs="TH SarabunPSK" w:hint="cs"/>
          <w:sz w:val="30"/>
          <w:szCs w:val="30"/>
          <w:cs/>
        </w:rPr>
        <w:t>ให้แข็งแรง พร้อมเทคอนก</w:t>
      </w:r>
      <w:r w:rsidR="002F58B5" w:rsidRPr="001A6594">
        <w:rPr>
          <w:rFonts w:ascii="TH SarabunPSK" w:hAnsi="TH SarabunPSK" w:cs="TH SarabunPSK" w:hint="cs"/>
          <w:sz w:val="30"/>
          <w:szCs w:val="30"/>
          <w:cs/>
        </w:rPr>
        <w:t>รีต</w:t>
      </w:r>
      <w:r w:rsidR="00DD22F6" w:rsidRPr="001A6594">
        <w:rPr>
          <w:rFonts w:ascii="TH SarabunPSK" w:hAnsi="TH SarabunPSK" w:cs="TH SarabunPSK"/>
          <w:sz w:val="30"/>
          <w:szCs w:val="30"/>
        </w:rPr>
        <w:t xml:space="preserve"> Self Compacting Concrete </w:t>
      </w:r>
      <w:r w:rsidR="00DD22F6" w:rsidRPr="001A6594">
        <w:rPr>
          <w:rFonts w:ascii="TH SarabunPSK" w:hAnsi="TH SarabunPSK" w:cs="TH SarabunPSK" w:hint="cs"/>
          <w:sz w:val="30"/>
          <w:szCs w:val="30"/>
          <w:cs/>
        </w:rPr>
        <w:t>ของ</w:t>
      </w:r>
      <w:r w:rsidR="002F58B5" w:rsidRPr="001A6594">
        <w:rPr>
          <w:rFonts w:ascii="TH SarabunPSK" w:hAnsi="TH SarabunPSK" w:cs="TH SarabunPSK" w:hint="cs"/>
          <w:sz w:val="30"/>
          <w:szCs w:val="30"/>
          <w:cs/>
        </w:rPr>
        <w:t>ใหม่</w:t>
      </w:r>
      <w:r w:rsidR="001756FE" w:rsidRPr="001A6594">
        <w:rPr>
          <w:rFonts w:ascii="TH SarabunPSK" w:hAnsi="TH SarabunPSK" w:cs="TH SarabunPSK" w:hint="cs"/>
          <w:sz w:val="30"/>
          <w:szCs w:val="30"/>
          <w:cs/>
        </w:rPr>
        <w:t>ทดแทน</w:t>
      </w:r>
    </w:p>
    <w:p w14:paraId="0424B431" w14:textId="17DCEA4E" w:rsidR="00E6597E" w:rsidRDefault="001A6594" w:rsidP="00E6597E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00A97861" w:rsidRPr="00E6597E">
        <w:rPr>
          <w:rFonts w:ascii="TH SarabunPSK" w:hAnsi="TH SarabunPSK" w:cs="TH SarabunPSK" w:hint="cs"/>
          <w:sz w:val="30"/>
          <w:szCs w:val="30"/>
          <w:cs/>
        </w:rPr>
        <w:t>.9</w:t>
      </w:r>
      <w:r w:rsidR="00F12AEA" w:rsidRPr="00E6597E">
        <w:rPr>
          <w:rFonts w:ascii="TH SarabunPSK" w:hAnsi="TH SarabunPSK" w:cs="TH SarabunPSK" w:hint="cs"/>
          <w:sz w:val="30"/>
          <w:szCs w:val="30"/>
          <w:cs/>
        </w:rPr>
        <w:t>.4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>.2</w:t>
      </w:r>
      <w:r w:rsidR="006354B8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คาน ค.ส.ล.</w:t>
      </w:r>
      <w:r w:rsidR="006354B8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A529B0" w:rsidRPr="00E6597E">
        <w:rPr>
          <w:rFonts w:ascii="TH SarabunPSK" w:hAnsi="TH SarabunPSK" w:cs="TH SarabunPSK"/>
          <w:spacing w:val="-4"/>
          <w:sz w:val="30"/>
          <w:szCs w:val="30"/>
        </w:rPr>
        <w:t>(Pile cap)</w:t>
      </w:r>
      <w:r w:rsidR="00A529B0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Main beam 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และ 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</w:rPr>
        <w:t>Cross beam</w:t>
      </w:r>
      <w:r w:rsidR="006354B8" w:rsidRPr="00E6597E">
        <w:rPr>
          <w:rFonts w:ascii="TH SarabunPSK" w:hAnsi="TH SarabunPSK" w:cs="TH SarabunPSK"/>
          <w:spacing w:val="-4"/>
          <w:sz w:val="30"/>
          <w:szCs w:val="30"/>
        </w:rPr>
        <w:t xml:space="preserve"> 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ติดตั้งอยู่บนเสาเข็ม</w:t>
      </w:r>
      <w:r w:rsidR="00D70A8B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ฯ</w:t>
      </w:r>
      <w:r w:rsidR="006354B8" w:rsidRPr="00E6597E">
        <w:rPr>
          <w:rFonts w:ascii="TH SarabunPSK" w:hAnsi="TH SarabunPSK" w:cs="TH SarabunPSK"/>
          <w:spacing w:val="-4"/>
          <w:sz w:val="30"/>
          <w:szCs w:val="30"/>
          <w:cs/>
        </w:rPr>
        <w:t xml:space="preserve"> 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ทำหน้าที่รองรับพื้นตามข้อ</w:t>
      </w:r>
      <w:r w:rsidR="006354B8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CD4E07">
        <w:rPr>
          <w:rFonts w:ascii="TH SarabunPSK" w:hAnsi="TH SarabunPSK" w:cs="TH SarabunPSK"/>
          <w:spacing w:val="-4"/>
          <w:kern w:val="30"/>
          <w:sz w:val="30"/>
          <w:szCs w:val="30"/>
        </w:rPr>
        <w:t>3</w:t>
      </w:r>
      <w:r w:rsidR="00F12AEA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.</w:t>
      </w:r>
      <w:r w:rsidR="00F12AEA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9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.1</w:t>
      </w:r>
      <w:r w:rsidR="006354B8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ซึ่งพบคอนกรีต</w:t>
      </w:r>
      <w:r w:rsidR="006354B8" w:rsidRPr="00E6597E">
        <w:rPr>
          <w:rFonts w:ascii="TH SarabunPSK" w:hAnsi="TH SarabunPSK" w:cs="TH SarabunPSK"/>
          <w:sz w:val="30"/>
          <w:szCs w:val="30"/>
          <w:cs/>
        </w:rPr>
        <w:t>ถูกกัดกร่อน</w:t>
      </w:r>
      <w:r w:rsidR="006354B8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เสียหาย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เกิดรอยแตกร้าวกะเทาะ</w:t>
      </w:r>
      <w:r w:rsidR="00503DA1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/</w:t>
      </w:r>
      <w:r w:rsidR="006354B8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หลุดล่อนบางส่วน</w:t>
      </w:r>
      <w:r w:rsidR="006354B8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6354B8" w:rsidRPr="00E6597E">
        <w:rPr>
          <w:rFonts w:ascii="TH SarabunPSK" w:hAnsi="TH SarabunPSK" w:cs="TH SarabunPSK"/>
          <w:sz w:val="30"/>
          <w:szCs w:val="30"/>
          <w:cs/>
        </w:rPr>
        <w:t>กำหนดให้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>ผู้รับจ้างซ่อมแซมส่วนที่เสียหาย และขยายหน้าตัดคานออกไปข้างละ 0.</w:t>
      </w:r>
      <w:r w:rsidR="0089792B" w:rsidRPr="00E6597E">
        <w:rPr>
          <w:rFonts w:ascii="TH SarabunPSK" w:hAnsi="TH SarabunPSK" w:cs="TH SarabunPSK" w:hint="cs"/>
          <w:sz w:val="30"/>
          <w:szCs w:val="30"/>
          <w:cs/>
        </w:rPr>
        <w:t>10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 xml:space="preserve"> ม. ตลอดความยาวคาน</w:t>
      </w:r>
      <w:r w:rsidR="00332B81" w:rsidRPr="00E6597E">
        <w:rPr>
          <w:rFonts w:ascii="TH SarabunPSK" w:hAnsi="TH SarabunPSK" w:cs="TH SarabunPSK" w:hint="cs"/>
          <w:sz w:val="30"/>
          <w:szCs w:val="30"/>
          <w:cs/>
        </w:rPr>
        <w:t xml:space="preserve"> โดยเริ่มตั้งแต่คานฯ </w:t>
      </w:r>
      <w:r w:rsidR="00332B81" w:rsidRPr="00E6597E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Main </w:t>
      </w:r>
      <w:proofErr w:type="gramStart"/>
      <w:r w:rsidR="00332B81" w:rsidRPr="00E6597E">
        <w:rPr>
          <w:rFonts w:ascii="TH SarabunPSK" w:hAnsi="TH SarabunPSK" w:cs="TH SarabunPSK"/>
          <w:spacing w:val="-4"/>
          <w:kern w:val="30"/>
          <w:sz w:val="30"/>
          <w:szCs w:val="30"/>
        </w:rPr>
        <w:t>beam</w:t>
      </w:r>
      <w:proofErr w:type="gramEnd"/>
      <w:r w:rsidR="00332B81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E6597E" w:rsidRPr="00E6597E">
        <w:rPr>
          <w:rFonts w:ascii="TH SarabunPSK" w:hAnsi="TH SarabunPSK" w:cs="TH SarabunPSK"/>
          <w:spacing w:val="-4"/>
          <w:kern w:val="30"/>
          <w:sz w:val="30"/>
          <w:szCs w:val="30"/>
        </w:rPr>
        <w:t>Line B-C / 1-57</w:t>
      </w:r>
      <w:r w:rsidR="00332B81" w:rsidRPr="00E6597E">
        <w:rPr>
          <w:rFonts w:ascii="TH SarabunPSK" w:hAnsi="TH SarabunPSK" w:cs="TH SarabunPSK" w:hint="cs"/>
          <w:sz w:val="30"/>
          <w:szCs w:val="30"/>
          <w:cs/>
        </w:rPr>
        <w:t xml:space="preserve"> และ</w:t>
      </w:r>
      <w:r w:rsidR="00332B81" w:rsidRPr="00E6597E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 Cross beam</w:t>
      </w:r>
      <w:r w:rsidR="00332B81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6597E" w:rsidRPr="00E6597E">
        <w:rPr>
          <w:rFonts w:ascii="TH SarabunPSK" w:hAnsi="TH SarabunPSK" w:cs="TH SarabunPSK"/>
          <w:sz w:val="30"/>
          <w:szCs w:val="30"/>
        </w:rPr>
        <w:t xml:space="preserve">Line 1-57 </w:t>
      </w:r>
      <w:r w:rsidR="00332B81" w:rsidRPr="00E6597E">
        <w:rPr>
          <w:rFonts w:ascii="TH SarabunPSK" w:hAnsi="TH SarabunPSK" w:cs="TH SarabunPSK"/>
          <w:sz w:val="30"/>
          <w:szCs w:val="30"/>
        </w:rPr>
        <w:t>/</w:t>
      </w:r>
      <w:r w:rsidR="00E6597E" w:rsidRPr="00E6597E">
        <w:rPr>
          <w:rFonts w:ascii="TH SarabunPSK" w:hAnsi="TH SarabunPSK" w:cs="TH SarabunPSK"/>
          <w:sz w:val="30"/>
          <w:szCs w:val="30"/>
        </w:rPr>
        <w:t xml:space="preserve"> </w:t>
      </w:r>
      <w:r w:rsidR="00332B81" w:rsidRPr="00E6597E">
        <w:rPr>
          <w:rFonts w:ascii="TH SarabunPSK" w:hAnsi="TH SarabunPSK" w:cs="TH SarabunPSK"/>
          <w:sz w:val="30"/>
          <w:szCs w:val="30"/>
        </w:rPr>
        <w:t>B</w:t>
      </w:r>
      <w:r w:rsidR="00332B81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D272C0" w:rsidRPr="00E6597E">
        <w:rPr>
          <w:rFonts w:ascii="TH SarabunPSK" w:hAnsi="TH SarabunPSK" w:cs="TH SarabunPSK" w:hint="cs"/>
          <w:sz w:val="30"/>
          <w:szCs w:val="30"/>
          <w:cs/>
        </w:rPr>
        <w:t>ส่วนตำแหน่งที่เสียหายผู้ควบคุมงาน กฟผ. จะกำหนดให้หน้างานซึ่งรูปแบบและวิธีการซ่อม</w:t>
      </w:r>
      <w:r w:rsidR="00D272C0" w:rsidRPr="00E6597E">
        <w:rPr>
          <w:rFonts w:ascii="TH SarabunPSK" w:hAnsi="TH SarabunPSK" w:cs="TH SarabunPSK"/>
          <w:sz w:val="30"/>
          <w:szCs w:val="30"/>
          <w:cs/>
        </w:rPr>
        <w:t>ตามแบบ</w:t>
      </w:r>
      <w:r w:rsidR="00D272C0" w:rsidRPr="00E6597E">
        <w:rPr>
          <w:rFonts w:ascii="TH SarabunPSK" w:hAnsi="TH SarabunPSK" w:cs="TH SarabunPSK" w:hint="cs"/>
          <w:sz w:val="30"/>
          <w:szCs w:val="30"/>
          <w:cs/>
        </w:rPr>
        <w:t xml:space="preserve"> รายละเอียดการซ่อมแซมมีดังนี้</w:t>
      </w:r>
    </w:p>
    <w:p w14:paraId="63F8212F" w14:textId="77777777" w:rsidR="00E6597E" w:rsidRDefault="00E6597E" w:rsidP="00E6597E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6354B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(1) </w:t>
      </w:r>
      <w:r w:rsidR="00F12AEA" w:rsidRPr="00E6597E">
        <w:rPr>
          <w:rFonts w:ascii="TH SarabunPSK" w:hAnsi="TH SarabunPSK" w:cs="TH SarabunPSK" w:hint="cs"/>
          <w:sz w:val="30"/>
          <w:szCs w:val="30"/>
          <w:cs/>
        </w:rPr>
        <w:t>สกัดคอนกรีตที่แตกร้าวกะเทาะ</w:t>
      </w:r>
      <w:r w:rsidR="00F12AEA" w:rsidRPr="00E6597E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/</w:t>
      </w:r>
      <w:r w:rsidR="00F12AEA" w:rsidRPr="00E6597E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หลุดล่อน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>ออก</w:t>
      </w:r>
      <w:r w:rsidR="00E46314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46314" w:rsidRPr="00E6597E">
        <w:rPr>
          <w:rFonts w:ascii="TH SarabunPSK" w:hAnsi="TH SarabunPSK" w:cs="TH SarabunPSK"/>
          <w:sz w:val="30"/>
          <w:szCs w:val="30"/>
          <w:cs/>
        </w:rPr>
        <w:t>จนถึงเนื้อคอนกรีตที่ดี  โดยสกัดให้เลยหลังเหล็กไม่น้อยกว่า</w:t>
      </w:r>
      <w:r w:rsidR="00E46314" w:rsidRPr="00E6597E">
        <w:rPr>
          <w:rFonts w:ascii="TH SarabunPSK" w:hAnsi="TH SarabunPSK" w:cs="TH SarabunPSK"/>
          <w:sz w:val="30"/>
          <w:szCs w:val="30"/>
        </w:rPr>
        <w:t xml:space="preserve"> 3 </w:t>
      </w:r>
      <w:r w:rsidR="00E46314" w:rsidRPr="00E6597E">
        <w:rPr>
          <w:rFonts w:ascii="TH SarabunPSK" w:hAnsi="TH SarabunPSK" w:cs="TH SarabunPSK"/>
          <w:sz w:val="30"/>
          <w:szCs w:val="30"/>
          <w:cs/>
        </w:rPr>
        <w:t>ซม</w:t>
      </w:r>
      <w:r w:rsidR="00E46314" w:rsidRPr="00E6597E">
        <w:rPr>
          <w:rFonts w:ascii="TH SarabunPSK" w:hAnsi="TH SarabunPSK" w:cs="TH SarabunPSK"/>
          <w:sz w:val="30"/>
          <w:szCs w:val="30"/>
        </w:rPr>
        <w:t xml:space="preserve">. </w:t>
      </w:r>
      <w:r w:rsidR="00E46314" w:rsidRPr="00E6597E">
        <w:rPr>
          <w:rFonts w:ascii="TH SarabunPSK" w:hAnsi="TH SarabunPSK" w:cs="TH SarabunPSK"/>
          <w:sz w:val="30"/>
          <w:szCs w:val="30"/>
          <w:cs/>
        </w:rPr>
        <w:t xml:space="preserve">เพื่อให้ทำความสะอาดหลังเหล็กได้ 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>เหล็ก</w:t>
      </w:r>
      <w:r w:rsidR="0089792B" w:rsidRPr="00E6597E">
        <w:rPr>
          <w:rFonts w:ascii="TH SarabunPSK" w:hAnsi="TH SarabunPSK" w:cs="TH SarabunPSK" w:hint="cs"/>
          <w:sz w:val="30"/>
          <w:szCs w:val="30"/>
          <w:cs/>
        </w:rPr>
        <w:t>เสริม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>เดิมคงไว้</w:t>
      </w:r>
      <w:r w:rsidRPr="00E6597E">
        <w:rPr>
          <w:rFonts w:ascii="TH SarabunPSK" w:hAnsi="TH SarabunPSK" w:cs="TH SarabunPSK"/>
          <w:sz w:val="30"/>
          <w:szCs w:val="30"/>
        </w:rPr>
        <w:t xml:space="preserve"> </w:t>
      </w:r>
      <w:r w:rsidR="0089792B" w:rsidRPr="00E6597E">
        <w:rPr>
          <w:rFonts w:ascii="TH SarabunPSK" w:hAnsi="TH SarabunPSK" w:cs="TH SarabunPSK" w:hint="cs"/>
          <w:sz w:val="30"/>
          <w:szCs w:val="30"/>
          <w:cs/>
        </w:rPr>
        <w:t>และขัดสนิมพร้อมทาน้ำยายับยั้งสนิมเหล็ก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 xml:space="preserve"> ส่วนผิวคอนกรีต</w:t>
      </w:r>
      <w:r w:rsidR="00CF58B9" w:rsidRPr="00E6597E">
        <w:rPr>
          <w:rFonts w:ascii="TH SarabunPSK" w:hAnsi="TH SarabunPSK" w:cs="TH SarabunPSK" w:hint="cs"/>
          <w:sz w:val="30"/>
          <w:szCs w:val="30"/>
          <w:cs/>
        </w:rPr>
        <w:t>ที่เหลือจากการ</w:t>
      </w:r>
      <w:r w:rsidR="0089792B" w:rsidRPr="00E6597E">
        <w:rPr>
          <w:rFonts w:ascii="TH SarabunPSK" w:hAnsi="TH SarabunPSK" w:cs="TH SarabunPSK" w:hint="cs"/>
          <w:sz w:val="30"/>
          <w:szCs w:val="30"/>
          <w:cs/>
        </w:rPr>
        <w:t>สกัดคอนกรีตดังกล่าว</w:t>
      </w:r>
      <w:r w:rsidR="00AD455E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>ให้สกัด</w:t>
      </w:r>
      <w:r w:rsidR="0089792B" w:rsidRPr="00E6597E">
        <w:rPr>
          <w:rFonts w:ascii="TH SarabunPSK" w:hAnsi="TH SarabunPSK" w:cs="TH SarabunPSK" w:hint="cs"/>
          <w:sz w:val="30"/>
          <w:szCs w:val="30"/>
          <w:cs/>
        </w:rPr>
        <w:t>หน้าลาย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 xml:space="preserve">โดยรอบ </w:t>
      </w:r>
      <w:r w:rsidR="006354B8" w:rsidRPr="00E6597E">
        <w:rPr>
          <w:rFonts w:ascii="TH SarabunPSK" w:hAnsi="TH SarabunPSK" w:cs="TH SarabunPSK"/>
          <w:sz w:val="30"/>
          <w:szCs w:val="30"/>
          <w:cs/>
        </w:rPr>
        <w:t>100</w:t>
      </w:r>
      <w:r w:rsidR="006354B8" w:rsidRPr="00E6597E">
        <w:rPr>
          <w:rFonts w:ascii="TH SarabunPSK" w:hAnsi="TH SarabunPSK" w:cs="TH SarabunPSK"/>
          <w:sz w:val="30"/>
          <w:szCs w:val="30"/>
        </w:rPr>
        <w:t xml:space="preserve">% </w:t>
      </w:r>
      <w:r w:rsidR="00290ADA" w:rsidRPr="00E6597E">
        <w:rPr>
          <w:rFonts w:ascii="TH SarabunPSK" w:hAnsi="TH SarabunPSK" w:cs="TH SarabunPSK" w:hint="cs"/>
          <w:sz w:val="30"/>
          <w:szCs w:val="30"/>
          <w:cs/>
        </w:rPr>
        <w:t>ตลอดความยาวคาน</w:t>
      </w:r>
      <w:r w:rsidR="0089792B" w:rsidRPr="00E6597E">
        <w:rPr>
          <w:rFonts w:ascii="TH SarabunPSK" w:hAnsi="TH SarabunPSK" w:cs="TH SarabunPSK" w:hint="cs"/>
          <w:sz w:val="30"/>
          <w:szCs w:val="30"/>
          <w:cs/>
        </w:rPr>
        <w:t>ทั้งหมด</w:t>
      </w:r>
      <w:r w:rsidR="00290ADA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6354B8" w:rsidRPr="00E6597E">
        <w:rPr>
          <w:rFonts w:ascii="TH SarabunPSK" w:hAnsi="TH SarabunPSK" w:cs="TH SarabunPSK" w:hint="cs"/>
          <w:sz w:val="30"/>
          <w:szCs w:val="30"/>
          <w:cs/>
        </w:rPr>
        <w:t>เพื่อ</w:t>
      </w:r>
      <w:r w:rsidR="006354B8" w:rsidRPr="00E6597E">
        <w:rPr>
          <w:rFonts w:ascii="TH SarabunPSK" w:hAnsi="TH SarabunPSK" w:cs="TH SarabunPSK"/>
          <w:sz w:val="30"/>
          <w:szCs w:val="30"/>
          <w:cs/>
        </w:rPr>
        <w:t>เพิ่มการยึดเกาะ</w:t>
      </w:r>
      <w:r w:rsidR="0089792B" w:rsidRPr="00E6597E">
        <w:rPr>
          <w:rFonts w:ascii="TH SarabunPSK" w:hAnsi="TH SarabunPSK" w:cs="TH SarabunPSK" w:hint="cs"/>
          <w:sz w:val="30"/>
          <w:szCs w:val="30"/>
          <w:cs/>
        </w:rPr>
        <w:t>ให้กับส่วนที่ต้องขยายหน้าตัด</w:t>
      </w:r>
    </w:p>
    <w:p w14:paraId="566FA373" w14:textId="77777777" w:rsidR="00E6597E" w:rsidRDefault="00E6597E" w:rsidP="00E6597E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6354B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(2) </w:t>
      </w:r>
      <w:r w:rsidR="006354B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หลังจาก</w:t>
      </w:r>
      <w:r w:rsidR="006354B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สกัดแล้วเสร็จ</w:t>
      </w:r>
      <w:r w:rsidR="006354B8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ให้ติดตั้งเหล็ก</w:t>
      </w:r>
      <w:r w:rsidR="006354B8" w:rsidRPr="00E6597E">
        <w:rPr>
          <w:rFonts w:ascii="TH SarabunPSK" w:hAnsi="TH SarabunPSK" w:cs="TH SarabunPSK"/>
          <w:sz w:val="30"/>
          <w:szCs w:val="30"/>
          <w:cs/>
        </w:rPr>
        <w:t>เสริม</w:t>
      </w:r>
      <w:r w:rsidR="009D6244" w:rsidRPr="00E6597E">
        <w:rPr>
          <w:rFonts w:ascii="TH SarabunPSK" w:hAnsi="TH SarabunPSK" w:cs="TH SarabunPSK" w:hint="cs"/>
          <w:sz w:val="30"/>
          <w:szCs w:val="30"/>
          <w:cs/>
        </w:rPr>
        <w:t>ของ</w:t>
      </w:r>
      <w:r w:rsidR="00750BE7" w:rsidRPr="00E6597E">
        <w:rPr>
          <w:rFonts w:ascii="TH SarabunPSK" w:hAnsi="TH SarabunPSK" w:cs="TH SarabunPSK" w:hint="cs"/>
          <w:sz w:val="30"/>
          <w:szCs w:val="30"/>
          <w:cs/>
        </w:rPr>
        <w:t>ใหม่</w:t>
      </w:r>
      <w:r w:rsidR="006354B8" w:rsidRPr="00E6597E">
        <w:rPr>
          <w:rFonts w:ascii="TH SarabunPSK" w:hAnsi="TH SarabunPSK" w:cs="TH SarabunPSK"/>
          <w:sz w:val="30"/>
          <w:szCs w:val="30"/>
          <w:cs/>
        </w:rPr>
        <w:t>โดย</w:t>
      </w:r>
      <w:r w:rsidR="006354B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การเจาะ</w:t>
      </w:r>
      <w:r w:rsidR="00290ADA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คอนกรีต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เพื่อเสียบเหล็กซึ่งระหว่างเหล็ก</w:t>
      </w:r>
      <w:r w:rsidR="006354B8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กับคอนกรีตต้องประสานด้วยอีพ๊อกซี่ที่มีแรงยึดเกาะที่ดี ระยะเจาะเสียบเหล็กและขนาดของเหล็กเสริมรายละเอียดตามแบบ</w:t>
      </w:r>
    </w:p>
    <w:p w14:paraId="1E88BFD7" w14:textId="3A43D717" w:rsidR="00E6597E" w:rsidRDefault="00E6597E" w:rsidP="00E6597E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290ADA" w:rsidRPr="00E6597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(3</w:t>
      </w:r>
      <w:r w:rsidR="001756FE" w:rsidRPr="00E6597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) </w:t>
      </w:r>
      <w:r w:rsidR="006354B8" w:rsidRPr="00E6597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ติดตั้งแ</w:t>
      </w:r>
      <w:r w:rsidR="00D272C0" w:rsidRPr="00E6597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บบหล่อคอนกรีตให้แข็งแรงพร้อมเทคอนก</w:t>
      </w:r>
      <w:r w:rsidR="001756FE" w:rsidRPr="00E6597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รีต</w:t>
      </w:r>
      <w:r w:rsidR="00DD22F6" w:rsidRPr="00E6597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0553E5">
        <w:rPr>
          <w:rFonts w:ascii="TH SarabunPSK" w:hAnsi="TH SarabunPSK" w:cs="TH SarabunPSK"/>
          <w:sz w:val="30"/>
          <w:szCs w:val="30"/>
        </w:rPr>
        <w:t>Self-</w:t>
      </w:r>
      <w:r w:rsidR="00DD22F6" w:rsidRPr="00E6597E">
        <w:rPr>
          <w:rFonts w:ascii="TH SarabunPSK" w:hAnsi="TH SarabunPSK" w:cs="TH SarabunPSK"/>
          <w:sz w:val="30"/>
          <w:szCs w:val="30"/>
        </w:rPr>
        <w:t xml:space="preserve">Compacting Concrete </w:t>
      </w:r>
      <w:r w:rsidR="00DD22F6" w:rsidRPr="00E6597E">
        <w:rPr>
          <w:rFonts w:ascii="TH SarabunPSK" w:hAnsi="TH SarabunPSK" w:cs="TH SarabunPSK" w:hint="cs"/>
          <w:sz w:val="30"/>
          <w:szCs w:val="30"/>
          <w:cs/>
        </w:rPr>
        <w:t>ของ</w:t>
      </w:r>
      <w:r w:rsidR="001756FE" w:rsidRPr="00E6597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ใหม่ทดแทน</w:t>
      </w:r>
    </w:p>
    <w:p w14:paraId="4107D82B" w14:textId="2A8EAAA7" w:rsidR="00E6597E" w:rsidRDefault="00CD4E07" w:rsidP="00CE4AEB">
      <w:pPr>
        <w:pStyle w:val="ListParagraph"/>
        <w:tabs>
          <w:tab w:val="left" w:pos="1276"/>
        </w:tabs>
        <w:ind w:left="0" w:firstLine="81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lastRenderedPageBreak/>
        <w:t>3</w:t>
      </w:r>
      <w:r w:rsidR="001722B1" w:rsidRPr="00E6597E">
        <w:rPr>
          <w:rFonts w:ascii="TH SarabunPSK" w:hAnsi="TH SarabunPSK" w:cs="TH SarabunPSK"/>
          <w:sz w:val="30"/>
          <w:szCs w:val="30"/>
          <w:cs/>
        </w:rPr>
        <w:t>.</w:t>
      </w:r>
      <w:r w:rsidR="00A97861" w:rsidRPr="00E6597E">
        <w:rPr>
          <w:rFonts w:ascii="TH SarabunPSK" w:hAnsi="TH SarabunPSK" w:cs="TH SarabunPSK" w:hint="cs"/>
          <w:sz w:val="30"/>
          <w:szCs w:val="30"/>
          <w:cs/>
        </w:rPr>
        <w:t>9</w:t>
      </w:r>
      <w:r w:rsidR="001722B1" w:rsidRPr="00E6597E">
        <w:rPr>
          <w:rFonts w:ascii="TH SarabunPSK" w:hAnsi="TH SarabunPSK" w:cs="TH SarabunPSK"/>
          <w:sz w:val="30"/>
          <w:szCs w:val="30"/>
          <w:cs/>
        </w:rPr>
        <w:t>.</w:t>
      </w:r>
      <w:r w:rsidR="00F12AEA" w:rsidRPr="00E6597E">
        <w:rPr>
          <w:rFonts w:ascii="TH SarabunPSK" w:hAnsi="TH SarabunPSK" w:cs="TH SarabunPSK" w:hint="cs"/>
          <w:sz w:val="30"/>
          <w:szCs w:val="30"/>
          <w:cs/>
        </w:rPr>
        <w:t>5 ขอบ</w:t>
      </w:r>
      <w:r w:rsidR="005702F7" w:rsidRPr="00E6597E">
        <w:rPr>
          <w:rFonts w:ascii="TH SarabunPSK" w:hAnsi="TH SarabunPSK" w:cs="TH SarabunPSK" w:hint="cs"/>
          <w:sz w:val="30"/>
          <w:szCs w:val="30"/>
          <w:cs/>
        </w:rPr>
        <w:t>คันทาง</w:t>
      </w:r>
      <w:r w:rsidR="00BF2716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8133D0" w:rsidRPr="00E6597E">
        <w:rPr>
          <w:rFonts w:ascii="TH SarabunPSK" w:hAnsi="TH SarabunPSK" w:cs="TH SarabunPSK"/>
          <w:sz w:val="30"/>
          <w:szCs w:val="30"/>
          <w:cs/>
        </w:rPr>
        <w:t>ค.ส.ล.</w:t>
      </w:r>
      <w:r w:rsidR="00F12AEA" w:rsidRPr="00E6597E">
        <w:rPr>
          <w:rFonts w:ascii="TH SarabunPSK" w:hAnsi="TH SarabunPSK" w:cs="TH SarabunPSK"/>
          <w:sz w:val="30"/>
          <w:szCs w:val="30"/>
        </w:rPr>
        <w:t xml:space="preserve"> </w:t>
      </w:r>
      <w:r w:rsidR="00F12AEA" w:rsidRPr="00E6597E">
        <w:rPr>
          <w:rFonts w:ascii="TH SarabunPSK" w:hAnsi="TH SarabunPSK" w:cs="TH SarabunPSK" w:hint="cs"/>
          <w:sz w:val="30"/>
          <w:szCs w:val="30"/>
          <w:cs/>
        </w:rPr>
        <w:t>(</w:t>
      </w:r>
      <w:r w:rsidR="00F12AEA" w:rsidRPr="00E6597E">
        <w:rPr>
          <w:rFonts w:ascii="TH SarabunPSK" w:hAnsi="TH SarabunPSK" w:cs="TH SarabunPSK"/>
          <w:sz w:val="30"/>
          <w:szCs w:val="30"/>
        </w:rPr>
        <w:t>Curb</w:t>
      </w:r>
      <w:r w:rsidR="00F12AEA" w:rsidRPr="00E6597E">
        <w:rPr>
          <w:rFonts w:ascii="TH SarabunPSK" w:hAnsi="TH SarabunPSK" w:cs="TH SarabunPSK" w:hint="cs"/>
          <w:sz w:val="30"/>
          <w:szCs w:val="30"/>
          <w:cs/>
        </w:rPr>
        <w:t xml:space="preserve">) </w:t>
      </w:r>
      <w:r w:rsidR="00887B5B" w:rsidRPr="00E6597E">
        <w:rPr>
          <w:rFonts w:ascii="TH SarabunPSK" w:hAnsi="TH SarabunPSK" w:cs="TH SarabunPSK"/>
          <w:sz w:val="30"/>
          <w:szCs w:val="30"/>
          <w:cs/>
        </w:rPr>
        <w:t>พร้อมราวกันตก</w:t>
      </w:r>
      <w:r w:rsidR="00F81DE7" w:rsidRPr="00E6597E">
        <w:rPr>
          <w:rFonts w:ascii="TH SarabunPSK" w:hAnsi="TH SarabunPSK" w:cs="TH SarabunPSK" w:hint="cs"/>
          <w:sz w:val="30"/>
          <w:szCs w:val="30"/>
          <w:cs/>
        </w:rPr>
        <w:t>เหล็ก</w:t>
      </w:r>
      <w:r w:rsidR="00887B5B" w:rsidRPr="00E6597E">
        <w:rPr>
          <w:rFonts w:ascii="TH SarabunPSK" w:hAnsi="TH SarabunPSK" w:cs="TH SarabunPSK"/>
          <w:sz w:val="30"/>
          <w:szCs w:val="30"/>
          <w:cs/>
        </w:rPr>
        <w:t>ติดตั้งอยู่</w:t>
      </w:r>
      <w:r w:rsidR="001756FE" w:rsidRPr="00E6597E">
        <w:rPr>
          <w:rFonts w:ascii="TH SarabunPSK" w:hAnsi="TH SarabunPSK" w:cs="TH SarabunPSK" w:hint="cs"/>
          <w:sz w:val="30"/>
          <w:szCs w:val="30"/>
          <w:cs/>
        </w:rPr>
        <w:t>บน</w:t>
      </w:r>
      <w:r w:rsidR="00A260A2" w:rsidRPr="00E6597E">
        <w:rPr>
          <w:rFonts w:ascii="TH SarabunPSK" w:hAnsi="TH SarabunPSK" w:cs="TH SarabunPSK"/>
          <w:sz w:val="30"/>
          <w:szCs w:val="30"/>
          <w:cs/>
        </w:rPr>
        <w:t>พื้น</w:t>
      </w:r>
      <w:r w:rsidR="00887B5B" w:rsidRPr="00E6597E">
        <w:rPr>
          <w:rFonts w:ascii="TH SarabunPSK" w:hAnsi="TH SarabunPSK" w:cs="TH SarabunPSK"/>
          <w:sz w:val="30"/>
          <w:szCs w:val="30"/>
          <w:cs/>
        </w:rPr>
        <w:t>ด้านทิศตะวันตก</w:t>
      </w:r>
      <w:r w:rsidR="00BF2716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260A2" w:rsidRPr="00E6597E">
        <w:rPr>
          <w:rFonts w:ascii="TH SarabunPSK" w:hAnsi="TH SarabunPSK" w:cs="TH SarabunPSK"/>
          <w:sz w:val="30"/>
          <w:szCs w:val="30"/>
          <w:cs/>
        </w:rPr>
        <w:t>(ติดแม่น้ำ) ความยาวประมาณ 4</w:t>
      </w:r>
      <w:r w:rsidR="00F81DE7" w:rsidRPr="00E6597E">
        <w:rPr>
          <w:rFonts w:ascii="TH SarabunPSK" w:hAnsi="TH SarabunPSK" w:cs="TH SarabunPSK" w:hint="cs"/>
          <w:sz w:val="30"/>
          <w:szCs w:val="30"/>
          <w:cs/>
        </w:rPr>
        <w:t>30</w:t>
      </w:r>
      <w:r w:rsidR="00A260A2" w:rsidRPr="00E6597E">
        <w:rPr>
          <w:rFonts w:ascii="TH SarabunPSK" w:hAnsi="TH SarabunPSK" w:cs="TH SarabunPSK"/>
          <w:sz w:val="30"/>
          <w:szCs w:val="30"/>
          <w:cs/>
        </w:rPr>
        <w:t xml:space="preserve"> ม.</w:t>
      </w:r>
      <w:r w:rsidR="00C65D8B" w:rsidRPr="00E6597E">
        <w:rPr>
          <w:rFonts w:ascii="TH SarabunPSK" w:hAnsi="TH SarabunPSK" w:cs="TH SarabunPSK"/>
          <w:sz w:val="30"/>
          <w:szCs w:val="30"/>
          <w:cs/>
        </w:rPr>
        <w:t xml:space="preserve"> พบคอนกรีตเกิดการแตกร้าวก</w:t>
      </w:r>
      <w:r w:rsidR="00F12AEA" w:rsidRPr="00E6597E">
        <w:rPr>
          <w:rFonts w:ascii="TH SarabunPSK" w:hAnsi="TH SarabunPSK" w:cs="TH SarabunPSK" w:hint="cs"/>
          <w:sz w:val="30"/>
          <w:szCs w:val="30"/>
          <w:cs/>
        </w:rPr>
        <w:t>ร</w:t>
      </w:r>
      <w:r w:rsidR="00C65D8B" w:rsidRPr="00E6597E">
        <w:rPr>
          <w:rFonts w:ascii="TH SarabunPSK" w:hAnsi="TH SarabunPSK" w:cs="TH SarabunPSK"/>
          <w:sz w:val="30"/>
          <w:szCs w:val="30"/>
          <w:cs/>
        </w:rPr>
        <w:t>ะเทาะหลุดล่</w:t>
      </w:r>
      <w:r w:rsidR="000F75D7" w:rsidRPr="00E6597E">
        <w:rPr>
          <w:rFonts w:ascii="TH SarabunPSK" w:hAnsi="TH SarabunPSK" w:cs="TH SarabunPSK"/>
          <w:sz w:val="30"/>
          <w:szCs w:val="30"/>
          <w:cs/>
        </w:rPr>
        <w:t>อน และราวเหล็กเป็นสนิมผุกร่อนกำหนดให้ผู้รับจ้าง</w:t>
      </w:r>
      <w:r w:rsidR="000F400E" w:rsidRPr="00E6597E">
        <w:rPr>
          <w:rFonts w:ascii="TH SarabunPSK" w:hAnsi="TH SarabunPSK" w:cs="TH SarabunPSK" w:hint="cs"/>
          <w:sz w:val="30"/>
          <w:szCs w:val="30"/>
          <w:cs/>
        </w:rPr>
        <w:t>แก้ไข</w:t>
      </w:r>
      <w:r w:rsidR="006011BD" w:rsidRPr="00E6597E">
        <w:rPr>
          <w:rFonts w:ascii="TH SarabunPSK" w:hAnsi="TH SarabunPSK" w:cs="TH SarabunPSK" w:hint="cs"/>
          <w:sz w:val="30"/>
          <w:szCs w:val="30"/>
          <w:cs/>
        </w:rPr>
        <w:t xml:space="preserve">ซ่อมแซม </w:t>
      </w:r>
      <w:r w:rsidR="000F400E" w:rsidRPr="00E6597E">
        <w:rPr>
          <w:rFonts w:ascii="TH SarabunPSK" w:hAnsi="TH SarabunPSK" w:cs="TH SarabunPSK" w:hint="cs"/>
          <w:sz w:val="30"/>
          <w:szCs w:val="30"/>
          <w:cs/>
        </w:rPr>
        <w:t>มี</w:t>
      </w:r>
      <w:r w:rsidR="000F75D7" w:rsidRPr="00E6597E">
        <w:rPr>
          <w:rFonts w:ascii="TH SarabunPSK" w:hAnsi="TH SarabunPSK" w:cs="TH SarabunPSK"/>
          <w:sz w:val="30"/>
          <w:szCs w:val="30"/>
          <w:cs/>
        </w:rPr>
        <w:t>รายละเอียด</w:t>
      </w:r>
      <w:r w:rsidR="008B3462" w:rsidRPr="00E6597E">
        <w:rPr>
          <w:rFonts w:ascii="TH SarabunPSK" w:hAnsi="TH SarabunPSK" w:cs="TH SarabunPSK" w:hint="cs"/>
          <w:sz w:val="30"/>
          <w:szCs w:val="30"/>
          <w:cs/>
        </w:rPr>
        <w:t>ดังนี้</w:t>
      </w:r>
    </w:p>
    <w:p w14:paraId="42C0B925" w14:textId="77777777" w:rsidR="00E6597E" w:rsidRDefault="00E6597E" w:rsidP="00E6597E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 w:rsidR="009D6244" w:rsidRPr="00E6597E">
        <w:rPr>
          <w:rFonts w:ascii="TH SarabunPSK" w:hAnsi="TH SarabunPSK" w:cs="TH SarabunPSK" w:hint="cs"/>
          <w:sz w:val="30"/>
          <w:szCs w:val="30"/>
          <w:cs/>
        </w:rPr>
        <w:t xml:space="preserve">(1) </w:t>
      </w:r>
      <w:r w:rsidR="000F400E" w:rsidRPr="00E6597E">
        <w:rPr>
          <w:rFonts w:ascii="TH SarabunPSK" w:hAnsi="TH SarabunPSK" w:cs="TH SarabunPSK" w:hint="cs"/>
          <w:sz w:val="30"/>
          <w:szCs w:val="30"/>
          <w:cs/>
        </w:rPr>
        <w:t xml:space="preserve">ขอบคันทาง </w:t>
      </w:r>
      <w:r w:rsidR="000F400E" w:rsidRPr="00E6597E">
        <w:rPr>
          <w:rFonts w:ascii="TH SarabunPSK" w:hAnsi="TH SarabunPSK" w:cs="TH SarabunPSK"/>
          <w:sz w:val="30"/>
          <w:szCs w:val="30"/>
          <w:cs/>
        </w:rPr>
        <w:t>ค.ส.ล.</w:t>
      </w:r>
      <w:r w:rsidR="000F400E" w:rsidRPr="00E6597E">
        <w:rPr>
          <w:rFonts w:ascii="TH SarabunPSK" w:hAnsi="TH SarabunPSK" w:cs="TH SarabunPSK"/>
          <w:sz w:val="30"/>
          <w:szCs w:val="30"/>
        </w:rPr>
        <w:t xml:space="preserve"> </w:t>
      </w:r>
      <w:r w:rsidR="000F400E" w:rsidRPr="00E6597E">
        <w:rPr>
          <w:rFonts w:ascii="TH SarabunPSK" w:hAnsi="TH SarabunPSK" w:cs="TH SarabunPSK" w:hint="cs"/>
          <w:sz w:val="30"/>
          <w:szCs w:val="30"/>
          <w:cs/>
        </w:rPr>
        <w:t>(</w:t>
      </w:r>
      <w:r w:rsidR="000F400E" w:rsidRPr="00E6597E">
        <w:rPr>
          <w:rFonts w:ascii="TH SarabunPSK" w:hAnsi="TH SarabunPSK" w:cs="TH SarabunPSK"/>
          <w:sz w:val="30"/>
          <w:szCs w:val="30"/>
        </w:rPr>
        <w:t>Curb</w:t>
      </w:r>
      <w:r w:rsidR="000F400E" w:rsidRPr="00E6597E">
        <w:rPr>
          <w:rFonts w:ascii="TH SarabunPSK" w:hAnsi="TH SarabunPSK" w:cs="TH SarabunPSK" w:hint="cs"/>
          <w:sz w:val="30"/>
          <w:szCs w:val="30"/>
          <w:cs/>
        </w:rPr>
        <w:t>)</w:t>
      </w:r>
      <w:r w:rsidR="00F81DE7" w:rsidRPr="00E6597E">
        <w:rPr>
          <w:rFonts w:ascii="TH SarabunPSK" w:hAnsi="TH SarabunPSK" w:cs="TH SarabunPSK" w:hint="cs"/>
          <w:sz w:val="30"/>
          <w:szCs w:val="30"/>
          <w:cs/>
        </w:rPr>
        <w:t xml:space="preserve"> ขนาด 0.20 </w:t>
      </w:r>
      <w:r w:rsidR="00F81DE7" w:rsidRPr="00E6597E">
        <w:rPr>
          <w:rFonts w:ascii="TH SarabunPSK" w:hAnsi="TH SarabunPSK" w:cs="TH SarabunPSK"/>
          <w:sz w:val="30"/>
          <w:szCs w:val="30"/>
        </w:rPr>
        <w:t>x 0.2</w:t>
      </w:r>
      <w:r w:rsidR="0028381A" w:rsidRPr="00E6597E">
        <w:rPr>
          <w:rFonts w:ascii="TH SarabunPSK" w:hAnsi="TH SarabunPSK" w:cs="TH SarabunPSK"/>
          <w:sz w:val="30"/>
          <w:szCs w:val="30"/>
        </w:rPr>
        <w:t>5</w:t>
      </w:r>
      <w:r w:rsidR="00F81DE7" w:rsidRPr="00E6597E">
        <w:rPr>
          <w:rFonts w:ascii="TH SarabunPSK" w:hAnsi="TH SarabunPSK" w:cs="TH SarabunPSK"/>
          <w:sz w:val="30"/>
          <w:szCs w:val="30"/>
        </w:rPr>
        <w:t xml:space="preserve"> x 430 </w:t>
      </w:r>
      <w:r w:rsidR="00F81DE7" w:rsidRPr="00E6597E">
        <w:rPr>
          <w:rFonts w:ascii="TH SarabunPSK" w:hAnsi="TH SarabunPSK" w:cs="TH SarabunPSK" w:hint="cs"/>
          <w:sz w:val="30"/>
          <w:szCs w:val="30"/>
          <w:cs/>
        </w:rPr>
        <w:t>ม.</w:t>
      </w:r>
      <w:r w:rsidR="000F400E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F81DE7" w:rsidRPr="00E6597E">
        <w:rPr>
          <w:rFonts w:ascii="TH SarabunPSK" w:hAnsi="TH SarabunPSK" w:cs="TH SarabunPSK" w:hint="cs"/>
          <w:sz w:val="30"/>
          <w:szCs w:val="30"/>
          <w:cs/>
        </w:rPr>
        <w:t xml:space="preserve">เสา ค.ส.ล. </w:t>
      </w:r>
      <w:r w:rsidR="00F81DE7" w:rsidRPr="00E6597E">
        <w:rPr>
          <w:rFonts w:ascii="TH SarabunPSK" w:hAnsi="TH SarabunPSK" w:cs="TH SarabunPSK"/>
          <w:sz w:val="30"/>
          <w:szCs w:val="30"/>
          <w:cs/>
        </w:rPr>
        <w:t>Ø</w:t>
      </w:r>
      <w:r w:rsidR="00F81DE7" w:rsidRPr="00E6597E">
        <w:rPr>
          <w:rFonts w:ascii="TH SarabunPSK" w:hAnsi="TH SarabunPSK" w:cs="TH SarabunPSK" w:hint="cs"/>
          <w:sz w:val="30"/>
          <w:szCs w:val="30"/>
          <w:cs/>
        </w:rPr>
        <w:t xml:space="preserve"> 6 นิ้ว สูง 1.</w:t>
      </w:r>
      <w:r w:rsidR="0028381A" w:rsidRPr="00E6597E">
        <w:rPr>
          <w:rFonts w:ascii="TH SarabunPSK" w:hAnsi="TH SarabunPSK" w:cs="TH SarabunPSK" w:hint="cs"/>
          <w:sz w:val="30"/>
          <w:szCs w:val="30"/>
          <w:cs/>
        </w:rPr>
        <w:t>2</w:t>
      </w:r>
      <w:r w:rsidR="00F81DE7" w:rsidRPr="00E6597E">
        <w:rPr>
          <w:rFonts w:ascii="TH SarabunPSK" w:hAnsi="TH SarabunPSK" w:cs="TH SarabunPSK" w:hint="cs"/>
          <w:sz w:val="30"/>
          <w:szCs w:val="30"/>
          <w:cs/>
        </w:rPr>
        <w:t>0 ม.</w:t>
      </w:r>
      <w:r w:rsidR="003C1965" w:rsidRPr="00E6597E">
        <w:rPr>
          <w:rFonts w:ascii="TH SarabunPSK" w:hAnsi="TH SarabunPSK" w:cs="TH SarabunPSK" w:hint="cs"/>
          <w:sz w:val="30"/>
          <w:szCs w:val="30"/>
          <w:cs/>
        </w:rPr>
        <w:t xml:space="preserve"> ระยะห่างเสาถึงเสา</w:t>
      </w:r>
      <w:r w:rsidR="0028381A" w:rsidRPr="00E6597E">
        <w:rPr>
          <w:rFonts w:ascii="TH SarabunPSK" w:hAnsi="TH SarabunPSK" w:cs="TH SarabunPSK" w:hint="cs"/>
          <w:sz w:val="30"/>
          <w:szCs w:val="30"/>
          <w:cs/>
        </w:rPr>
        <w:t>แต่ละช่วง</w:t>
      </w:r>
      <w:r w:rsidR="003C1965" w:rsidRPr="00E6597E">
        <w:rPr>
          <w:rFonts w:ascii="TH SarabunPSK" w:hAnsi="TH SarabunPSK" w:cs="TH SarabunPSK" w:hint="cs"/>
          <w:sz w:val="30"/>
          <w:szCs w:val="30"/>
          <w:cs/>
        </w:rPr>
        <w:t>ประมาณ 3.00 ม. พร้อมราวท่อเหล็กขนาด</w:t>
      </w:r>
      <w:r w:rsidR="003C1965" w:rsidRPr="00E6597E">
        <w:rPr>
          <w:rFonts w:ascii="TH SarabunPSK" w:hAnsi="TH SarabunPSK" w:cs="TH SarabunPSK"/>
          <w:sz w:val="30"/>
          <w:szCs w:val="30"/>
          <w:cs/>
        </w:rPr>
        <w:t xml:space="preserve"> Ø</w:t>
      </w:r>
      <w:r w:rsidR="003C1965" w:rsidRPr="00E6597E">
        <w:rPr>
          <w:rFonts w:ascii="TH SarabunPSK" w:hAnsi="TH SarabunPSK" w:cs="TH SarabunPSK" w:hint="cs"/>
          <w:sz w:val="30"/>
          <w:szCs w:val="30"/>
          <w:cs/>
        </w:rPr>
        <w:t xml:space="preserve"> 3 นิ้ว จำนวน 2 ชั้น ปลายท่อเหล็กฝังเข้าในเสา คสล.</w:t>
      </w:r>
      <w:r w:rsidR="00F81DE7" w:rsidRPr="00E6597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28381A" w:rsidRPr="00E6597E">
        <w:rPr>
          <w:rFonts w:ascii="TH SarabunPSK" w:hAnsi="TH SarabunPSK" w:cs="TH SarabunPSK" w:hint="cs"/>
          <w:sz w:val="30"/>
          <w:szCs w:val="30"/>
          <w:cs/>
        </w:rPr>
        <w:t>ทุกๆช่วงเสา ผู้รับจ้างต้อง</w:t>
      </w:r>
      <w:r w:rsidR="00743A90" w:rsidRPr="00E6597E">
        <w:rPr>
          <w:rFonts w:ascii="TH SarabunPSK" w:hAnsi="TH SarabunPSK" w:cs="TH SarabunPSK"/>
          <w:sz w:val="30"/>
          <w:szCs w:val="30"/>
          <w:cs/>
        </w:rPr>
        <w:t>รื้อออกทั้งหมด</w:t>
      </w:r>
      <w:r w:rsidRPr="00E6597E">
        <w:rPr>
          <w:rFonts w:ascii="TH SarabunPSK" w:hAnsi="TH SarabunPSK" w:cs="TH SarabunPSK" w:hint="cs"/>
          <w:sz w:val="30"/>
          <w:szCs w:val="30"/>
          <w:cs/>
        </w:rPr>
        <w:t>รวมถึงเหล็กเสริมคอนกรีต</w:t>
      </w:r>
      <w:r w:rsidR="00743A90" w:rsidRPr="00E6597E">
        <w:rPr>
          <w:rFonts w:ascii="TH SarabunPSK" w:hAnsi="TH SarabunPSK" w:cs="TH SarabunPSK" w:hint="cs"/>
          <w:sz w:val="30"/>
          <w:szCs w:val="30"/>
          <w:cs/>
        </w:rPr>
        <w:t xml:space="preserve">ด้วย </w:t>
      </w:r>
      <w:r w:rsidR="00D4626D" w:rsidRPr="00E6597E">
        <w:rPr>
          <w:rFonts w:ascii="TH SarabunPSK" w:hAnsi="TH SarabunPSK" w:cs="TH SarabunPSK" w:hint="cs"/>
          <w:sz w:val="30"/>
          <w:szCs w:val="30"/>
          <w:cs/>
        </w:rPr>
        <w:t>ซึ่งท่อเหล็ก และเหล็กเสริมฯส่งคืน กฟผ.</w:t>
      </w:r>
      <w:r w:rsidRPr="00E6597E">
        <w:rPr>
          <w:rFonts w:ascii="TH SarabunPSK" w:hAnsi="TH SarabunPSK" w:cs="TH SarabunPSK"/>
          <w:sz w:val="30"/>
          <w:szCs w:val="30"/>
        </w:rPr>
        <w:t xml:space="preserve"> </w:t>
      </w:r>
      <w:r w:rsidR="00D4626D" w:rsidRPr="00E6597E">
        <w:rPr>
          <w:rFonts w:ascii="TH SarabunPSK" w:hAnsi="TH SarabunPSK" w:cs="TH SarabunPSK" w:hint="cs"/>
          <w:sz w:val="30"/>
          <w:szCs w:val="30"/>
          <w:cs/>
        </w:rPr>
        <w:t>ทั้งหมด</w:t>
      </w:r>
    </w:p>
    <w:p w14:paraId="361A18BA" w14:textId="77777777" w:rsidR="003372E9" w:rsidRDefault="00E6597E" w:rsidP="003372E9">
      <w:pPr>
        <w:pStyle w:val="ListParagraph"/>
        <w:tabs>
          <w:tab w:val="left" w:pos="1276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 w:rsidR="0028381A" w:rsidRPr="003372E9">
        <w:rPr>
          <w:rFonts w:ascii="TH SarabunPSK" w:hAnsi="TH SarabunPSK" w:cs="TH SarabunPSK" w:hint="cs"/>
          <w:sz w:val="30"/>
          <w:szCs w:val="30"/>
          <w:cs/>
        </w:rPr>
        <w:t xml:space="preserve">(2) </w:t>
      </w:r>
      <w:r w:rsidR="00124D91" w:rsidRPr="003372E9">
        <w:rPr>
          <w:rFonts w:ascii="TH SarabunPSK" w:hAnsi="TH SarabunPSK" w:cs="TH SarabunPSK" w:hint="cs"/>
          <w:sz w:val="30"/>
          <w:szCs w:val="30"/>
          <w:cs/>
        </w:rPr>
        <w:t>ด้านในของขอบคันทางฯมีท่อเหล็กร้อยสายขนาด</w:t>
      </w:r>
      <w:r w:rsidR="00124D91" w:rsidRPr="003372E9">
        <w:rPr>
          <w:rFonts w:ascii="TH SarabunPSK" w:hAnsi="TH SarabunPSK" w:cs="TH SarabunPSK"/>
          <w:sz w:val="30"/>
          <w:szCs w:val="30"/>
          <w:cs/>
        </w:rPr>
        <w:t xml:space="preserve"> Ø</w:t>
      </w:r>
      <w:r w:rsidR="00124D91" w:rsidRPr="003372E9">
        <w:rPr>
          <w:rFonts w:ascii="TH SarabunPSK" w:hAnsi="TH SarabunPSK" w:cs="TH SarabunPSK" w:hint="cs"/>
          <w:sz w:val="30"/>
          <w:szCs w:val="30"/>
          <w:cs/>
        </w:rPr>
        <w:t xml:space="preserve">3/4 นิ้ว จำนวน 3-5 ท่อ </w:t>
      </w:r>
      <w:r w:rsidR="00A9581E" w:rsidRPr="003372E9">
        <w:rPr>
          <w:rFonts w:ascii="TH SarabunPSK" w:hAnsi="TH SarabunPSK" w:cs="TH SarabunPSK" w:hint="cs"/>
          <w:sz w:val="30"/>
          <w:szCs w:val="30"/>
          <w:cs/>
        </w:rPr>
        <w:t>ย</w:t>
      </w:r>
      <w:r w:rsidR="003372E9" w:rsidRPr="003372E9">
        <w:rPr>
          <w:rFonts w:ascii="TH SarabunPSK" w:hAnsi="TH SarabunPSK" w:cs="TH SarabunPSK" w:hint="cs"/>
          <w:sz w:val="30"/>
          <w:szCs w:val="30"/>
          <w:cs/>
        </w:rPr>
        <w:t>าวตลอดขอบคันทาง</w:t>
      </w:r>
      <w:r w:rsidR="00124D91" w:rsidRPr="003372E9">
        <w:rPr>
          <w:rFonts w:ascii="TH SarabunPSK" w:hAnsi="TH SarabunPSK" w:cs="TH SarabunPSK" w:hint="cs"/>
          <w:sz w:val="30"/>
          <w:szCs w:val="30"/>
          <w:cs/>
        </w:rPr>
        <w:t>ฯ โดยท่อดังกล่าว</w:t>
      </w:r>
      <w:r w:rsidR="00427044" w:rsidRPr="003372E9">
        <w:rPr>
          <w:rFonts w:ascii="TH SarabunPSK" w:hAnsi="TH SarabunPSK" w:cs="TH SarabunPSK" w:hint="cs"/>
          <w:sz w:val="30"/>
          <w:szCs w:val="30"/>
          <w:cs/>
        </w:rPr>
        <w:t>ล็อคด้วยรางเหล็กตัวซี</w:t>
      </w:r>
      <w:r w:rsidR="003372E9" w:rsidRPr="003372E9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427044" w:rsidRPr="003372E9">
        <w:rPr>
          <w:rFonts w:ascii="TH SarabunPSK" w:hAnsi="TH SarabunPSK" w:cs="TH SarabunPSK" w:hint="cs"/>
          <w:sz w:val="30"/>
          <w:szCs w:val="30"/>
          <w:cs/>
        </w:rPr>
        <w:t>ซึ่งรางเหล็กฯ</w:t>
      </w:r>
      <w:r w:rsidR="003372E9" w:rsidRPr="003372E9">
        <w:rPr>
          <w:rFonts w:ascii="TH SarabunPSK" w:hAnsi="TH SarabunPSK" w:cs="TH SarabunPSK" w:hint="cs"/>
          <w:sz w:val="30"/>
          <w:szCs w:val="30"/>
          <w:cs/>
        </w:rPr>
        <w:t>ดังกล่าว</w:t>
      </w:r>
      <w:r w:rsidR="00427044" w:rsidRPr="003372E9">
        <w:rPr>
          <w:rFonts w:ascii="TH SarabunPSK" w:hAnsi="TH SarabunPSK" w:cs="TH SarabunPSK" w:hint="cs"/>
          <w:sz w:val="30"/>
          <w:szCs w:val="30"/>
          <w:cs/>
        </w:rPr>
        <w:t>ยึดติดกับขอบคันทาง</w:t>
      </w:r>
      <w:r w:rsidR="00A9581E" w:rsidRPr="003372E9">
        <w:rPr>
          <w:rFonts w:ascii="TH SarabunPSK" w:hAnsi="TH SarabunPSK" w:cs="TH SarabunPSK" w:hint="cs"/>
          <w:sz w:val="30"/>
          <w:szCs w:val="30"/>
          <w:cs/>
        </w:rPr>
        <w:t>ฯ</w:t>
      </w:r>
      <w:r w:rsidR="00427044" w:rsidRPr="003372E9">
        <w:rPr>
          <w:rFonts w:ascii="TH SarabunPSK" w:hAnsi="TH SarabunPSK" w:cs="TH SarabunPSK" w:hint="cs"/>
          <w:sz w:val="30"/>
          <w:szCs w:val="30"/>
          <w:cs/>
        </w:rPr>
        <w:t>ด้วย</w:t>
      </w:r>
      <w:r w:rsidR="00A9581E" w:rsidRPr="003372E9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9581E" w:rsidRPr="003372E9">
        <w:rPr>
          <w:rFonts w:ascii="TH SarabunPSK" w:hAnsi="TH SarabunPSK" w:cs="TH SarabunPSK"/>
          <w:sz w:val="30"/>
          <w:szCs w:val="30"/>
        </w:rPr>
        <w:t>Expansion Bolt</w:t>
      </w:r>
      <w:r w:rsidR="00124D91" w:rsidRPr="003372E9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9581E" w:rsidRPr="003372E9">
        <w:rPr>
          <w:rFonts w:ascii="TH SarabunPSK" w:hAnsi="TH SarabunPSK" w:cs="TH SarabunPSK" w:hint="cs"/>
          <w:sz w:val="30"/>
          <w:szCs w:val="30"/>
          <w:cs/>
        </w:rPr>
        <w:t>และ</w:t>
      </w:r>
      <w:r w:rsidR="00124D91" w:rsidRPr="003372E9">
        <w:rPr>
          <w:rFonts w:ascii="TH SarabunPSK" w:hAnsi="TH SarabunPSK" w:cs="TH SarabunPSK" w:hint="cs"/>
          <w:sz w:val="30"/>
          <w:szCs w:val="30"/>
          <w:cs/>
        </w:rPr>
        <w:t>ภายในท่อมีสายไฟแสงสว่าง สายกล้องวงจรปิดติดตั้งอยู่</w:t>
      </w:r>
      <w:r w:rsidR="00A9581E" w:rsidRPr="003372E9">
        <w:rPr>
          <w:rFonts w:ascii="TH SarabunPSK" w:hAnsi="TH SarabunPSK" w:cs="TH SarabunPSK" w:hint="cs"/>
          <w:sz w:val="30"/>
          <w:szCs w:val="30"/>
          <w:cs/>
        </w:rPr>
        <w:t xml:space="preserve"> ผู้รับจ้างต้องรื้อออกทั้งหมด</w:t>
      </w:r>
      <w:r w:rsidR="00743A90" w:rsidRPr="003372E9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3372E9" w:rsidRPr="003372E9">
        <w:rPr>
          <w:rFonts w:ascii="TH SarabunPSK" w:hAnsi="TH SarabunPSK" w:cs="TH SarabunPSK" w:hint="cs"/>
          <w:sz w:val="30"/>
          <w:szCs w:val="30"/>
          <w:cs/>
        </w:rPr>
        <w:t>โดย</w:t>
      </w:r>
      <w:r w:rsidR="00A9581E" w:rsidRPr="003372E9">
        <w:rPr>
          <w:rFonts w:ascii="TH SarabunPSK" w:hAnsi="TH SarabunPSK" w:cs="TH SarabunPSK" w:hint="cs"/>
          <w:sz w:val="30"/>
          <w:szCs w:val="30"/>
          <w:cs/>
        </w:rPr>
        <w:t>รื้อด้วยความระมัดระวังอย่าให้เกิดการชำรุดเสีย</w:t>
      </w:r>
      <w:r w:rsidR="00743A90" w:rsidRPr="003372E9">
        <w:rPr>
          <w:rFonts w:ascii="TH SarabunPSK" w:hAnsi="TH SarabunPSK" w:cs="TH SarabunPSK" w:hint="cs"/>
          <w:sz w:val="30"/>
          <w:szCs w:val="30"/>
          <w:cs/>
        </w:rPr>
        <w:t xml:space="preserve">หาย </w:t>
      </w:r>
      <w:r w:rsidR="00A9581E" w:rsidRPr="003372E9">
        <w:rPr>
          <w:rFonts w:ascii="TH SarabunPSK" w:hAnsi="TH SarabunPSK" w:cs="TH SarabunPSK" w:hint="cs"/>
          <w:sz w:val="30"/>
          <w:szCs w:val="30"/>
          <w:cs/>
        </w:rPr>
        <w:t>หลังจากก่อสร้างขอบคันทาง</w:t>
      </w:r>
      <w:r w:rsidR="003372E9" w:rsidRPr="003372E9">
        <w:rPr>
          <w:rFonts w:ascii="TH SarabunPSK" w:hAnsi="TH SarabunPSK" w:cs="TH SarabunPSK" w:hint="cs"/>
          <w:sz w:val="30"/>
          <w:szCs w:val="30"/>
          <w:cs/>
        </w:rPr>
        <w:t>ฯ</w:t>
      </w:r>
      <w:r w:rsidR="00A9581E" w:rsidRPr="003372E9">
        <w:rPr>
          <w:rFonts w:ascii="TH SarabunPSK" w:hAnsi="TH SarabunPSK" w:cs="TH SarabunPSK" w:hint="cs"/>
          <w:sz w:val="30"/>
          <w:szCs w:val="30"/>
          <w:cs/>
        </w:rPr>
        <w:t>ของใหม่แล้วเสร็จ</w:t>
      </w:r>
      <w:r w:rsidR="003372E9" w:rsidRPr="003372E9">
        <w:rPr>
          <w:rFonts w:ascii="TH SarabunPSK" w:hAnsi="TH SarabunPSK" w:cs="TH SarabunPSK" w:hint="cs"/>
          <w:sz w:val="30"/>
          <w:szCs w:val="30"/>
          <w:cs/>
        </w:rPr>
        <w:t>ต้องนำกลับ</w:t>
      </w:r>
      <w:r w:rsidR="00743A90" w:rsidRPr="003372E9">
        <w:rPr>
          <w:rFonts w:ascii="TH SarabunPSK" w:hAnsi="TH SarabunPSK" w:cs="TH SarabunPSK" w:hint="cs"/>
          <w:sz w:val="30"/>
          <w:szCs w:val="30"/>
          <w:cs/>
        </w:rPr>
        <w:t>ไปติดตั้งตามตำแหน่งเดิม</w:t>
      </w:r>
    </w:p>
    <w:p w14:paraId="59B57495" w14:textId="77777777" w:rsidR="003372E9" w:rsidRDefault="003372E9" w:rsidP="003372E9">
      <w:pPr>
        <w:pStyle w:val="ListParagraph"/>
        <w:tabs>
          <w:tab w:val="left" w:pos="1276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 w:rsidR="00743A90" w:rsidRPr="003372E9">
        <w:rPr>
          <w:rFonts w:ascii="TH SarabunPSK" w:hAnsi="TH SarabunPSK" w:cs="TH SarabunPSK" w:hint="cs"/>
          <w:sz w:val="30"/>
          <w:szCs w:val="30"/>
          <w:cs/>
        </w:rPr>
        <w:t>(3) กำหนดให้ผู้รับจ้างก่อสร้างขอบคัน</w:t>
      </w:r>
      <w:r w:rsidR="001B7939" w:rsidRPr="003372E9">
        <w:rPr>
          <w:rFonts w:ascii="TH SarabunPSK" w:hAnsi="TH SarabunPSK" w:cs="TH SarabunPSK" w:hint="cs"/>
          <w:sz w:val="30"/>
          <w:szCs w:val="30"/>
          <w:cs/>
        </w:rPr>
        <w:t>ทาง</w:t>
      </w:r>
      <w:r w:rsidR="00AA75DC" w:rsidRPr="003372E9">
        <w:rPr>
          <w:rFonts w:ascii="TH SarabunPSK" w:hAnsi="TH SarabunPSK" w:cs="TH SarabunPSK" w:hint="cs"/>
          <w:sz w:val="30"/>
          <w:szCs w:val="30"/>
          <w:cs/>
        </w:rPr>
        <w:t xml:space="preserve"> ค.ส</w:t>
      </w:r>
      <w:r w:rsidRPr="003372E9">
        <w:rPr>
          <w:rFonts w:ascii="TH SarabunPSK" w:hAnsi="TH SarabunPSK" w:cs="TH SarabunPSK"/>
          <w:sz w:val="30"/>
          <w:szCs w:val="30"/>
        </w:rPr>
        <w:t>.</w:t>
      </w:r>
      <w:r w:rsidR="00AA75DC" w:rsidRPr="003372E9">
        <w:rPr>
          <w:rFonts w:ascii="TH SarabunPSK" w:hAnsi="TH SarabunPSK" w:cs="TH SarabunPSK" w:hint="cs"/>
          <w:sz w:val="30"/>
          <w:szCs w:val="30"/>
          <w:cs/>
        </w:rPr>
        <w:t xml:space="preserve">ล. </w:t>
      </w:r>
      <w:r w:rsidRPr="003372E9">
        <w:rPr>
          <w:rFonts w:ascii="TH SarabunPSK" w:hAnsi="TH SarabunPSK" w:cs="TH SarabunPSK" w:hint="cs"/>
          <w:sz w:val="30"/>
          <w:szCs w:val="30"/>
          <w:cs/>
        </w:rPr>
        <w:t>(</w:t>
      </w:r>
      <w:r w:rsidRPr="003372E9">
        <w:rPr>
          <w:rFonts w:ascii="TH SarabunPSK" w:hAnsi="TH SarabunPSK" w:cs="TH SarabunPSK"/>
          <w:sz w:val="30"/>
          <w:szCs w:val="30"/>
        </w:rPr>
        <w:t>Curb</w:t>
      </w:r>
      <w:r w:rsidRPr="003372E9">
        <w:rPr>
          <w:rFonts w:ascii="TH SarabunPSK" w:hAnsi="TH SarabunPSK" w:cs="TH SarabunPSK" w:hint="cs"/>
          <w:sz w:val="30"/>
          <w:szCs w:val="30"/>
          <w:cs/>
        </w:rPr>
        <w:t>)</w:t>
      </w:r>
      <w:r w:rsidRPr="003372E9">
        <w:rPr>
          <w:rFonts w:ascii="TH SarabunPSK" w:hAnsi="TH SarabunPSK" w:cs="TH SarabunPSK"/>
          <w:sz w:val="30"/>
          <w:szCs w:val="30"/>
        </w:rPr>
        <w:t xml:space="preserve"> </w:t>
      </w:r>
      <w:r w:rsidR="001B7939" w:rsidRPr="003372E9">
        <w:rPr>
          <w:rFonts w:ascii="TH SarabunPSK" w:hAnsi="TH SarabunPSK" w:cs="TH SarabunPSK" w:hint="cs"/>
          <w:sz w:val="30"/>
          <w:szCs w:val="30"/>
          <w:cs/>
        </w:rPr>
        <w:t>ขึ้นมาใหม่</w:t>
      </w:r>
      <w:r w:rsidR="00516040" w:rsidRPr="003372E9">
        <w:rPr>
          <w:rFonts w:ascii="TH SarabunPSK" w:hAnsi="TH SarabunPSK" w:cs="TH SarabunPSK" w:hint="cs"/>
          <w:sz w:val="30"/>
          <w:szCs w:val="30"/>
          <w:cs/>
        </w:rPr>
        <w:t xml:space="preserve"> รูปแบบ และขนาดตามแบบ</w:t>
      </w:r>
      <w:r w:rsidR="00C65661" w:rsidRPr="003372E9">
        <w:rPr>
          <w:rFonts w:ascii="TH SarabunPSK" w:hAnsi="TH SarabunPSK" w:cs="TH SarabunPSK" w:hint="cs"/>
          <w:sz w:val="30"/>
          <w:szCs w:val="30"/>
          <w:cs/>
        </w:rPr>
        <w:t>ที่กำหนด</w:t>
      </w:r>
      <w:r w:rsidR="00516040" w:rsidRPr="003372E9">
        <w:rPr>
          <w:rFonts w:ascii="TH SarabunPSK" w:hAnsi="TH SarabunPSK" w:cs="TH SarabunPSK" w:hint="cs"/>
          <w:sz w:val="30"/>
          <w:szCs w:val="30"/>
          <w:cs/>
        </w:rPr>
        <w:t xml:space="preserve"> คอนกรีต</w:t>
      </w:r>
      <w:r w:rsidR="00351B15" w:rsidRPr="003372E9">
        <w:rPr>
          <w:rFonts w:ascii="TH SarabunPSK" w:hAnsi="TH SarabunPSK" w:cs="TH SarabunPSK" w:hint="cs"/>
          <w:sz w:val="30"/>
          <w:szCs w:val="30"/>
          <w:cs/>
        </w:rPr>
        <w:t>หลังถอดแบบ</w:t>
      </w:r>
      <w:r w:rsidR="00516040" w:rsidRPr="003372E9">
        <w:rPr>
          <w:rFonts w:ascii="TH SarabunPSK" w:hAnsi="TH SarabunPSK" w:cs="TH SarabunPSK" w:hint="cs"/>
          <w:sz w:val="30"/>
          <w:szCs w:val="30"/>
          <w:cs/>
        </w:rPr>
        <w:t>ผิวเปลือยเรียบ</w:t>
      </w:r>
      <w:r w:rsidRPr="003372E9">
        <w:rPr>
          <w:rFonts w:ascii="TH SarabunPSK" w:hAnsi="TH SarabunPSK" w:cs="TH SarabunPSK" w:hint="cs"/>
          <w:sz w:val="30"/>
          <w:szCs w:val="30"/>
          <w:cs/>
        </w:rPr>
        <w:t xml:space="preserve"> หาก</w:t>
      </w:r>
      <w:r w:rsidR="006011BD" w:rsidRPr="003372E9">
        <w:rPr>
          <w:rFonts w:ascii="TH SarabunPSK" w:hAnsi="TH SarabunPSK" w:cs="TH SarabunPSK" w:hint="cs"/>
          <w:sz w:val="30"/>
          <w:szCs w:val="30"/>
          <w:cs/>
        </w:rPr>
        <w:t>ผิวคอนกรีตเกิดฟองอากาศ และตะเข็บรอยต่อ ต้องตกแต่งให้เรียบร้อย</w:t>
      </w:r>
    </w:p>
    <w:p w14:paraId="559E7DDC" w14:textId="77777777" w:rsidR="003372E9" w:rsidRDefault="003372E9" w:rsidP="003372E9">
      <w:pPr>
        <w:pStyle w:val="ListParagraph"/>
        <w:tabs>
          <w:tab w:val="left" w:pos="1276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6011BD" w:rsidRPr="003372E9">
        <w:rPr>
          <w:rFonts w:ascii="TH SarabunPSK" w:hAnsi="TH SarabunPSK" w:cs="TH SarabunPSK" w:hint="cs"/>
          <w:sz w:val="30"/>
          <w:szCs w:val="30"/>
          <w:cs/>
        </w:rPr>
        <w:t xml:space="preserve">(4) </w:t>
      </w:r>
      <w:r w:rsidR="0022703A" w:rsidRPr="003372E9">
        <w:rPr>
          <w:rFonts w:ascii="TH SarabunPSK" w:hAnsi="TH SarabunPSK" w:cs="TH SarabunPSK" w:hint="cs"/>
          <w:sz w:val="30"/>
          <w:szCs w:val="30"/>
          <w:cs/>
        </w:rPr>
        <w:t>ราวกันตกทำจาก</w:t>
      </w:r>
      <w:r w:rsidR="00267C31" w:rsidRPr="003372E9">
        <w:rPr>
          <w:rFonts w:ascii="TH SarabunPSK" w:hAnsi="TH SarabunPSK" w:cs="TH SarabunPSK" w:hint="cs"/>
          <w:sz w:val="30"/>
          <w:szCs w:val="30"/>
          <w:cs/>
        </w:rPr>
        <w:t>เหล็กทั้งหมดเชื่อม</w:t>
      </w:r>
      <w:r w:rsidR="0022703A" w:rsidRPr="003372E9">
        <w:rPr>
          <w:rFonts w:ascii="TH SarabunPSK" w:hAnsi="TH SarabunPSK" w:cs="TH SarabunPSK" w:hint="cs"/>
          <w:sz w:val="30"/>
          <w:szCs w:val="30"/>
          <w:cs/>
        </w:rPr>
        <w:t>ประ</w:t>
      </w:r>
      <w:r w:rsidR="00267C31" w:rsidRPr="003372E9">
        <w:rPr>
          <w:rFonts w:ascii="TH SarabunPSK" w:hAnsi="TH SarabunPSK" w:cs="TH SarabunPSK" w:hint="cs"/>
          <w:sz w:val="30"/>
          <w:szCs w:val="30"/>
          <w:cs/>
        </w:rPr>
        <w:t>กอบ</w:t>
      </w:r>
      <w:r w:rsidR="0022703A" w:rsidRPr="003372E9">
        <w:rPr>
          <w:rFonts w:ascii="TH SarabunPSK" w:hAnsi="TH SarabunPSK" w:cs="TH SarabunPSK" w:hint="cs"/>
          <w:sz w:val="30"/>
          <w:szCs w:val="30"/>
          <w:cs/>
        </w:rPr>
        <w:t>เป็นชุดยาวประมาณ 6 ม.</w:t>
      </w:r>
      <w:r w:rsidR="00267C31" w:rsidRPr="003372E9">
        <w:rPr>
          <w:rFonts w:ascii="TH SarabunPSK" w:hAnsi="TH SarabunPSK" w:cs="TH SarabunPSK" w:hint="cs"/>
          <w:sz w:val="30"/>
          <w:szCs w:val="30"/>
          <w:cs/>
        </w:rPr>
        <w:t xml:space="preserve"> รูปแบบ และขนาดตามแบบ</w:t>
      </w:r>
      <w:r w:rsidR="00C65661" w:rsidRPr="003372E9">
        <w:rPr>
          <w:rFonts w:ascii="TH SarabunPSK" w:hAnsi="TH SarabunPSK" w:cs="TH SarabunPSK" w:hint="cs"/>
          <w:sz w:val="30"/>
          <w:szCs w:val="30"/>
          <w:cs/>
        </w:rPr>
        <w:t xml:space="preserve">ที่กำหนด </w:t>
      </w:r>
      <w:r w:rsidR="00267C31" w:rsidRPr="003372E9">
        <w:rPr>
          <w:rFonts w:ascii="TH SarabunPSK" w:hAnsi="TH SarabunPSK" w:cs="TH SarabunPSK" w:hint="cs"/>
          <w:sz w:val="30"/>
          <w:szCs w:val="30"/>
          <w:cs/>
        </w:rPr>
        <w:t>หลังจากประกอบแล้วเสร็จให้นำไปผ่านขบวนการ</w:t>
      </w:r>
      <w:r w:rsidR="00267C31" w:rsidRPr="003372E9">
        <w:rPr>
          <w:rFonts w:ascii="TH SarabunPSK" w:hAnsi="TH SarabunPSK" w:cs="TH SarabunPSK"/>
          <w:sz w:val="30"/>
          <w:szCs w:val="30"/>
        </w:rPr>
        <w:t xml:space="preserve"> Hot Dip Galvanized</w:t>
      </w:r>
    </w:p>
    <w:p w14:paraId="1D02640B" w14:textId="77777777" w:rsidR="003372E9" w:rsidRDefault="003372E9" w:rsidP="003372E9">
      <w:pPr>
        <w:pStyle w:val="ListParagraph"/>
        <w:tabs>
          <w:tab w:val="left" w:pos="1276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C65661" w:rsidRPr="003372E9">
        <w:rPr>
          <w:rFonts w:ascii="TH SarabunPSK" w:hAnsi="TH SarabunPSK" w:cs="TH SarabunPSK" w:hint="cs"/>
          <w:sz w:val="30"/>
          <w:szCs w:val="30"/>
          <w:cs/>
        </w:rPr>
        <w:t xml:space="preserve">(5) </w:t>
      </w:r>
      <w:r w:rsidR="00AA75DC" w:rsidRPr="003372E9">
        <w:rPr>
          <w:rFonts w:ascii="TH SarabunPSK" w:hAnsi="TH SarabunPSK" w:cs="TH SarabunPSK" w:hint="cs"/>
          <w:sz w:val="30"/>
          <w:szCs w:val="30"/>
          <w:cs/>
        </w:rPr>
        <w:t>งานติดตั้งราวกันตก กับ</w:t>
      </w:r>
      <w:r w:rsidR="00351B15" w:rsidRPr="003372E9">
        <w:rPr>
          <w:rFonts w:ascii="TH SarabunPSK" w:hAnsi="TH SarabunPSK" w:cs="TH SarabunPSK" w:hint="cs"/>
          <w:sz w:val="30"/>
          <w:szCs w:val="30"/>
          <w:cs/>
        </w:rPr>
        <w:t xml:space="preserve">ขอบคันทาง </w:t>
      </w:r>
      <w:r w:rsidRPr="003372E9">
        <w:rPr>
          <w:rFonts w:ascii="TH SarabunPSK" w:hAnsi="TH SarabunPSK" w:cs="TH SarabunPSK" w:hint="cs"/>
          <w:sz w:val="30"/>
          <w:szCs w:val="30"/>
          <w:cs/>
        </w:rPr>
        <w:t>ค.ส</w:t>
      </w:r>
      <w:r w:rsidRPr="003372E9">
        <w:rPr>
          <w:rFonts w:ascii="TH SarabunPSK" w:hAnsi="TH SarabunPSK" w:cs="TH SarabunPSK"/>
          <w:sz w:val="30"/>
          <w:szCs w:val="30"/>
        </w:rPr>
        <w:t>.</w:t>
      </w:r>
      <w:r w:rsidRPr="003372E9">
        <w:rPr>
          <w:rFonts w:ascii="TH SarabunPSK" w:hAnsi="TH SarabunPSK" w:cs="TH SarabunPSK" w:hint="cs"/>
          <w:sz w:val="30"/>
          <w:szCs w:val="30"/>
          <w:cs/>
        </w:rPr>
        <w:t>ล. (</w:t>
      </w:r>
      <w:r w:rsidRPr="003372E9">
        <w:rPr>
          <w:rFonts w:ascii="TH SarabunPSK" w:hAnsi="TH SarabunPSK" w:cs="TH SarabunPSK"/>
          <w:sz w:val="30"/>
          <w:szCs w:val="30"/>
        </w:rPr>
        <w:t>Curb</w:t>
      </w:r>
      <w:r w:rsidRPr="003372E9">
        <w:rPr>
          <w:rFonts w:ascii="TH SarabunPSK" w:hAnsi="TH SarabunPSK" w:cs="TH SarabunPSK" w:hint="cs"/>
          <w:sz w:val="30"/>
          <w:szCs w:val="30"/>
          <w:cs/>
        </w:rPr>
        <w:t>)</w:t>
      </w:r>
      <w:r w:rsidRPr="003372E9">
        <w:rPr>
          <w:rFonts w:ascii="TH SarabunPSK" w:hAnsi="TH SarabunPSK" w:cs="TH SarabunPSK"/>
          <w:sz w:val="30"/>
          <w:szCs w:val="30"/>
        </w:rPr>
        <w:t xml:space="preserve"> </w:t>
      </w:r>
      <w:r w:rsidR="00351B15" w:rsidRPr="003372E9">
        <w:rPr>
          <w:rFonts w:ascii="TH SarabunPSK" w:hAnsi="TH SarabunPSK" w:cs="TH SarabunPSK" w:hint="cs"/>
          <w:sz w:val="30"/>
          <w:szCs w:val="30"/>
          <w:cs/>
        </w:rPr>
        <w:t>กำหนดให้</w:t>
      </w:r>
      <w:r w:rsidR="00D4626D" w:rsidRPr="003372E9">
        <w:rPr>
          <w:rFonts w:ascii="TH SarabunPSK" w:hAnsi="TH SarabunPSK" w:cs="TH SarabunPSK" w:hint="cs"/>
          <w:sz w:val="30"/>
          <w:szCs w:val="30"/>
          <w:cs/>
        </w:rPr>
        <w:t xml:space="preserve">เจาะคอนกรีต เพื่อฝัง </w:t>
      </w:r>
      <w:r w:rsidR="00D4626D" w:rsidRPr="003372E9">
        <w:rPr>
          <w:rFonts w:ascii="TH SarabunPSK" w:hAnsi="TH SarabunPSK" w:cs="TH SarabunPSK"/>
          <w:sz w:val="30"/>
          <w:szCs w:val="30"/>
        </w:rPr>
        <w:t xml:space="preserve">Anchor Bolt </w:t>
      </w:r>
      <w:r w:rsidR="00D4626D" w:rsidRPr="003372E9">
        <w:rPr>
          <w:rFonts w:ascii="TH SarabunPSK" w:hAnsi="TH SarabunPSK" w:cs="TH SarabunPSK" w:hint="cs"/>
          <w:sz w:val="30"/>
          <w:szCs w:val="30"/>
          <w:cs/>
        </w:rPr>
        <w:t>ด้วยปลั๊กเคมี ซึ่งค</w:t>
      </w:r>
      <w:r>
        <w:rPr>
          <w:rFonts w:ascii="TH SarabunPSK" w:hAnsi="TH SarabunPSK" w:cs="TH SarabunPSK" w:hint="cs"/>
          <w:sz w:val="30"/>
          <w:szCs w:val="30"/>
          <w:cs/>
        </w:rPr>
        <w:t>ุณสมบัติบัติดังนี้ หรือเทียบเท่า</w:t>
      </w:r>
    </w:p>
    <w:p w14:paraId="2007B7A6" w14:textId="77777777" w:rsidR="003372E9" w:rsidRDefault="003372E9" w:rsidP="003372E9">
      <w:pPr>
        <w:pStyle w:val="ListParagraph"/>
        <w:tabs>
          <w:tab w:val="left" w:pos="1276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D4626D" w:rsidRPr="003372E9">
        <w:rPr>
          <w:rFonts w:ascii="TH SarabunPSK" w:hAnsi="TH SarabunPSK" w:cs="TH SarabunPSK" w:hint="cs"/>
          <w:sz w:val="30"/>
          <w:szCs w:val="30"/>
          <w:cs/>
        </w:rPr>
        <w:t xml:space="preserve">(5.1) น้ำยาเคมีประเภท </w:t>
      </w:r>
      <w:r w:rsidR="00D4626D" w:rsidRPr="003372E9">
        <w:rPr>
          <w:rFonts w:ascii="TH SarabunPSK" w:hAnsi="TH SarabunPSK" w:cs="TH SarabunPSK"/>
          <w:sz w:val="30"/>
          <w:szCs w:val="30"/>
        </w:rPr>
        <w:t xml:space="preserve">Synthetic resin, quartz sand and hardener </w:t>
      </w:r>
      <w:r w:rsidR="00D4626D" w:rsidRPr="003372E9">
        <w:rPr>
          <w:rFonts w:ascii="TH SarabunPSK" w:hAnsi="TH SarabunPSK" w:cs="TH SarabunPSK" w:hint="cs"/>
          <w:sz w:val="30"/>
          <w:szCs w:val="30"/>
          <w:cs/>
        </w:rPr>
        <w:t>บรรจุอยู่ในรูปหลอดแก้ว ชนิดปั่น และระยะเวลาที่เคมีแข็งตัว อุณหภูมิมากกว่า 20</w:t>
      </w:r>
      <w:r w:rsidR="00D4626D" w:rsidRPr="003372E9">
        <w:rPr>
          <w:rFonts w:ascii="AngsanaUPC" w:hAnsi="AngsanaUPC" w:cs="AngsanaUPC"/>
          <w:sz w:val="30"/>
          <w:szCs w:val="30"/>
          <w:cs/>
        </w:rPr>
        <w:t>°</w:t>
      </w:r>
      <w:r w:rsidR="00D4626D" w:rsidRPr="003372E9">
        <w:rPr>
          <w:rFonts w:ascii="TH SarabunPSK" w:hAnsi="TH SarabunPSK" w:cs="TH SarabunPSK"/>
          <w:sz w:val="30"/>
          <w:szCs w:val="30"/>
        </w:rPr>
        <w:t xml:space="preserve"> C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D4626D" w:rsidRPr="003372E9">
        <w:rPr>
          <w:rFonts w:ascii="TH SarabunPSK" w:hAnsi="TH SarabunPSK" w:cs="TH SarabunPSK" w:hint="cs"/>
          <w:sz w:val="30"/>
          <w:szCs w:val="30"/>
          <w:cs/>
        </w:rPr>
        <w:t>เคมีแข็งตัวที่ 20 นาที</w:t>
      </w:r>
    </w:p>
    <w:p w14:paraId="566B2FB8" w14:textId="3BC49EAD" w:rsidR="003372E9" w:rsidRPr="00CE4AEB" w:rsidRDefault="003372E9" w:rsidP="003372E9">
      <w:pPr>
        <w:pStyle w:val="ListParagraph"/>
        <w:tabs>
          <w:tab w:val="left" w:pos="1276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D4626D" w:rsidRPr="00CE4AEB">
        <w:rPr>
          <w:rFonts w:ascii="TH SarabunPSK" w:hAnsi="TH SarabunPSK" w:cs="TH SarabunPSK" w:hint="cs"/>
          <w:sz w:val="30"/>
          <w:szCs w:val="30"/>
          <w:cs/>
        </w:rPr>
        <w:t xml:space="preserve">(5.2) </w:t>
      </w:r>
      <w:r w:rsidR="00D4626D" w:rsidRPr="00CE4AEB">
        <w:rPr>
          <w:rFonts w:ascii="TH SarabunPSK" w:hAnsi="TH SarabunPSK" w:cs="TH SarabunPSK"/>
          <w:sz w:val="30"/>
          <w:szCs w:val="30"/>
        </w:rPr>
        <w:t>Stud Bolt</w:t>
      </w:r>
      <w:r w:rsidR="00D4626D" w:rsidRPr="00CE4AEB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CE4AEB" w:rsidRPr="00CE4AEB">
        <w:rPr>
          <w:rFonts w:ascii="TH SarabunPSK" w:hAnsi="TH SarabunPSK" w:cs="TH SarabunPSK"/>
          <w:sz w:val="30"/>
          <w:szCs w:val="30"/>
        </w:rPr>
        <w:t xml:space="preserve">Stainless Steel </w:t>
      </w:r>
      <w:r w:rsidRPr="00CE4AEB">
        <w:rPr>
          <w:rFonts w:ascii="TH SarabunPSK" w:hAnsi="TH SarabunPSK" w:cs="TH SarabunPSK"/>
          <w:sz w:val="30"/>
          <w:szCs w:val="30"/>
        </w:rPr>
        <w:t>SUS</w:t>
      </w:r>
      <w:r w:rsidR="00CE4AEB" w:rsidRPr="00CE4AEB">
        <w:rPr>
          <w:rFonts w:ascii="TH SarabunPSK" w:hAnsi="TH SarabunPSK" w:cs="TH SarabunPSK"/>
          <w:sz w:val="30"/>
          <w:szCs w:val="30"/>
        </w:rPr>
        <w:t xml:space="preserve"> </w:t>
      </w:r>
      <w:r w:rsidR="00D4626D" w:rsidRPr="00CE4AEB">
        <w:rPr>
          <w:rFonts w:ascii="TH SarabunPSK" w:hAnsi="TH SarabunPSK" w:cs="TH SarabunPSK"/>
          <w:sz w:val="30"/>
          <w:szCs w:val="30"/>
        </w:rPr>
        <w:t xml:space="preserve">304 </w:t>
      </w:r>
      <w:r w:rsidR="00CE4AEB" w:rsidRPr="00CE4AEB">
        <w:rPr>
          <w:rFonts w:ascii="TH SarabunPSK" w:hAnsi="TH SarabunPSK" w:cs="TH SarabunPSK" w:hint="cs"/>
          <w:sz w:val="30"/>
          <w:szCs w:val="30"/>
          <w:cs/>
        </w:rPr>
        <w:t>ขนาด</w:t>
      </w:r>
      <w:r w:rsidR="00D4626D" w:rsidRPr="00CE4AEB">
        <w:rPr>
          <w:rFonts w:ascii="TH SarabunPSK" w:hAnsi="TH SarabunPSK" w:cs="TH SarabunPSK" w:hint="cs"/>
          <w:sz w:val="30"/>
          <w:szCs w:val="30"/>
          <w:cs/>
        </w:rPr>
        <w:t xml:space="preserve">ไม่น้อยกว่า </w:t>
      </w:r>
      <w:r w:rsidRPr="00CE4AEB">
        <w:rPr>
          <w:rFonts w:ascii="TH SarabunPSK" w:hAnsi="TH SarabunPSK" w:cs="TH SarabunPSK"/>
          <w:sz w:val="30"/>
          <w:szCs w:val="30"/>
          <w:cs/>
        </w:rPr>
        <w:t>Ø</w:t>
      </w:r>
      <w:r w:rsidR="00D4626D" w:rsidRPr="00CE4AEB">
        <w:rPr>
          <w:rFonts w:ascii="TH SarabunPSK" w:hAnsi="TH SarabunPSK" w:cs="TH SarabunPSK" w:hint="cs"/>
          <w:sz w:val="30"/>
          <w:szCs w:val="30"/>
          <w:cs/>
        </w:rPr>
        <w:t xml:space="preserve">12 </w:t>
      </w:r>
      <w:r w:rsidRPr="00CE4AEB">
        <w:rPr>
          <w:rFonts w:ascii="TH SarabunPSK" w:hAnsi="TH SarabunPSK" w:cs="TH SarabunPSK" w:hint="cs"/>
          <w:sz w:val="30"/>
          <w:szCs w:val="30"/>
          <w:cs/>
        </w:rPr>
        <w:t>มม</w:t>
      </w:r>
      <w:r w:rsidRPr="00CE4AEB">
        <w:rPr>
          <w:rFonts w:ascii="TH SarabunPSK" w:hAnsi="TH SarabunPSK" w:cs="TH SarabunPSK"/>
          <w:sz w:val="30"/>
          <w:szCs w:val="30"/>
        </w:rPr>
        <w:t xml:space="preserve">. </w:t>
      </w:r>
      <w:r w:rsidRPr="00CE4AEB">
        <w:rPr>
          <w:rFonts w:ascii="TH SarabunPSK" w:hAnsi="TH SarabunPSK" w:cs="TH SarabunPSK" w:hint="cs"/>
          <w:sz w:val="30"/>
          <w:szCs w:val="30"/>
          <w:cs/>
        </w:rPr>
        <w:t>ยาวไม่น้อยกว่า 16</w:t>
      </w:r>
      <w:r w:rsidRPr="00CE4AEB">
        <w:rPr>
          <w:rFonts w:ascii="TH SarabunPSK" w:hAnsi="TH SarabunPSK" w:cs="TH SarabunPSK"/>
          <w:sz w:val="30"/>
          <w:szCs w:val="30"/>
        </w:rPr>
        <w:t xml:space="preserve">0 </w:t>
      </w:r>
      <w:r w:rsidRPr="00CE4AEB">
        <w:rPr>
          <w:rFonts w:ascii="TH SarabunPSK" w:hAnsi="TH SarabunPSK" w:cs="TH SarabunPSK" w:hint="cs"/>
          <w:sz w:val="30"/>
          <w:szCs w:val="30"/>
          <w:cs/>
        </w:rPr>
        <w:t>ม</w:t>
      </w:r>
      <w:r w:rsidR="00D4626D" w:rsidRPr="00CE4AEB">
        <w:rPr>
          <w:rFonts w:ascii="TH SarabunPSK" w:hAnsi="TH SarabunPSK" w:cs="TH SarabunPSK" w:hint="cs"/>
          <w:sz w:val="30"/>
          <w:szCs w:val="30"/>
          <w:cs/>
        </w:rPr>
        <w:t>ม.</w:t>
      </w:r>
    </w:p>
    <w:p w14:paraId="6213E60A" w14:textId="77777777" w:rsidR="00CE4AEB" w:rsidRDefault="003372E9" w:rsidP="00CE4AEB">
      <w:pPr>
        <w:pStyle w:val="ListParagraph"/>
        <w:tabs>
          <w:tab w:val="left" w:pos="1276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 w:rsidRPr="00CE4AEB">
        <w:rPr>
          <w:rFonts w:ascii="TH SarabunPSK" w:hAnsi="TH SarabunPSK" w:cs="TH SarabunPSK"/>
          <w:sz w:val="30"/>
          <w:szCs w:val="30"/>
        </w:rPr>
        <w:tab/>
      </w:r>
      <w:r w:rsidRPr="00CE4AEB">
        <w:rPr>
          <w:rFonts w:ascii="TH SarabunPSK" w:hAnsi="TH SarabunPSK" w:cs="TH SarabunPSK"/>
          <w:sz w:val="30"/>
          <w:szCs w:val="30"/>
        </w:rPr>
        <w:tab/>
      </w:r>
      <w:r w:rsidRPr="00CE4AEB">
        <w:rPr>
          <w:rFonts w:ascii="TH SarabunPSK" w:hAnsi="TH SarabunPSK" w:cs="TH SarabunPSK"/>
          <w:sz w:val="30"/>
          <w:szCs w:val="30"/>
        </w:rPr>
        <w:tab/>
      </w:r>
      <w:r w:rsidRPr="00CE4AEB">
        <w:rPr>
          <w:rFonts w:ascii="TH SarabunPSK" w:hAnsi="TH SarabunPSK" w:cs="TH SarabunPSK"/>
          <w:sz w:val="30"/>
          <w:szCs w:val="30"/>
        </w:rPr>
        <w:tab/>
      </w:r>
      <w:r w:rsidR="00D4626D" w:rsidRPr="00CE4AEB">
        <w:rPr>
          <w:rFonts w:ascii="TH SarabunPSK" w:hAnsi="TH SarabunPSK" w:cs="TH SarabunPSK" w:hint="cs"/>
          <w:sz w:val="30"/>
          <w:szCs w:val="30"/>
          <w:cs/>
        </w:rPr>
        <w:t xml:space="preserve">(5.3) </w:t>
      </w:r>
      <w:r w:rsidR="00D4626D" w:rsidRPr="00CE4AEB">
        <w:rPr>
          <w:rFonts w:ascii="TH SarabunPSK" w:hAnsi="TH SarabunPSK" w:cs="TH SarabunPSK"/>
          <w:sz w:val="30"/>
          <w:szCs w:val="30"/>
        </w:rPr>
        <w:t>Nu</w:t>
      </w:r>
      <w:r w:rsidR="00CE4AEB" w:rsidRPr="00CE4AEB">
        <w:rPr>
          <w:rFonts w:ascii="TH SarabunPSK" w:hAnsi="TH SarabunPSK" w:cs="TH SarabunPSK"/>
          <w:sz w:val="30"/>
          <w:szCs w:val="30"/>
        </w:rPr>
        <w:t xml:space="preserve">t &amp; Washer Stainless Steel </w:t>
      </w:r>
      <w:r w:rsidRPr="00CE4AEB">
        <w:rPr>
          <w:rFonts w:ascii="TH SarabunPSK" w:hAnsi="TH SarabunPSK" w:cs="TH SarabunPSK"/>
          <w:sz w:val="30"/>
          <w:szCs w:val="30"/>
        </w:rPr>
        <w:t>SUS</w:t>
      </w:r>
      <w:r w:rsidR="00CE4AEB" w:rsidRPr="00CE4AEB">
        <w:rPr>
          <w:rFonts w:ascii="TH SarabunPSK" w:hAnsi="TH SarabunPSK" w:cs="TH SarabunPSK"/>
          <w:sz w:val="30"/>
          <w:szCs w:val="30"/>
        </w:rPr>
        <w:t xml:space="preserve"> </w:t>
      </w:r>
      <w:r w:rsidR="00D4626D" w:rsidRPr="00CE4AEB">
        <w:rPr>
          <w:rFonts w:ascii="TH SarabunPSK" w:hAnsi="TH SarabunPSK" w:cs="TH SarabunPSK"/>
          <w:sz w:val="30"/>
          <w:szCs w:val="30"/>
        </w:rPr>
        <w:t>304</w:t>
      </w:r>
      <w:r w:rsidR="00CE4AEB" w:rsidRPr="00CE4AEB">
        <w:rPr>
          <w:rFonts w:ascii="TH SarabunPSK" w:hAnsi="TH SarabunPSK" w:cs="TH SarabunPSK" w:hint="cs"/>
          <w:sz w:val="30"/>
          <w:szCs w:val="30"/>
          <w:cs/>
        </w:rPr>
        <w:t xml:space="preserve"> ขนาดใช้ร่วมกับข้อ (5.2)</w:t>
      </w:r>
    </w:p>
    <w:p w14:paraId="74CAFD95" w14:textId="60884176" w:rsidR="0015001E" w:rsidRPr="00CE4AEB" w:rsidRDefault="00CE4AEB" w:rsidP="00CE4AEB">
      <w:pPr>
        <w:pStyle w:val="ListParagraph"/>
        <w:tabs>
          <w:tab w:val="left" w:pos="810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A97861" w:rsidRPr="00D53FE6">
        <w:rPr>
          <w:rFonts w:ascii="TH SarabunPSK" w:hAnsi="TH SarabunPSK" w:cs="TH SarabunPSK"/>
          <w:color w:val="000000" w:themeColor="text1"/>
          <w:sz w:val="30"/>
          <w:szCs w:val="30"/>
        </w:rPr>
        <w:t>.9</w:t>
      </w:r>
      <w:r w:rsidR="00F12AEA" w:rsidRPr="00D53FE6">
        <w:rPr>
          <w:rFonts w:ascii="TH SarabunPSK" w:hAnsi="TH SarabunPSK" w:cs="TH SarabunPSK"/>
          <w:color w:val="000000" w:themeColor="text1"/>
          <w:sz w:val="30"/>
          <w:szCs w:val="30"/>
        </w:rPr>
        <w:t>.6</w:t>
      </w:r>
      <w:r w:rsidR="00BF2716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BF271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เศษวัสดุต่างๆที่ผู้รับจ้างดำเนินการทั้งหมดห้ามมิให้ตกลงพื้นด้านล่างเด็ดขาด ผู้รับจ้างต้อง</w:t>
      </w:r>
      <w:r w:rsidR="00BF271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ขนย้าย</w:t>
      </w:r>
      <w:r w:rsidR="00BF271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ออกจากพื้นที่</w:t>
      </w:r>
      <w:r w:rsidR="00BF271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วันต่อวัน โดยขนย้ายไปทิ้งในบริเวณที่ผู้คุวบคุมงาน กฟผ. กำหนดให้</w:t>
      </w:r>
      <w:r w:rsidR="00E611A0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     </w:t>
      </w:r>
    </w:p>
    <w:p w14:paraId="460876C1" w14:textId="7E3A6C44" w:rsidR="00CE4AEB" w:rsidRDefault="00CD4E07" w:rsidP="00CE4AEB">
      <w:pPr>
        <w:ind w:firstLine="567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="00A9786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10</w:t>
      </w:r>
      <w:r w:rsidR="00C34A1E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งานจัดหา และติดตั้งเหล็กเสริมคอนกรีต</w:t>
      </w:r>
    </w:p>
    <w:p w14:paraId="2E473C79" w14:textId="4007B714" w:rsidR="00CE4AEB" w:rsidRDefault="00CD4E07" w:rsidP="00CE4AEB">
      <w:pPr>
        <w:ind w:firstLine="812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="00A9786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10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.1 </w:t>
      </w:r>
      <w:r w:rsidR="00D7575A" w:rsidRPr="00D53FE6">
        <w:rPr>
          <w:rFonts w:ascii="TH SarabunPSK" w:hAnsi="TH SarabunPSK" w:cs="TH SarabunPSK"/>
          <w:color w:val="000000" w:themeColor="text1"/>
          <w:spacing w:val="2"/>
          <w:kern w:val="30"/>
          <w:sz w:val="30"/>
          <w:szCs w:val="30"/>
          <w:cs/>
        </w:rPr>
        <w:t>หลังจากสกัดคอนกรีตแล้วเสร็จ ให้ตรวจสอบเหล็กเสริม</w:t>
      </w:r>
      <w:r w:rsidR="00A964F7" w:rsidRPr="00D53FE6">
        <w:rPr>
          <w:rFonts w:ascii="TH SarabunPSK" w:hAnsi="TH SarabunPSK" w:cs="TH SarabunPSK" w:hint="cs"/>
          <w:color w:val="000000" w:themeColor="text1"/>
          <w:spacing w:val="2"/>
          <w:kern w:val="30"/>
          <w:sz w:val="30"/>
          <w:szCs w:val="30"/>
          <w:cs/>
        </w:rPr>
        <w:t>เดิม</w:t>
      </w:r>
      <w:r w:rsidR="00D7575A" w:rsidRPr="00D53FE6">
        <w:rPr>
          <w:rFonts w:ascii="TH SarabunPSK" w:hAnsi="TH SarabunPSK" w:cs="TH SarabunPSK"/>
          <w:color w:val="000000" w:themeColor="text1"/>
          <w:spacing w:val="2"/>
          <w:kern w:val="30"/>
          <w:sz w:val="30"/>
          <w:szCs w:val="30"/>
          <w:cs/>
        </w:rPr>
        <w:t xml:space="preserve"> หากพบเหล็กเป็นสนิมให้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ผู้รับจ้างกำจัดสนิมเหล็กออกทั้งหมด พร้อมประเมิ</w:t>
      </w:r>
      <w:r w:rsidR="00CE4AE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นพื้นที่หน้าตัดเหล็กที่หายไป </w:t>
      </w:r>
      <w:r w:rsidR="00CE4AE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หาก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ประเมินแล้วเสียหายมากกว่า </w:t>
      </w:r>
      <w:r w:rsidR="00CE4AEB">
        <w:rPr>
          <w:rFonts w:ascii="TH SarabunPSK" w:hAnsi="TH SarabunPSK" w:cs="TH SarabunPSK"/>
          <w:color w:val="000000" w:themeColor="text1"/>
          <w:sz w:val="30"/>
          <w:szCs w:val="30"/>
        </w:rPr>
        <w:t>10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% </w:t>
      </w:r>
      <w:r w:rsidR="00D7575A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ของพื้นที่หน้าตัดเดิม ผู้รับจ้างต้องเสริมเส้นใหม่ทดแทนไม่น้อยกว่าหน้าตัดเหล็กที่หายไป</w:t>
      </w:r>
    </w:p>
    <w:p w14:paraId="307C3158" w14:textId="6FD1D4E1" w:rsidR="00F300D7" w:rsidRDefault="00CD4E07" w:rsidP="00F300D7">
      <w:pPr>
        <w:ind w:firstLine="812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D7575A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A97861">
        <w:rPr>
          <w:rFonts w:ascii="TH SarabunPSK" w:hAnsi="TH SarabunPSK" w:cs="TH SarabunPSK" w:hint="cs"/>
          <w:sz w:val="30"/>
          <w:szCs w:val="30"/>
          <w:cs/>
        </w:rPr>
        <w:t>10</w:t>
      </w:r>
      <w:r w:rsidR="00D7575A" w:rsidRPr="0011617E">
        <w:rPr>
          <w:rFonts w:ascii="TH SarabunPSK" w:hAnsi="TH SarabunPSK" w:cs="TH SarabunPSK"/>
          <w:sz w:val="30"/>
          <w:szCs w:val="30"/>
          <w:cs/>
        </w:rPr>
        <w:t xml:space="preserve">.2 เหล็กเสริมเส้นใหม่ที่ใช้กับเหล็กเมน หรือเหล็กแกน กำหนดให้ใช้เหล็กเส้นกลมผิวข้ออ้อยขนาดไม่น้อยกว่า </w:t>
      </w:r>
      <w:r w:rsidR="00D7575A" w:rsidRPr="0011617E">
        <w:rPr>
          <w:rFonts w:ascii="TH SarabunPSK" w:hAnsi="TH SarabunPSK" w:cs="TH SarabunPSK"/>
          <w:sz w:val="30"/>
          <w:szCs w:val="30"/>
        </w:rPr>
        <w:t xml:space="preserve">DB 12 </w:t>
      </w:r>
      <w:r w:rsidR="00D7575A" w:rsidRPr="0011617E">
        <w:rPr>
          <w:rFonts w:ascii="TH SarabunPSK" w:hAnsi="TH SarabunPSK" w:cs="TH SarabunPSK"/>
          <w:sz w:val="30"/>
          <w:szCs w:val="30"/>
          <w:cs/>
        </w:rPr>
        <w:t xml:space="preserve">มม. ชั้นคุณภาพ </w:t>
      </w:r>
      <w:r w:rsidR="00D7575A" w:rsidRPr="0011617E">
        <w:rPr>
          <w:rFonts w:ascii="TH SarabunPSK" w:hAnsi="TH SarabunPSK" w:cs="TH SarabunPSK"/>
          <w:sz w:val="30"/>
          <w:szCs w:val="30"/>
        </w:rPr>
        <w:t>SD 40</w:t>
      </w:r>
      <w:r w:rsidR="4EEABF52" w:rsidRPr="0011617E">
        <w:rPr>
          <w:rFonts w:ascii="TH SarabunPSK" w:hAnsi="TH SarabunPSK" w:cs="TH SarabunPSK"/>
          <w:sz w:val="30"/>
          <w:szCs w:val="30"/>
          <w:cs/>
        </w:rPr>
        <w:t xml:space="preserve"> ตามมาตรฐาน มอก</w:t>
      </w:r>
      <w:r w:rsidR="4EEABF52" w:rsidRPr="0011617E">
        <w:rPr>
          <w:rFonts w:ascii="TH SarabunPSK" w:hAnsi="TH SarabunPSK" w:cs="TH SarabunPSK"/>
          <w:sz w:val="30"/>
          <w:szCs w:val="30"/>
        </w:rPr>
        <w:t>.</w:t>
      </w:r>
      <w:r w:rsidR="3918DF5E" w:rsidRPr="0011617E">
        <w:rPr>
          <w:rFonts w:ascii="TH SarabunPSK" w:hAnsi="TH SarabunPSK" w:cs="TH SarabunPSK"/>
          <w:sz w:val="30"/>
          <w:szCs w:val="30"/>
        </w:rPr>
        <w:t xml:space="preserve"> 24 </w:t>
      </w:r>
      <w:r w:rsidR="091B0A3D" w:rsidRPr="0011617E">
        <w:rPr>
          <w:rFonts w:ascii="TH SarabunPSK" w:hAnsi="TH SarabunPSK" w:cs="TH SarabunPSK"/>
          <w:sz w:val="30"/>
          <w:szCs w:val="30"/>
        </w:rPr>
        <w:t>-</w:t>
      </w:r>
      <w:r w:rsidR="3918DF5E" w:rsidRPr="0011617E">
        <w:rPr>
          <w:rFonts w:ascii="TH SarabunPSK" w:hAnsi="TH SarabunPSK" w:cs="TH SarabunPSK"/>
          <w:sz w:val="30"/>
          <w:szCs w:val="30"/>
        </w:rPr>
        <w:t>2559</w:t>
      </w:r>
      <w:r w:rsidR="4EEABF52" w:rsidRPr="0011617E">
        <w:rPr>
          <w:rFonts w:ascii="TH SarabunPSK" w:hAnsi="TH SarabunPSK" w:cs="TH SarabunPSK"/>
          <w:sz w:val="30"/>
          <w:szCs w:val="30"/>
        </w:rPr>
        <w:t xml:space="preserve"> (</w:t>
      </w:r>
      <w:r w:rsidR="05762D94" w:rsidRPr="0011617E">
        <w:rPr>
          <w:rFonts w:ascii="TH SarabunPSK" w:hAnsi="TH SarabunPSK" w:cs="TH SarabunPSK"/>
          <w:sz w:val="30"/>
          <w:szCs w:val="30"/>
        </w:rPr>
        <w:t>non</w:t>
      </w:r>
      <w:r w:rsidR="00F300D7">
        <w:rPr>
          <w:rFonts w:ascii="TH SarabunPSK" w:hAnsi="TH SarabunPSK" w:cs="TH SarabunPSK"/>
          <w:sz w:val="30"/>
          <w:szCs w:val="30"/>
        </w:rPr>
        <w:t>-</w:t>
      </w:r>
      <w:r w:rsidR="0A0E8E63" w:rsidRPr="0011617E">
        <w:rPr>
          <w:rFonts w:ascii="TH SarabunPSK" w:hAnsi="TH SarabunPSK" w:cs="TH SarabunPSK"/>
          <w:sz w:val="30"/>
          <w:szCs w:val="30"/>
        </w:rPr>
        <w:t>t</w:t>
      </w:r>
      <w:r w:rsidR="4EEABF52" w:rsidRPr="0011617E">
        <w:rPr>
          <w:rFonts w:ascii="TH SarabunPSK" w:hAnsi="TH SarabunPSK" w:cs="TH SarabunPSK"/>
          <w:sz w:val="30"/>
          <w:szCs w:val="30"/>
        </w:rPr>
        <w:t>)</w:t>
      </w:r>
    </w:p>
    <w:p w14:paraId="2C2FAE0B" w14:textId="17161DD3" w:rsidR="00E34F48" w:rsidRPr="00F300D7" w:rsidRDefault="00CD4E07" w:rsidP="00F300D7">
      <w:pPr>
        <w:ind w:firstLine="812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00E34F48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A97861">
        <w:rPr>
          <w:rFonts w:ascii="TH SarabunPSK" w:hAnsi="TH SarabunPSK" w:cs="TH SarabunPSK" w:hint="cs"/>
          <w:sz w:val="30"/>
          <w:szCs w:val="30"/>
          <w:cs/>
        </w:rPr>
        <w:t>10</w:t>
      </w:r>
      <w:r w:rsidR="00E34F48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E34F48" w:rsidRPr="0011617E">
        <w:rPr>
          <w:rFonts w:ascii="TH SarabunPSK" w:hAnsi="TH SarabunPSK" w:cs="TH SarabunPSK"/>
          <w:sz w:val="30"/>
          <w:szCs w:val="30"/>
        </w:rPr>
        <w:t>3</w:t>
      </w:r>
      <w:r w:rsidR="00E34F48" w:rsidRPr="0011617E">
        <w:rPr>
          <w:rFonts w:ascii="TH SarabunPSK" w:hAnsi="TH SarabunPSK" w:cs="TH SarabunPSK"/>
          <w:sz w:val="30"/>
          <w:szCs w:val="30"/>
          <w:cs/>
        </w:rPr>
        <w:t xml:space="preserve"> เหล็กเสริมคอนกรีต</w:t>
      </w:r>
      <w:r w:rsidR="00D13F3B" w:rsidRPr="0011617E">
        <w:rPr>
          <w:rFonts w:ascii="TH SarabunPSK" w:hAnsi="TH SarabunPSK" w:cs="TH SarabunPSK"/>
          <w:sz w:val="30"/>
          <w:szCs w:val="30"/>
          <w:cs/>
        </w:rPr>
        <w:t>เดิม</w:t>
      </w:r>
      <w:r w:rsidR="00E34F48" w:rsidRPr="0011617E">
        <w:rPr>
          <w:rFonts w:ascii="TH SarabunPSK" w:hAnsi="TH SarabunPSK" w:cs="TH SarabunPSK"/>
          <w:sz w:val="30"/>
          <w:szCs w:val="30"/>
          <w:cs/>
        </w:rPr>
        <w:t>หลังจากกำจัดสนิมแล้วเสร็จ กำหนดให้ทาน้ำยาเค</w:t>
      </w:r>
      <w:r w:rsidR="00D13F3B" w:rsidRPr="0011617E">
        <w:rPr>
          <w:rFonts w:ascii="TH SarabunPSK" w:hAnsi="TH SarabunPSK" w:cs="TH SarabunPSK"/>
          <w:sz w:val="30"/>
          <w:szCs w:val="30"/>
          <w:cs/>
        </w:rPr>
        <w:t>ลือบเพื่อยับยั้งการเกิดสนิมทั้งหมด</w:t>
      </w:r>
      <w:r w:rsidR="00E34F48" w:rsidRPr="0011617E">
        <w:rPr>
          <w:rFonts w:ascii="TH SarabunPSK" w:hAnsi="TH SarabunPSK" w:cs="TH SarabunPSK"/>
          <w:sz w:val="30"/>
          <w:szCs w:val="30"/>
          <w:cs/>
        </w:rPr>
        <w:t xml:space="preserve"> ซึ่งน้ำยาเคลือบมีคุณสมบัติดังนี้</w:t>
      </w:r>
      <w:r w:rsidR="00F300D7">
        <w:rPr>
          <w:rFonts w:ascii="TH SarabunPSK" w:hAnsi="TH SarabunPSK" w:cs="TH SarabunPSK"/>
          <w:sz w:val="30"/>
          <w:szCs w:val="30"/>
        </w:rPr>
        <w:t xml:space="preserve"> </w:t>
      </w:r>
      <w:r w:rsidR="00E34F48" w:rsidRPr="0011617E">
        <w:rPr>
          <w:rFonts w:ascii="TH SarabunPSK" w:hAnsi="TH SarabunPSK" w:cs="TH SarabunPSK"/>
          <w:sz w:val="30"/>
          <w:szCs w:val="30"/>
          <w:cs/>
        </w:rPr>
        <w:t>หรือเทียบเท่า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4111"/>
      </w:tblGrid>
      <w:tr w:rsidR="0011617E" w:rsidRPr="0011617E" w14:paraId="07E3B9D9" w14:textId="77777777">
        <w:trPr>
          <w:trHeight w:val="397"/>
        </w:trPr>
        <w:tc>
          <w:tcPr>
            <w:tcW w:w="5103" w:type="dxa"/>
            <w:vAlign w:val="center"/>
          </w:tcPr>
          <w:p w14:paraId="3C34A56D" w14:textId="77777777" w:rsidR="00886B0C" w:rsidRPr="0011617E" w:rsidRDefault="00886B0C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Type</w:t>
            </w:r>
          </w:p>
        </w:tc>
        <w:tc>
          <w:tcPr>
            <w:tcW w:w="4111" w:type="dxa"/>
            <w:vAlign w:val="center"/>
          </w:tcPr>
          <w:p w14:paraId="4ABB20BC" w14:textId="77777777" w:rsidR="00886B0C" w:rsidRPr="0011617E" w:rsidRDefault="00886B0C" w:rsidP="008D277D">
            <w:pPr>
              <w:tabs>
                <w:tab w:val="left" w:pos="1134"/>
                <w:tab w:val="left" w:pos="2694"/>
              </w:tabs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Cement Based</w:t>
            </w:r>
          </w:p>
        </w:tc>
      </w:tr>
      <w:tr w:rsidR="0011617E" w:rsidRPr="0011617E" w14:paraId="4DAA379C" w14:textId="77777777">
        <w:trPr>
          <w:trHeight w:val="397"/>
        </w:trPr>
        <w:tc>
          <w:tcPr>
            <w:tcW w:w="5103" w:type="dxa"/>
            <w:vAlign w:val="center"/>
          </w:tcPr>
          <w:p w14:paraId="465D5C60" w14:textId="77777777" w:rsidR="00886B0C" w:rsidRPr="0011617E" w:rsidRDefault="00886B0C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Part</w:t>
            </w:r>
          </w:p>
        </w:tc>
        <w:tc>
          <w:tcPr>
            <w:tcW w:w="4111" w:type="dxa"/>
            <w:vAlign w:val="center"/>
          </w:tcPr>
          <w:p w14:paraId="06AD9E9A" w14:textId="77777777" w:rsidR="00886B0C" w:rsidRPr="0011617E" w:rsidRDefault="00886B0C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Single Component</w:t>
            </w:r>
          </w:p>
        </w:tc>
      </w:tr>
      <w:tr w:rsidR="0011617E" w:rsidRPr="0011617E" w14:paraId="0E8B1A4A" w14:textId="77777777">
        <w:trPr>
          <w:trHeight w:val="397"/>
        </w:trPr>
        <w:tc>
          <w:tcPr>
            <w:tcW w:w="5103" w:type="dxa"/>
            <w:vAlign w:val="center"/>
          </w:tcPr>
          <w:p w14:paraId="16244852" w14:textId="77777777" w:rsidR="00886B0C" w:rsidRPr="0011617E" w:rsidRDefault="00886B0C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Color</w:t>
            </w:r>
          </w:p>
        </w:tc>
        <w:tc>
          <w:tcPr>
            <w:tcW w:w="4111" w:type="dxa"/>
            <w:vAlign w:val="center"/>
          </w:tcPr>
          <w:p w14:paraId="08F733CE" w14:textId="77777777" w:rsidR="00886B0C" w:rsidRPr="0011617E" w:rsidRDefault="00886B0C" w:rsidP="008D277D">
            <w:pPr>
              <w:tabs>
                <w:tab w:val="left" w:pos="1134"/>
                <w:tab w:val="left" w:pos="2694"/>
              </w:tabs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Grey and Orange</w:t>
            </w:r>
          </w:p>
        </w:tc>
      </w:tr>
      <w:tr w:rsidR="0011617E" w:rsidRPr="0011617E" w14:paraId="127B4CCD" w14:textId="77777777">
        <w:trPr>
          <w:trHeight w:val="397"/>
        </w:trPr>
        <w:tc>
          <w:tcPr>
            <w:tcW w:w="5103" w:type="dxa"/>
            <w:vAlign w:val="center"/>
          </w:tcPr>
          <w:p w14:paraId="097C420F" w14:textId="77777777" w:rsidR="00886B0C" w:rsidRPr="0011617E" w:rsidRDefault="00886B0C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Total Halogen Content (ZTV–Sib90 Compliance Test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)</w:t>
            </w:r>
          </w:p>
        </w:tc>
        <w:tc>
          <w:tcPr>
            <w:tcW w:w="4111" w:type="dxa"/>
            <w:vAlign w:val="center"/>
          </w:tcPr>
          <w:p w14:paraId="7EFEDD43" w14:textId="77777777" w:rsidR="00886B0C" w:rsidRPr="0011617E" w:rsidRDefault="00886B0C" w:rsidP="008D277D">
            <w:pPr>
              <w:tabs>
                <w:tab w:val="left" w:pos="1134"/>
                <w:tab w:val="left" w:pos="2694"/>
              </w:tabs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≤ 0.05</w:t>
            </w:r>
          </w:p>
        </w:tc>
      </w:tr>
      <w:tr w:rsidR="0011617E" w:rsidRPr="0011617E" w14:paraId="30DDACF5" w14:textId="77777777">
        <w:trPr>
          <w:trHeight w:val="397"/>
        </w:trPr>
        <w:tc>
          <w:tcPr>
            <w:tcW w:w="5103" w:type="dxa"/>
            <w:vAlign w:val="center"/>
          </w:tcPr>
          <w:p w14:paraId="1F3E18E2" w14:textId="77777777" w:rsidR="00886B0C" w:rsidRPr="0011617E" w:rsidRDefault="00886B0C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Corrosion Stimulation (ZTV–Sib90 Compliance Test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)</w:t>
            </w:r>
          </w:p>
        </w:tc>
        <w:tc>
          <w:tcPr>
            <w:tcW w:w="4111" w:type="dxa"/>
            <w:vAlign w:val="center"/>
          </w:tcPr>
          <w:p w14:paraId="2C4D69B9" w14:textId="77777777" w:rsidR="00886B0C" w:rsidRPr="0011617E" w:rsidRDefault="00886B0C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≤ 10</w:t>
            </w:r>
          </w:p>
        </w:tc>
      </w:tr>
      <w:tr w:rsidR="0011617E" w:rsidRPr="0011617E" w14:paraId="5C10D5D3" w14:textId="77777777">
        <w:trPr>
          <w:trHeight w:val="397"/>
        </w:trPr>
        <w:tc>
          <w:tcPr>
            <w:tcW w:w="5103" w:type="dxa"/>
            <w:vAlign w:val="center"/>
          </w:tcPr>
          <w:p w14:paraId="4341092C" w14:textId="77777777" w:rsidR="00886B0C" w:rsidRPr="0011617E" w:rsidRDefault="00886B0C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Corrosion Resistance (ZTV–Sib90 Compliance Test)</w:t>
            </w:r>
          </w:p>
        </w:tc>
        <w:tc>
          <w:tcPr>
            <w:tcW w:w="4111" w:type="dxa"/>
            <w:vAlign w:val="center"/>
          </w:tcPr>
          <w:p w14:paraId="3109B27B" w14:textId="77777777" w:rsidR="00886B0C" w:rsidRPr="0011617E" w:rsidRDefault="00886B0C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≤ 1</w:t>
            </w:r>
          </w:p>
        </w:tc>
      </w:tr>
      <w:tr w:rsidR="0011617E" w:rsidRPr="0011617E" w14:paraId="173CC9E5" w14:textId="77777777">
        <w:trPr>
          <w:trHeight w:val="397"/>
        </w:trPr>
        <w:tc>
          <w:tcPr>
            <w:tcW w:w="5103" w:type="dxa"/>
            <w:vAlign w:val="center"/>
          </w:tcPr>
          <w:p w14:paraId="0CE7E1E3" w14:textId="77777777" w:rsidR="00886B0C" w:rsidRPr="0011617E" w:rsidRDefault="00886B0C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Accelerated Weathering (ZTV–Sib90 Compliance Test)</w:t>
            </w:r>
          </w:p>
        </w:tc>
        <w:tc>
          <w:tcPr>
            <w:tcW w:w="4111" w:type="dxa"/>
            <w:vAlign w:val="center"/>
          </w:tcPr>
          <w:p w14:paraId="36D179F6" w14:textId="77777777" w:rsidR="00886B0C" w:rsidRPr="0011617E" w:rsidRDefault="00886B0C" w:rsidP="008D277D">
            <w:pPr>
              <w:tabs>
                <w:tab w:val="left" w:pos="1134"/>
                <w:tab w:val="left" w:pos="2694"/>
              </w:tabs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-10 Cycles DIN 50017 No Corrosion/NO</w:t>
            </w:r>
          </w:p>
          <w:p w14:paraId="1D40AA8F" w14:textId="77777777" w:rsidR="00886B0C" w:rsidRPr="0011617E" w:rsidRDefault="00886B0C" w:rsidP="008D277D">
            <w:pPr>
              <w:tabs>
                <w:tab w:val="left" w:pos="1134"/>
                <w:tab w:val="left" w:pos="2694"/>
              </w:tabs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lastRenderedPageBreak/>
              <w:t>-10 Cycles DIN 50018 Delamination/Max. Crack Width</w:t>
            </w:r>
          </w:p>
          <w:p w14:paraId="54DC01C5" w14:textId="77777777" w:rsidR="00886B0C" w:rsidRPr="0011617E" w:rsidRDefault="00886B0C" w:rsidP="008D277D">
            <w:pPr>
              <w:tabs>
                <w:tab w:val="left" w:pos="1134"/>
                <w:tab w:val="left" w:pos="2694"/>
              </w:tabs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-120 Cycles DIN 50021 </w:t>
            </w:r>
            <w:r w:rsidRPr="0011617E">
              <w:rPr>
                <w:rFonts w:ascii="TH SarabunPSK" w:eastAsia="Symbol" w:hAnsi="TH SarabunPSK" w:cs="TH SarabunPSK"/>
                <w:sz w:val="30"/>
                <w:szCs w:val="30"/>
              </w:rPr>
              <w:t>£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0.1 mm.</w:t>
            </w:r>
          </w:p>
        </w:tc>
      </w:tr>
    </w:tbl>
    <w:p w14:paraId="20AEB74C" w14:textId="77777777" w:rsidR="00F300D7" w:rsidRPr="00B74E25" w:rsidRDefault="00742E3A" w:rsidP="00F300D7">
      <w:pPr>
        <w:pStyle w:val="ListParagraph"/>
        <w:tabs>
          <w:tab w:val="left" w:pos="1134"/>
        </w:tabs>
        <w:ind w:left="0" w:firstLine="720"/>
        <w:jc w:val="both"/>
        <w:rPr>
          <w:rFonts w:ascii="TH SarabunPSK" w:hAnsi="TH SarabunPSK" w:cs="TH SarabunPSK"/>
          <w:sz w:val="16"/>
          <w:szCs w:val="16"/>
        </w:rPr>
      </w:pPr>
      <w:r w:rsidRPr="0011617E">
        <w:rPr>
          <w:rFonts w:ascii="TH SarabunPSK" w:hAnsi="TH SarabunPSK" w:cs="TH SarabunPSK"/>
          <w:sz w:val="30"/>
          <w:szCs w:val="30"/>
          <w:cs/>
        </w:rPr>
        <w:lastRenderedPageBreak/>
        <w:tab/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</w:p>
    <w:p w14:paraId="1DCBE035" w14:textId="55BF5D2B" w:rsidR="00781ED5" w:rsidRDefault="00F300D7" w:rsidP="00781ED5">
      <w:pPr>
        <w:pStyle w:val="ListParagraph"/>
        <w:tabs>
          <w:tab w:val="left" w:pos="810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 w:rsidR="00CD4E07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D13F3B" w:rsidRPr="00D53FE6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="00A97861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10</w:t>
      </w:r>
      <w:r w:rsidR="00D13F3B" w:rsidRPr="00D53FE6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="00D13F3B" w:rsidRPr="00D53FE6">
        <w:rPr>
          <w:rFonts w:ascii="TH SarabunPSK" w:hAnsi="TH SarabunPSK" w:cs="TH SarabunPSK"/>
          <w:color w:val="000000" w:themeColor="text1"/>
          <w:spacing w:val="-4"/>
          <w:sz w:val="30"/>
          <w:szCs w:val="30"/>
        </w:rPr>
        <w:t>4</w:t>
      </w:r>
      <w:r w:rsidR="00BF4620">
        <w:rPr>
          <w:rFonts w:ascii="TH SarabunPSK" w:hAnsi="TH SarabunPSK" w:cs="TH SarabunPSK" w:hint="cs"/>
          <w:color w:val="00B050"/>
          <w:sz w:val="30"/>
          <w:szCs w:val="30"/>
          <w:cs/>
        </w:rPr>
        <w:t xml:space="preserve"> </w:t>
      </w:r>
      <w:r w:rsidR="00CC260B" w:rsidRPr="00781ED5">
        <w:rPr>
          <w:rFonts w:ascii="TH SarabunPSK" w:hAnsi="TH SarabunPSK" w:cs="TH SarabunPSK" w:hint="cs"/>
          <w:sz w:val="30"/>
          <w:szCs w:val="30"/>
          <w:cs/>
        </w:rPr>
        <w:t>เหล็กเสริมคอนกรีตของใหม่ทุกเส้น</w:t>
      </w:r>
      <w:r w:rsidR="00BF4620" w:rsidRPr="00781ED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CC260B" w:rsidRPr="00781ED5">
        <w:rPr>
          <w:rFonts w:ascii="TH SarabunPSK" w:hAnsi="TH SarabunPSK" w:cs="TH SarabunPSK" w:hint="cs"/>
          <w:sz w:val="30"/>
          <w:szCs w:val="30"/>
          <w:cs/>
        </w:rPr>
        <w:t>และเหล็กราวกันตก</w:t>
      </w:r>
      <w:r w:rsidRPr="00781ED5">
        <w:rPr>
          <w:rFonts w:ascii="TH SarabunPSK" w:hAnsi="TH SarabunPSK" w:cs="TH SarabunPSK"/>
          <w:sz w:val="30"/>
          <w:szCs w:val="30"/>
        </w:rPr>
        <w:t xml:space="preserve"> </w:t>
      </w:r>
      <w:r w:rsidR="00CC260B" w:rsidRPr="00781ED5">
        <w:rPr>
          <w:rFonts w:ascii="TH SarabunPSK" w:hAnsi="TH SarabunPSK" w:cs="TH SarabunPSK" w:hint="cs"/>
          <w:sz w:val="30"/>
          <w:szCs w:val="30"/>
          <w:cs/>
        </w:rPr>
        <w:t>รวมทั้งหมด</w:t>
      </w:r>
      <w:r w:rsidR="00BF4620" w:rsidRPr="00781ED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CC260B" w:rsidRPr="00781ED5">
        <w:rPr>
          <w:rFonts w:ascii="TH SarabunPSK" w:hAnsi="TH SarabunPSK" w:cs="TH SarabunPSK" w:hint="cs"/>
          <w:sz w:val="30"/>
          <w:szCs w:val="30"/>
          <w:cs/>
        </w:rPr>
        <w:t>ผู้รับจ้างต้องนำไปผ่านกระบวนการ</w:t>
      </w:r>
      <w:r w:rsidR="00BF4620" w:rsidRPr="00781ED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CC260B" w:rsidRPr="00781ED5">
        <w:rPr>
          <w:rFonts w:ascii="TH SarabunPSK" w:hAnsi="TH SarabunPSK" w:cs="TH SarabunPSK"/>
          <w:sz w:val="30"/>
          <w:szCs w:val="30"/>
        </w:rPr>
        <w:t>Hot Dip Galvanized</w:t>
      </w:r>
      <w:r w:rsidR="00D13F3B" w:rsidRPr="00781ED5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 </w:t>
      </w:r>
      <w:r w:rsidR="0075352C" w:rsidRPr="00781ED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ในระหว่างดัดงอ หรือขณะติดตั้ง หรือกรณีใดๆก็ตาม </w:t>
      </w:r>
      <w:r w:rsidR="00C65D8B" w:rsidRPr="00781ED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หาก</w:t>
      </w:r>
      <w:r w:rsidR="0075352C" w:rsidRPr="00781ED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ทำให้</w:t>
      </w:r>
      <w:r w:rsidR="00CC260B" w:rsidRPr="00781ED5">
        <w:rPr>
          <w:rFonts w:ascii="TH SarabunPSK" w:hAnsi="TH SarabunPSK" w:cs="TH SarabunPSK"/>
          <w:sz w:val="30"/>
          <w:szCs w:val="30"/>
        </w:rPr>
        <w:t xml:space="preserve"> Galvanized</w:t>
      </w:r>
      <w:r w:rsidR="00CC260B" w:rsidRPr="00781ED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 </w:t>
      </w:r>
      <w:r w:rsidR="00C65D8B" w:rsidRPr="00781ED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เ</w:t>
      </w:r>
      <w:r w:rsidR="0075352C" w:rsidRPr="00781ED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สียหาย</w:t>
      </w:r>
      <w:r w:rsidR="00D13F3B" w:rsidRPr="00781ED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ผู้รับจ้างต้อง</w:t>
      </w:r>
      <w:r w:rsidR="007560A7" w:rsidRPr="00781ED5">
        <w:rPr>
          <w:rFonts w:ascii="TH SarabunPSK" w:hAnsi="TH SarabunPSK" w:cs="TH SarabunPSK" w:hint="cs"/>
          <w:sz w:val="30"/>
          <w:szCs w:val="30"/>
          <w:cs/>
        </w:rPr>
        <w:t>ซ่อมด้วย</w:t>
      </w:r>
      <w:r w:rsidR="007560A7" w:rsidRPr="00781ED5">
        <w:rPr>
          <w:rFonts w:ascii="TH SarabunPSK" w:hAnsi="TH SarabunPSK" w:cs="TH SarabunPSK"/>
          <w:sz w:val="30"/>
          <w:szCs w:val="30"/>
          <w:cs/>
        </w:rPr>
        <w:t>สังกะสีเหลว</w:t>
      </w:r>
      <w:r w:rsidR="00781ED5" w:rsidRPr="00781ED5">
        <w:rPr>
          <w:rFonts w:ascii="TH SarabunPSK" w:hAnsi="TH SarabunPSK" w:cs="TH SarabunPSK" w:hint="cs"/>
          <w:sz w:val="30"/>
          <w:szCs w:val="30"/>
          <w:cs/>
        </w:rPr>
        <w:t xml:space="preserve">ตามข้อ (3) </w:t>
      </w:r>
      <w:r w:rsidR="00BF4620" w:rsidRPr="00781ED5">
        <w:rPr>
          <w:rFonts w:ascii="TH SarabunPSK" w:hAnsi="TH SarabunPSK" w:cs="TH SarabunPSK"/>
          <w:sz w:val="30"/>
          <w:szCs w:val="30"/>
        </w:rPr>
        <w:t>Hot Dip Galvanized</w:t>
      </w:r>
      <w:r w:rsidR="00BF4620" w:rsidRPr="00781ED5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 xml:space="preserve"> ดังกล่าว</w:t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>มีรายละเอียดดังนี้</w:t>
      </w:r>
    </w:p>
    <w:p w14:paraId="0AA44448" w14:textId="3100EA5C" w:rsidR="00781ED5" w:rsidRPr="00781ED5" w:rsidRDefault="00781ED5" w:rsidP="00781ED5">
      <w:pPr>
        <w:pStyle w:val="ListParagraph"/>
        <w:tabs>
          <w:tab w:val="left" w:pos="810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 xml:space="preserve">(1) โรงงานชุบสังกะสีต้องผ่านมาตราฐาน </w:t>
      </w:r>
      <w:r w:rsidR="008B3462" w:rsidRPr="00781ED5">
        <w:rPr>
          <w:rFonts w:ascii="TH SarabunPSK" w:hAnsi="TH SarabunPSK" w:cs="TH SarabunPSK"/>
          <w:sz w:val="30"/>
          <w:szCs w:val="30"/>
        </w:rPr>
        <w:t xml:space="preserve">ISO </w:t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>และ</w:t>
      </w:r>
      <w:r w:rsidRPr="00781ED5">
        <w:rPr>
          <w:rFonts w:ascii="TH SarabunPSK" w:hAnsi="TH SarabunPSK" w:cs="TH SarabunPSK"/>
          <w:sz w:val="30"/>
          <w:szCs w:val="30"/>
        </w:rPr>
        <w:t xml:space="preserve"> </w:t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>กฟผ. สามารถเข้าตรวจสอบได้</w:t>
      </w:r>
    </w:p>
    <w:p w14:paraId="5BA65DC0" w14:textId="77777777" w:rsidR="00781ED5" w:rsidRPr="00781ED5" w:rsidRDefault="00781ED5" w:rsidP="00781ED5">
      <w:pPr>
        <w:pStyle w:val="ListParagraph"/>
        <w:tabs>
          <w:tab w:val="left" w:pos="810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 w:rsidRPr="00781ED5">
        <w:rPr>
          <w:rFonts w:ascii="TH SarabunPSK" w:hAnsi="TH SarabunPSK" w:cs="TH SarabunPSK"/>
          <w:sz w:val="30"/>
          <w:szCs w:val="30"/>
        </w:rPr>
        <w:tab/>
      </w:r>
      <w:r w:rsidRPr="00781ED5">
        <w:rPr>
          <w:rFonts w:ascii="TH SarabunPSK" w:hAnsi="TH SarabunPSK" w:cs="TH SarabunPSK"/>
          <w:sz w:val="30"/>
          <w:szCs w:val="30"/>
        </w:rPr>
        <w:tab/>
      </w:r>
      <w:r w:rsidRPr="00781ED5">
        <w:rPr>
          <w:rFonts w:ascii="TH SarabunPSK" w:hAnsi="TH SarabunPSK" w:cs="TH SarabunPSK"/>
          <w:sz w:val="30"/>
          <w:szCs w:val="30"/>
        </w:rPr>
        <w:tab/>
      </w:r>
      <w:r w:rsidRPr="00781ED5">
        <w:rPr>
          <w:rFonts w:ascii="TH SarabunPSK" w:hAnsi="TH SarabunPSK" w:cs="TH SarabunPSK"/>
          <w:sz w:val="30"/>
          <w:szCs w:val="30"/>
        </w:rPr>
        <w:tab/>
      </w:r>
      <w:r w:rsidRPr="00781ED5">
        <w:rPr>
          <w:rFonts w:ascii="TH SarabunPSK" w:hAnsi="TH SarabunPSK" w:cs="TH SarabunPSK"/>
          <w:sz w:val="30"/>
          <w:szCs w:val="30"/>
        </w:rPr>
        <w:tab/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 xml:space="preserve">(2) </w:t>
      </w:r>
      <w:r w:rsidR="008B3462" w:rsidRPr="00781ED5">
        <w:rPr>
          <w:rFonts w:ascii="TH SarabunPSK" w:hAnsi="TH SarabunPSK" w:cs="TH SarabunPSK"/>
          <w:sz w:val="30"/>
          <w:szCs w:val="30"/>
        </w:rPr>
        <w:t xml:space="preserve">Hot Dip Galvanized </w:t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 xml:space="preserve">ตามมาตราฐาน </w:t>
      </w:r>
      <w:r w:rsidR="008B3462" w:rsidRPr="00781ED5">
        <w:rPr>
          <w:rFonts w:ascii="TH SarabunPSK" w:hAnsi="TH SarabunPSK" w:cs="TH SarabunPSK"/>
          <w:sz w:val="30"/>
          <w:szCs w:val="30"/>
        </w:rPr>
        <w:t>ASTM A 123</w:t>
      </w:r>
    </w:p>
    <w:p w14:paraId="6B29EE36" w14:textId="46318D31" w:rsidR="00781ED5" w:rsidRDefault="00781ED5" w:rsidP="00781ED5">
      <w:pPr>
        <w:pStyle w:val="ListParagraph"/>
        <w:tabs>
          <w:tab w:val="left" w:pos="810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 w:rsidRPr="00781ED5">
        <w:rPr>
          <w:rFonts w:ascii="TH SarabunPSK" w:hAnsi="TH SarabunPSK" w:cs="TH SarabunPSK"/>
          <w:sz w:val="30"/>
          <w:szCs w:val="30"/>
        </w:rPr>
        <w:tab/>
      </w:r>
      <w:r w:rsidRPr="00781ED5">
        <w:rPr>
          <w:rFonts w:ascii="TH SarabunPSK" w:hAnsi="TH SarabunPSK" w:cs="TH SarabunPSK"/>
          <w:sz w:val="30"/>
          <w:szCs w:val="30"/>
        </w:rPr>
        <w:tab/>
      </w:r>
      <w:r w:rsidRPr="00781ED5">
        <w:rPr>
          <w:rFonts w:ascii="TH SarabunPSK" w:hAnsi="TH SarabunPSK" w:cs="TH SarabunPSK"/>
          <w:sz w:val="30"/>
          <w:szCs w:val="30"/>
        </w:rPr>
        <w:tab/>
      </w:r>
      <w:r w:rsidRPr="00781ED5">
        <w:rPr>
          <w:rFonts w:ascii="TH SarabunPSK" w:hAnsi="TH SarabunPSK" w:cs="TH SarabunPSK"/>
          <w:sz w:val="30"/>
          <w:szCs w:val="30"/>
        </w:rPr>
        <w:tab/>
      </w:r>
      <w:r w:rsidRPr="00781ED5">
        <w:rPr>
          <w:rFonts w:ascii="TH SarabunPSK" w:hAnsi="TH SarabunPSK" w:cs="TH SarabunPSK"/>
          <w:sz w:val="30"/>
          <w:szCs w:val="30"/>
        </w:rPr>
        <w:tab/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>(3) หลังจากชุบชิ้นงานแล้วเสร็จพบว่า สังกะสีเกิดถลอดหรือหลุดล่อน กำหนดให้ซ่อมด้วย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 xml:space="preserve">สังกะสีเหลวที่มีส่วนผสมของ </w:t>
      </w:r>
      <w:r w:rsidR="008B3462" w:rsidRPr="00781ED5">
        <w:rPr>
          <w:rFonts w:ascii="TH SarabunPSK" w:hAnsi="TH SarabunPSK" w:cs="TH SarabunPSK"/>
          <w:sz w:val="30"/>
          <w:szCs w:val="30"/>
        </w:rPr>
        <w:t xml:space="preserve">Zinc Contain 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 xml:space="preserve">เมื่อแห้งไม่น้อยกว่า </w:t>
      </w:r>
      <w:r w:rsidR="008B3462" w:rsidRPr="00781ED5">
        <w:rPr>
          <w:rFonts w:ascii="TH SarabunPSK" w:hAnsi="TH SarabunPSK" w:cs="TH SarabunPSK"/>
          <w:sz w:val="30"/>
          <w:szCs w:val="30"/>
        </w:rPr>
        <w:t>96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8B3462" w:rsidRPr="00781ED5">
        <w:rPr>
          <w:rFonts w:ascii="TH SarabunPSK" w:hAnsi="TH SarabunPSK" w:cs="TH SarabunPSK"/>
          <w:sz w:val="30"/>
          <w:szCs w:val="30"/>
        </w:rPr>
        <w:t xml:space="preserve">% 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>โดยน้ำหนัก</w:t>
      </w:r>
      <w:r w:rsidR="008B3462" w:rsidRPr="00781ED5">
        <w:rPr>
          <w:rFonts w:ascii="TH SarabunPSK" w:hAnsi="TH SarabunPSK" w:cs="TH SarabunPSK"/>
          <w:sz w:val="30"/>
          <w:szCs w:val="30"/>
        </w:rPr>
        <w:t>,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 xml:space="preserve"> ทนต่อความเป็นกรด</w:t>
      </w:r>
      <w:r w:rsidR="008B3462" w:rsidRPr="00781ED5">
        <w:rPr>
          <w:rFonts w:ascii="TH SarabunPSK" w:hAnsi="TH SarabunPSK" w:cs="TH SarabunPSK"/>
          <w:sz w:val="30"/>
          <w:szCs w:val="30"/>
        </w:rPr>
        <w:t>-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 xml:space="preserve">ด่าง ได้ระหว่าง </w:t>
      </w:r>
      <w:r w:rsidR="008B3462" w:rsidRPr="00781ED5">
        <w:rPr>
          <w:rFonts w:ascii="TH SarabunPSK" w:hAnsi="TH SarabunPSK" w:cs="TH SarabunPSK"/>
          <w:sz w:val="30"/>
          <w:szCs w:val="30"/>
        </w:rPr>
        <w:t>PH 3-11,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E91E25">
        <w:rPr>
          <w:rFonts w:ascii="TH SarabunPSK" w:hAnsi="TH SarabunPSK" w:cs="TH SarabunPSK"/>
          <w:sz w:val="30"/>
          <w:szCs w:val="30"/>
        </w:rPr>
        <w:t xml:space="preserve">  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 xml:space="preserve">ทนความร้อนได้ไม่น้อยกว่า </w:t>
      </w:r>
      <w:r w:rsidR="008B3462" w:rsidRPr="00781ED5">
        <w:rPr>
          <w:rFonts w:ascii="TH SarabunPSK" w:hAnsi="TH SarabunPSK" w:cs="TH SarabunPSK"/>
          <w:sz w:val="30"/>
          <w:szCs w:val="30"/>
        </w:rPr>
        <w:t>80</w:t>
      </w:r>
      <w:r w:rsidR="008B3462" w:rsidRPr="00781ED5">
        <w:rPr>
          <w:rFonts w:ascii="TH SarabunPSK" w:hAnsi="TH SarabunPSK" w:cs="TH SarabunPSK"/>
          <w:sz w:val="30"/>
          <w:szCs w:val="30"/>
          <w:cs/>
        </w:rPr>
        <w:t xml:space="preserve"> องศาเซลเซียส และความชื้นสัมพัทธ์ได้ </w:t>
      </w:r>
      <w:r w:rsidR="008B3462" w:rsidRPr="00781ED5">
        <w:rPr>
          <w:rFonts w:ascii="TH SarabunPSK" w:hAnsi="TH SarabunPSK" w:cs="TH SarabunPSK"/>
          <w:sz w:val="30"/>
          <w:szCs w:val="30"/>
        </w:rPr>
        <w:t>94 %</w:t>
      </w:r>
    </w:p>
    <w:p w14:paraId="115B3948" w14:textId="77E7CE88" w:rsidR="00781ED5" w:rsidRDefault="00781ED5" w:rsidP="00781ED5">
      <w:pPr>
        <w:pStyle w:val="ListParagraph"/>
        <w:tabs>
          <w:tab w:val="left" w:pos="810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>(4)</w:t>
      </w:r>
      <w:r w:rsidR="008B3462" w:rsidRPr="00781ED5">
        <w:rPr>
          <w:rFonts w:ascii="TH SarabunPSK" w:hAnsi="TH SarabunPSK" w:cs="TH SarabunPSK"/>
          <w:sz w:val="30"/>
          <w:szCs w:val="30"/>
        </w:rPr>
        <w:t xml:space="preserve"> </w:t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 xml:space="preserve">ตรวจสอบความหนาสังกะสีหลังการชุบ ผู้ควบคุมงาน กฟผ. </w:t>
      </w:r>
      <w:r w:rsidR="007560A7" w:rsidRPr="00781ED5">
        <w:rPr>
          <w:rFonts w:ascii="TH SarabunPSK" w:hAnsi="TH SarabunPSK" w:cs="TH SarabunPSK" w:hint="cs"/>
          <w:sz w:val="30"/>
          <w:szCs w:val="30"/>
          <w:cs/>
        </w:rPr>
        <w:t>จะตรวจจากการอ้างอิงมาตรฐานตาม</w:t>
      </w:r>
      <w:r w:rsidR="00E91E25">
        <w:rPr>
          <w:rFonts w:ascii="TH SarabunPSK" w:hAnsi="TH SarabunPSK" w:cs="TH SarabunPSK"/>
          <w:sz w:val="30"/>
          <w:szCs w:val="30"/>
        </w:rPr>
        <w:t xml:space="preserve">   </w:t>
      </w:r>
      <w:r w:rsidR="007560A7" w:rsidRPr="00781ED5">
        <w:rPr>
          <w:rFonts w:ascii="TH SarabunPSK" w:hAnsi="TH SarabunPSK" w:cs="TH SarabunPSK" w:hint="cs"/>
          <w:sz w:val="30"/>
          <w:szCs w:val="30"/>
          <w:cs/>
        </w:rPr>
        <w:t>ข้อ (2) ของเหล็กแต่ละชนิด โดยการ</w:t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>สุ่มตรวจ ถ้าผลตรวจสอบไม่</w:t>
      </w:r>
      <w:r w:rsidR="007560A7" w:rsidRPr="00781ED5">
        <w:rPr>
          <w:rFonts w:ascii="TH SarabunPSK" w:hAnsi="TH SarabunPSK" w:cs="TH SarabunPSK" w:hint="cs"/>
          <w:sz w:val="30"/>
          <w:szCs w:val="30"/>
          <w:cs/>
        </w:rPr>
        <w:t>ได้ตามมาตราฐานฯ</w:t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 xml:space="preserve"> ผู้รับจ้างต้องนำกับไ</w:t>
      </w:r>
      <w:r w:rsidRPr="00781ED5">
        <w:rPr>
          <w:rFonts w:ascii="TH SarabunPSK" w:hAnsi="TH SarabunPSK" w:cs="TH SarabunPSK" w:hint="cs"/>
          <w:sz w:val="30"/>
          <w:szCs w:val="30"/>
          <w:cs/>
        </w:rPr>
        <w:t>ปดำเนินการใหม่   ซึ่งเครื่</w:t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>องมือในการตรวจสอบผู้รับจ้างเป็นผู้จัดหา</w:t>
      </w:r>
    </w:p>
    <w:p w14:paraId="4C3991C0" w14:textId="77777777" w:rsidR="00781ED5" w:rsidRDefault="00781ED5" w:rsidP="00781ED5">
      <w:pPr>
        <w:pStyle w:val="ListParagraph"/>
        <w:tabs>
          <w:tab w:val="left" w:pos="810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781ED5">
        <w:rPr>
          <w:rFonts w:ascii="TH SarabunPSK" w:hAnsi="TH SarabunPSK" w:cs="TH SarabunPSK"/>
          <w:sz w:val="30"/>
          <w:szCs w:val="30"/>
          <w:cs/>
        </w:rPr>
        <w:tab/>
      </w:r>
      <w:r w:rsidRPr="00781ED5">
        <w:rPr>
          <w:rFonts w:ascii="TH SarabunPSK" w:hAnsi="TH SarabunPSK" w:cs="TH SarabunPSK"/>
          <w:sz w:val="30"/>
          <w:szCs w:val="30"/>
          <w:cs/>
        </w:rPr>
        <w:tab/>
      </w:r>
      <w:r w:rsidR="008B3462" w:rsidRPr="00781ED5">
        <w:rPr>
          <w:rFonts w:ascii="TH SarabunPSK" w:hAnsi="TH SarabunPSK" w:cs="TH SarabunPSK" w:hint="cs"/>
          <w:sz w:val="30"/>
          <w:szCs w:val="30"/>
          <w:cs/>
        </w:rPr>
        <w:t xml:space="preserve">(5) อัตราค่าการโก่งตัว/บิดตัว หลังการชุบต้องไม่เกิน </w:t>
      </w:r>
      <w:r w:rsidRPr="00781ED5">
        <w:rPr>
          <w:rFonts w:ascii="TH SarabunPSK" w:hAnsi="TH SarabunPSK" w:cs="TH SarabunPSK"/>
          <w:sz w:val="30"/>
          <w:szCs w:val="30"/>
        </w:rPr>
        <w:t>L</w:t>
      </w:r>
      <w:r w:rsidRPr="00781ED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781ED5">
        <w:rPr>
          <w:rFonts w:ascii="TH SarabunPSK" w:hAnsi="TH SarabunPSK" w:cs="TH SarabunPSK"/>
          <w:sz w:val="30"/>
          <w:szCs w:val="30"/>
        </w:rPr>
        <w:t>/</w:t>
      </w:r>
      <w:r w:rsidRPr="00781ED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8B3462" w:rsidRPr="00781ED5">
        <w:rPr>
          <w:rFonts w:ascii="TH SarabunPSK" w:hAnsi="TH SarabunPSK" w:cs="TH SarabunPSK"/>
          <w:sz w:val="30"/>
          <w:szCs w:val="30"/>
        </w:rPr>
        <w:t>500</w:t>
      </w:r>
    </w:p>
    <w:p w14:paraId="5BA7D908" w14:textId="6B629CA4" w:rsidR="00EB634C" w:rsidRPr="00781ED5" w:rsidRDefault="00781ED5" w:rsidP="00781ED5">
      <w:pPr>
        <w:pStyle w:val="ListParagraph"/>
        <w:tabs>
          <w:tab w:val="left" w:pos="810"/>
        </w:tabs>
        <w:ind w:left="0" w:firstLine="720"/>
        <w:jc w:val="thaiDistribute"/>
        <w:rPr>
          <w:rFonts w:ascii="TH SarabunPSK" w:hAnsi="TH SarabunPSK" w:cs="TH SarabunPSK"/>
          <w:sz w:val="30"/>
          <w:szCs w:val="30"/>
          <w:cs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3</w:t>
      </w:r>
      <w:r w:rsidR="00433C6B" w:rsidRPr="00D53FE6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.</w:t>
      </w:r>
      <w:r w:rsidR="00A97861" w:rsidRPr="00D53FE6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>10</w:t>
      </w:r>
      <w:r w:rsidR="00433C6B" w:rsidRPr="00D53FE6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.5</w:t>
      </w:r>
      <w:r w:rsidR="00A97861" w:rsidRPr="00D53FE6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 xml:space="preserve"> </w:t>
      </w:r>
      <w:r w:rsidR="00EB634C" w:rsidRPr="00D53FE6">
        <w:rPr>
          <w:rFonts w:ascii="TH SarabunPSK" w:hAnsi="TH SarabunPSK" w:cs="TH SarabunPSK"/>
          <w:color w:val="000000" w:themeColor="text1"/>
          <w:spacing w:val="-6"/>
          <w:kern w:val="30"/>
          <w:sz w:val="30"/>
          <w:szCs w:val="30"/>
          <w:cs/>
        </w:rPr>
        <w:t>งาน</w:t>
      </w:r>
      <w:r w:rsidR="006A34CF" w:rsidRPr="00D53FE6">
        <w:rPr>
          <w:rFonts w:ascii="TH SarabunPSK" w:hAnsi="TH SarabunPSK" w:cs="TH SarabunPSK"/>
          <w:color w:val="000000" w:themeColor="text1"/>
          <w:spacing w:val="-6"/>
          <w:kern w:val="30"/>
          <w:sz w:val="30"/>
          <w:szCs w:val="30"/>
          <w:cs/>
        </w:rPr>
        <w:t>เจาะคอนกรีต</w:t>
      </w:r>
      <w:r w:rsidR="006A34CF" w:rsidRPr="00D53FE6">
        <w:rPr>
          <w:rFonts w:ascii="TH SarabunPSK" w:hAnsi="TH SarabunPSK" w:cs="TH SarabunPSK"/>
          <w:color w:val="000000" w:themeColor="text1"/>
          <w:spacing w:val="-6"/>
          <w:sz w:val="30"/>
          <w:szCs w:val="30"/>
          <w:cs/>
        </w:rPr>
        <w:t>เพื่อฝังเหล็ก</w:t>
      </w:r>
      <w:r w:rsidR="00EB634C" w:rsidRPr="00D53FE6">
        <w:rPr>
          <w:rFonts w:ascii="TH SarabunPSK" w:hAnsi="TH SarabunPSK" w:cs="TH SarabunPSK"/>
          <w:color w:val="000000" w:themeColor="text1"/>
          <w:spacing w:val="-6"/>
          <w:sz w:val="30"/>
          <w:szCs w:val="30"/>
          <w:cs/>
        </w:rPr>
        <w:t>เข้าไปในคอนกรีต</w:t>
      </w:r>
      <w:r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</w:t>
      </w:r>
      <w:r w:rsidR="001756FE" w:rsidRPr="00D53FE6">
        <w:rPr>
          <w:rFonts w:ascii="TH SarabunPSK" w:hAnsi="TH SarabunPSK" w:cs="TH SarabunPSK"/>
          <w:color w:val="000000" w:themeColor="text1"/>
          <w:spacing w:val="-6"/>
          <w:sz w:val="30"/>
          <w:szCs w:val="30"/>
          <w:cs/>
        </w:rPr>
        <w:t>กำหนดให้เจาะลึกไม่น้อยกว่า</w:t>
      </w:r>
      <w:r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</w:t>
      </w:r>
      <w:r w:rsidR="001756FE" w:rsidRPr="00D53FE6">
        <w:rPr>
          <w:rFonts w:ascii="TH SarabunPSK" w:hAnsi="TH SarabunPSK" w:cs="TH SarabunPSK"/>
          <w:color w:val="000000" w:themeColor="text1"/>
          <w:spacing w:val="-6"/>
          <w:sz w:val="30"/>
          <w:szCs w:val="30"/>
          <w:cs/>
        </w:rPr>
        <w:t>0.15</w:t>
      </w:r>
      <w:r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</w:t>
      </w:r>
      <w:r w:rsidR="00EB634C" w:rsidRPr="00D53FE6">
        <w:rPr>
          <w:rFonts w:ascii="TH SarabunPSK" w:hAnsi="TH SarabunPSK" w:cs="TH SarabunPSK"/>
          <w:color w:val="000000" w:themeColor="text1"/>
          <w:spacing w:val="-6"/>
          <w:sz w:val="30"/>
          <w:szCs w:val="30"/>
          <w:cs/>
        </w:rPr>
        <w:t>ม.</w:t>
      </w:r>
      <w:r w:rsidR="001756FE" w:rsidRPr="00D53FE6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</w:t>
      </w:r>
      <w:r w:rsidR="00EB634C" w:rsidRPr="00D53FE6">
        <w:rPr>
          <w:rFonts w:ascii="TH SarabunPSK" w:hAnsi="TH SarabunPSK" w:cs="TH SarabunPSK"/>
          <w:color w:val="000000" w:themeColor="text1"/>
          <w:spacing w:val="-6"/>
          <w:sz w:val="30"/>
          <w:szCs w:val="30"/>
          <w:cs/>
        </w:rPr>
        <w:t>และเชื่อมประสาน</w:t>
      </w:r>
      <w:r w:rsidR="00EB634C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ระหว่าง เหล็ก กับ คอนกรีต ด้วยอีพ็อกซี่ที่มีคุณสมบัติดังนี้ หรือเทียบเท่า</w:t>
      </w:r>
    </w:p>
    <w:tbl>
      <w:tblPr>
        <w:tblW w:w="0" w:type="auto"/>
        <w:tblInd w:w="113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573"/>
        <w:gridCol w:w="4572"/>
      </w:tblGrid>
      <w:tr w:rsidR="0011617E" w:rsidRPr="0011617E" w14:paraId="60086F6E" w14:textId="77777777">
        <w:tc>
          <w:tcPr>
            <w:tcW w:w="4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13DDE99" w14:textId="77777777" w:rsidR="006A34CF" w:rsidRPr="00A529B0" w:rsidRDefault="006A34CF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A529B0">
              <w:rPr>
                <w:rFonts w:ascii="TH SarabunPSK" w:hAnsi="TH SarabunPSK" w:cs="TH SarabunPSK"/>
                <w:sz w:val="30"/>
                <w:szCs w:val="30"/>
                <w:cs/>
              </w:rPr>
              <w:t>เคมีภัณฑ์พื้นฐาน</w:t>
            </w:r>
          </w:p>
        </w:tc>
        <w:tc>
          <w:tcPr>
            <w:tcW w:w="4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D91737D" w14:textId="77777777" w:rsidR="006A34CF" w:rsidRPr="0011617E" w:rsidRDefault="006A34CF" w:rsidP="008D277D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อีพ็อกซี่เรซิ่น</w:t>
            </w:r>
          </w:p>
        </w:tc>
      </w:tr>
      <w:tr w:rsidR="0011617E" w:rsidRPr="0011617E" w14:paraId="13793CC3" w14:textId="77777777">
        <w:tc>
          <w:tcPr>
            <w:tcW w:w="4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A7B3D1" w14:textId="77777777" w:rsidR="006A34CF" w:rsidRPr="00A529B0" w:rsidRDefault="006A34CF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A529B0">
              <w:rPr>
                <w:rFonts w:ascii="TH SarabunPSK" w:hAnsi="TH SarabunPSK" w:cs="TH SarabunPSK"/>
                <w:sz w:val="30"/>
                <w:szCs w:val="30"/>
                <w:cs/>
              </w:rPr>
              <w:t>อุณหภูมิขณะทำงาน</w:t>
            </w:r>
          </w:p>
        </w:tc>
        <w:tc>
          <w:tcPr>
            <w:tcW w:w="4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2AA1F22" w14:textId="77777777" w:rsidR="006A34CF" w:rsidRPr="0011617E" w:rsidRDefault="006A34CF" w:rsidP="008D277D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10 - 30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  <w:cs/>
              </w:rPr>
              <w:t>๐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C</w:t>
            </w:r>
          </w:p>
        </w:tc>
      </w:tr>
      <w:tr w:rsidR="0011617E" w:rsidRPr="0011617E" w14:paraId="59983209" w14:textId="77777777">
        <w:tc>
          <w:tcPr>
            <w:tcW w:w="4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D1CBD6A" w14:textId="77777777" w:rsidR="006A34CF" w:rsidRPr="00A529B0" w:rsidRDefault="006A34CF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A529B0">
              <w:rPr>
                <w:rFonts w:ascii="TH SarabunPSK" w:hAnsi="TH SarabunPSK" w:cs="TH SarabunPSK"/>
                <w:sz w:val="30"/>
                <w:szCs w:val="30"/>
                <w:cs/>
              </w:rPr>
              <w:t>ค่ากำลังรับแรงดึง</w:t>
            </w:r>
          </w:p>
        </w:tc>
        <w:tc>
          <w:tcPr>
            <w:tcW w:w="4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29B444E" w14:textId="77777777" w:rsidR="006A34CF" w:rsidRPr="0011617E" w:rsidRDefault="006A34CF" w:rsidP="008D277D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ไม่น้อยกว่า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19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>2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(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ที่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7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วัน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, 30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  <w:cs/>
              </w:rPr>
              <w:t>๐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C)</w:t>
            </w:r>
          </w:p>
        </w:tc>
      </w:tr>
      <w:tr w:rsidR="0011617E" w:rsidRPr="0011617E" w14:paraId="4B85D9A1" w14:textId="77777777">
        <w:tc>
          <w:tcPr>
            <w:tcW w:w="4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C46AF8" w14:textId="77777777" w:rsidR="006A34CF" w:rsidRPr="00A529B0" w:rsidRDefault="006A34CF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A529B0">
              <w:rPr>
                <w:rFonts w:ascii="TH SarabunPSK" w:hAnsi="TH SarabunPSK" w:cs="TH SarabunPSK"/>
                <w:sz w:val="30"/>
                <w:szCs w:val="30"/>
                <w:cs/>
              </w:rPr>
              <w:t>ค่ากำลังรับแรงอัด</w:t>
            </w:r>
          </w:p>
        </w:tc>
        <w:tc>
          <w:tcPr>
            <w:tcW w:w="4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04894EC" w14:textId="77777777" w:rsidR="006A34CF" w:rsidRPr="0011617E" w:rsidRDefault="006A34CF" w:rsidP="008D277D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ไม่น้อยกว่า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55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>2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(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ที่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7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วัน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, 30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  <w:cs/>
              </w:rPr>
              <w:t>๐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C)</w:t>
            </w:r>
          </w:p>
        </w:tc>
      </w:tr>
      <w:tr w:rsidR="0011617E" w:rsidRPr="0011617E" w14:paraId="6475119E" w14:textId="77777777">
        <w:tc>
          <w:tcPr>
            <w:tcW w:w="4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8FAE2A8" w14:textId="77777777" w:rsidR="006A34CF" w:rsidRPr="00A529B0" w:rsidRDefault="006A34CF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A529B0">
              <w:rPr>
                <w:rFonts w:ascii="TH SarabunPSK" w:hAnsi="TH SarabunPSK" w:cs="TH SarabunPSK"/>
                <w:sz w:val="30"/>
                <w:szCs w:val="30"/>
                <w:cs/>
              </w:rPr>
              <w:t>ค่ากำลังรับแรงดัด</w:t>
            </w:r>
          </w:p>
        </w:tc>
        <w:tc>
          <w:tcPr>
            <w:tcW w:w="4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BD639D1" w14:textId="77777777" w:rsidR="006A34CF" w:rsidRPr="0011617E" w:rsidRDefault="006A34CF" w:rsidP="008D277D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ไม่น้อยกว่า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30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>2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(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ที่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7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วัน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, 30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  <w:cs/>
              </w:rPr>
              <w:t>๐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C)</w:t>
            </w:r>
          </w:p>
        </w:tc>
      </w:tr>
      <w:tr w:rsidR="006A34CF" w:rsidRPr="0011617E" w14:paraId="69A53F3E" w14:textId="77777777">
        <w:tc>
          <w:tcPr>
            <w:tcW w:w="4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A31BCA0" w14:textId="77777777" w:rsidR="006A34CF" w:rsidRPr="00A529B0" w:rsidRDefault="006A34CF" w:rsidP="008D277D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A529B0">
              <w:rPr>
                <w:rFonts w:ascii="TH SarabunPSK" w:hAnsi="TH SarabunPSK" w:cs="TH SarabunPSK"/>
                <w:sz w:val="30"/>
                <w:szCs w:val="30"/>
                <w:cs/>
              </w:rPr>
              <w:t>ค่าแรงยึดเกาะ</w:t>
            </w:r>
          </w:p>
        </w:tc>
        <w:tc>
          <w:tcPr>
            <w:tcW w:w="45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11E4B59" w14:textId="77777777" w:rsidR="001D5A91" w:rsidRPr="0011617E" w:rsidRDefault="006A34CF" w:rsidP="008D277D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ไม่น้อยกว่า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4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>2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(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บนพื้นผิวคอนกรีต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)</w:t>
            </w:r>
          </w:p>
          <w:p w14:paraId="623D6DAC" w14:textId="77777777" w:rsidR="006A34CF" w:rsidRPr="0011617E" w:rsidRDefault="006A34CF" w:rsidP="008D277D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ไม่น้อยกว่า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13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>2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(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บนพื้นผิวเหล็ก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)</w:t>
            </w:r>
          </w:p>
        </w:tc>
      </w:tr>
    </w:tbl>
    <w:p w14:paraId="6BB9CC08" w14:textId="77777777" w:rsidR="00781ED5" w:rsidRPr="00B74E25" w:rsidRDefault="00781ED5" w:rsidP="00742E3A">
      <w:pPr>
        <w:tabs>
          <w:tab w:val="left" w:pos="851"/>
          <w:tab w:val="left" w:pos="1134"/>
          <w:tab w:val="left" w:pos="2694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6D59AB3F" w14:textId="0F038391" w:rsidR="00781ED5" w:rsidRDefault="00781ED5" w:rsidP="00781ED5">
      <w:pPr>
        <w:tabs>
          <w:tab w:val="left" w:pos="540"/>
          <w:tab w:val="left" w:pos="1134"/>
          <w:tab w:val="left" w:pos="2694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A97861">
        <w:rPr>
          <w:rFonts w:ascii="TH SarabunPSK" w:hAnsi="TH SarabunPSK" w:cs="TH SarabunPSK" w:hint="cs"/>
          <w:sz w:val="30"/>
          <w:szCs w:val="30"/>
          <w:cs/>
        </w:rPr>
        <w:t>11</w:t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 xml:space="preserve"> งานจัดหา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>และติดตั้งแบบหล่อคอนกรีตพร้อมค้ำยัน ต้องติดตั้งให้มั่นคงแข็งแรง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>และวัสดุที่ใช้ทำแบบ และค้ำยันต้องได้รับความเห็นชอบจากผู้ควบคุมงาน กฟผ. ก่อนดำเนินการ</w:t>
      </w:r>
    </w:p>
    <w:p w14:paraId="4F62EA5F" w14:textId="2C09EB54" w:rsidR="00781ED5" w:rsidRDefault="00781ED5" w:rsidP="00781ED5">
      <w:pPr>
        <w:tabs>
          <w:tab w:val="left" w:pos="540"/>
          <w:tab w:val="left" w:pos="1134"/>
          <w:tab w:val="left" w:pos="2694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1A4E68" w:rsidRPr="0011617E">
        <w:rPr>
          <w:rFonts w:ascii="TH SarabunPSK" w:hAnsi="TH SarabunPSK" w:cs="TH SarabunPSK"/>
          <w:sz w:val="30"/>
          <w:szCs w:val="30"/>
          <w:cs/>
        </w:rPr>
        <w:t>1</w:t>
      </w:r>
      <w:r w:rsidR="00A97861">
        <w:rPr>
          <w:rFonts w:ascii="TH SarabunPSK" w:hAnsi="TH SarabunPSK" w:cs="TH SarabunPSK" w:hint="cs"/>
          <w:sz w:val="30"/>
          <w:szCs w:val="30"/>
          <w:cs/>
        </w:rPr>
        <w:t>2</w:t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 xml:space="preserve"> งานจัดหา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>และทาน้ำยาประสานระหว่างคอนกรีตเก่ากับคอนกรีตใหม่</w:t>
      </w:r>
      <w:r w:rsidR="00606B37" w:rsidRPr="0011617E">
        <w:rPr>
          <w:rFonts w:ascii="TH SarabunPSK" w:hAnsi="TH SarabunPSK" w:cs="TH SarabunPSK" w:hint="cs"/>
          <w:sz w:val="30"/>
          <w:szCs w:val="30"/>
          <w:cs/>
        </w:rPr>
        <w:t xml:space="preserve"> โดยกำหนดให้ทาเฉพาะโครง</w:t>
      </w:r>
      <w:r w:rsidR="001D1280" w:rsidRPr="0011617E">
        <w:rPr>
          <w:rFonts w:ascii="TH SarabunPSK" w:hAnsi="TH SarabunPSK" w:cs="TH SarabunPSK" w:hint="cs"/>
          <w:sz w:val="30"/>
          <w:szCs w:val="30"/>
          <w:cs/>
        </w:rPr>
        <w:t xml:space="preserve">สร้าง 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 </w:t>
      </w:r>
      <w:r w:rsidR="008133D0" w:rsidRPr="0011617E">
        <w:rPr>
          <w:rFonts w:ascii="TH SarabunPSK" w:hAnsi="TH SarabunPSK" w:cs="TH SarabunPSK" w:hint="cs"/>
          <w:sz w:val="30"/>
          <w:szCs w:val="30"/>
          <w:cs/>
        </w:rPr>
        <w:t>ค.ส.ล.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606B37" w:rsidRPr="0011617E">
        <w:rPr>
          <w:rFonts w:ascii="TH SarabunPSK" w:hAnsi="TH SarabunPSK" w:cs="TH SarabunPSK" w:hint="cs"/>
          <w:sz w:val="30"/>
          <w:szCs w:val="30"/>
          <w:cs/>
        </w:rPr>
        <w:t xml:space="preserve">ที่อยู่ด้านบนทั้งหมด </w:t>
      </w:r>
      <w:r w:rsidR="00A529B0">
        <w:rPr>
          <w:rFonts w:ascii="TH SarabunPSK" w:hAnsi="TH SarabunPSK" w:cs="TH SarabunPSK" w:hint="cs"/>
          <w:sz w:val="30"/>
          <w:szCs w:val="30"/>
          <w:cs/>
        </w:rPr>
        <w:t>(ยกเว้นพื้นสำเร็จรูป)</w:t>
      </w:r>
      <w:r w:rsidR="00606B37" w:rsidRPr="0011617E">
        <w:rPr>
          <w:rFonts w:ascii="TH SarabunPSK" w:hAnsi="TH SarabunPSK" w:cs="TH SarabunPSK" w:hint="cs"/>
          <w:sz w:val="30"/>
          <w:szCs w:val="30"/>
          <w:cs/>
        </w:rPr>
        <w:t xml:space="preserve"> ส่วนโคร</w:t>
      </w:r>
      <w:r w:rsidR="001D1280" w:rsidRPr="0011617E">
        <w:rPr>
          <w:rFonts w:ascii="TH SarabunPSK" w:hAnsi="TH SarabunPSK" w:cs="TH SarabunPSK" w:hint="cs"/>
          <w:sz w:val="30"/>
          <w:szCs w:val="30"/>
          <w:cs/>
        </w:rPr>
        <w:t>งสร้างฯ ที่อยู่</w:t>
      </w:r>
      <w:r w:rsidR="00606B37" w:rsidRPr="0011617E">
        <w:rPr>
          <w:rFonts w:ascii="TH SarabunPSK" w:hAnsi="TH SarabunPSK" w:cs="TH SarabunPSK" w:hint="cs"/>
          <w:sz w:val="30"/>
          <w:szCs w:val="30"/>
          <w:cs/>
        </w:rPr>
        <w:t>ใต้ท้องพื้นไม่ต้องทา</w:t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 xml:space="preserve"> น้ำยาดังกล่าวต้องมีคุณสมบัติดังนี้ หรือเทียบเท่า</w:t>
      </w:r>
    </w:p>
    <w:p w14:paraId="1361592F" w14:textId="77777777" w:rsidR="00781ED5" w:rsidRDefault="00781ED5" w:rsidP="00781ED5">
      <w:pPr>
        <w:tabs>
          <w:tab w:val="left" w:pos="990"/>
          <w:tab w:val="left" w:pos="1134"/>
          <w:tab w:val="left" w:pos="2694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 xml:space="preserve">(1)  </w:t>
      </w:r>
      <w:r w:rsidR="00E667B3" w:rsidRPr="0011617E">
        <w:rPr>
          <w:rFonts w:ascii="TH SarabunPSK" w:hAnsi="TH SarabunPSK" w:cs="TH SarabunPSK"/>
          <w:sz w:val="30"/>
          <w:szCs w:val="30"/>
        </w:rPr>
        <w:t>General Product Data</w:t>
      </w:r>
    </w:p>
    <w:p w14:paraId="335B6515" w14:textId="77777777" w:rsidR="00781ED5" w:rsidRDefault="00781ED5" w:rsidP="00781ED5">
      <w:pPr>
        <w:tabs>
          <w:tab w:val="left" w:pos="1134"/>
          <w:tab w:val="left" w:pos="1350"/>
          <w:tab w:val="left" w:pos="2694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E667B3" w:rsidRPr="0011617E">
        <w:rPr>
          <w:rFonts w:ascii="TH SarabunPSK" w:hAnsi="TH SarabunPSK" w:cs="TH SarabunPSK"/>
          <w:sz w:val="30"/>
          <w:szCs w:val="30"/>
        </w:rPr>
        <w:t>- The product should be a two component, solvent free epoxy adhesive for bonding fresh concrete to set concrete</w:t>
      </w:r>
    </w:p>
    <w:p w14:paraId="230F5D8F" w14:textId="2DE47D87" w:rsidR="00E667B3" w:rsidRPr="0011617E" w:rsidRDefault="00781ED5" w:rsidP="00781ED5">
      <w:pPr>
        <w:tabs>
          <w:tab w:val="left" w:pos="990"/>
          <w:tab w:val="left" w:pos="1350"/>
          <w:tab w:val="left" w:pos="2694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E667B3" w:rsidRPr="0011617E">
        <w:rPr>
          <w:rFonts w:ascii="TH SarabunPSK" w:hAnsi="TH SarabunPSK" w:cs="TH SarabunPSK"/>
          <w:sz w:val="30"/>
          <w:szCs w:val="30"/>
          <w:cs/>
        </w:rPr>
        <w:t xml:space="preserve">(2) </w:t>
      </w:r>
      <w:r w:rsidR="00E667B3" w:rsidRPr="0011617E">
        <w:rPr>
          <w:rFonts w:ascii="TH SarabunPSK" w:hAnsi="TH SarabunPSK" w:cs="TH SarabunPSK"/>
          <w:sz w:val="30"/>
          <w:szCs w:val="30"/>
        </w:rPr>
        <w:t xml:space="preserve"> Typical performance Data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4111"/>
      </w:tblGrid>
      <w:tr w:rsidR="0011617E" w:rsidRPr="0011617E" w14:paraId="1CEAB032" w14:textId="77777777">
        <w:trPr>
          <w:trHeight w:val="397"/>
        </w:trPr>
        <w:tc>
          <w:tcPr>
            <w:tcW w:w="5103" w:type="dxa"/>
            <w:vAlign w:val="center"/>
          </w:tcPr>
          <w:p w14:paraId="1F84F225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Tensile Strength (ASTM D 638)</w:t>
            </w:r>
          </w:p>
        </w:tc>
        <w:tc>
          <w:tcPr>
            <w:tcW w:w="4111" w:type="dxa"/>
            <w:vAlign w:val="center"/>
          </w:tcPr>
          <w:p w14:paraId="4A4A3BF3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≥ 60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 xml:space="preserve">2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at 7  day</w:t>
            </w:r>
          </w:p>
        </w:tc>
      </w:tr>
      <w:tr w:rsidR="0011617E" w:rsidRPr="0011617E" w14:paraId="6A468C8A" w14:textId="77777777">
        <w:trPr>
          <w:trHeight w:val="397"/>
        </w:trPr>
        <w:tc>
          <w:tcPr>
            <w:tcW w:w="5103" w:type="dxa"/>
            <w:vAlign w:val="center"/>
          </w:tcPr>
          <w:p w14:paraId="72763C9C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Compressive Strength (ASTM D 695)</w:t>
            </w:r>
          </w:p>
        </w:tc>
        <w:tc>
          <w:tcPr>
            <w:tcW w:w="4111" w:type="dxa"/>
            <w:vAlign w:val="center"/>
          </w:tcPr>
          <w:p w14:paraId="3D0033B1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≥ 58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 xml:space="preserve">2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at 24 hours</w:t>
            </w:r>
          </w:p>
          <w:p w14:paraId="4BCBF36D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≥ 95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 xml:space="preserve">2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at 7  day</w:t>
            </w:r>
          </w:p>
        </w:tc>
      </w:tr>
      <w:tr w:rsidR="0011617E" w:rsidRPr="0011617E" w14:paraId="2155779B" w14:textId="77777777">
        <w:trPr>
          <w:trHeight w:val="397"/>
        </w:trPr>
        <w:tc>
          <w:tcPr>
            <w:tcW w:w="5103" w:type="dxa"/>
            <w:vAlign w:val="center"/>
          </w:tcPr>
          <w:p w14:paraId="2F8A7236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lastRenderedPageBreak/>
              <w:t>Slant Shear Bond Strength (ASTM D 1042)</w:t>
            </w:r>
          </w:p>
        </w:tc>
        <w:tc>
          <w:tcPr>
            <w:tcW w:w="4111" w:type="dxa"/>
            <w:vAlign w:val="center"/>
          </w:tcPr>
          <w:p w14:paraId="6D4C408E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&gt; 21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 xml:space="preserve">2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at 7  day</w:t>
            </w:r>
          </w:p>
        </w:tc>
      </w:tr>
      <w:tr w:rsidR="0011617E" w:rsidRPr="0011617E" w14:paraId="584F70A3" w14:textId="77777777">
        <w:trPr>
          <w:trHeight w:val="397"/>
        </w:trPr>
        <w:tc>
          <w:tcPr>
            <w:tcW w:w="5103" w:type="dxa"/>
            <w:vAlign w:val="center"/>
          </w:tcPr>
          <w:p w14:paraId="66DA3E10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Adhesion Strength (BS EN 12636 : 1999)</w:t>
            </w:r>
          </w:p>
        </w:tc>
        <w:tc>
          <w:tcPr>
            <w:tcW w:w="4111" w:type="dxa"/>
            <w:vAlign w:val="center"/>
          </w:tcPr>
          <w:p w14:paraId="5D8BD3F6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&gt; 2.5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 xml:space="preserve">2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at 7  day</w:t>
            </w:r>
          </w:p>
        </w:tc>
      </w:tr>
      <w:tr w:rsidR="0011617E" w:rsidRPr="0011617E" w14:paraId="5E578C97" w14:textId="77777777">
        <w:trPr>
          <w:trHeight w:val="397"/>
        </w:trPr>
        <w:tc>
          <w:tcPr>
            <w:tcW w:w="5103" w:type="dxa"/>
            <w:vAlign w:val="center"/>
          </w:tcPr>
          <w:p w14:paraId="7AA1091C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Flexural Strength (ISO 178 : 2001)</w:t>
            </w:r>
          </w:p>
        </w:tc>
        <w:tc>
          <w:tcPr>
            <w:tcW w:w="4111" w:type="dxa"/>
            <w:vAlign w:val="center"/>
          </w:tcPr>
          <w:p w14:paraId="0EE76698" w14:textId="77777777" w:rsidR="00E667B3" w:rsidRPr="0011617E" w:rsidRDefault="00E667B3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≥ 40 N/mm</w:t>
            </w:r>
            <w:r w:rsidRPr="0011617E">
              <w:rPr>
                <w:rFonts w:ascii="TH SarabunPSK" w:hAnsi="TH SarabunPSK" w:cs="TH SarabunPSK"/>
                <w:sz w:val="30"/>
                <w:szCs w:val="30"/>
                <w:vertAlign w:val="superscript"/>
              </w:rPr>
              <w:t xml:space="preserve">2  </w:t>
            </w:r>
          </w:p>
        </w:tc>
      </w:tr>
    </w:tbl>
    <w:p w14:paraId="0CF0E717" w14:textId="77777777" w:rsidR="00781ED5" w:rsidRPr="00B74E25" w:rsidRDefault="00781ED5" w:rsidP="5E3447EF">
      <w:pPr>
        <w:tabs>
          <w:tab w:val="left" w:pos="810"/>
        </w:tabs>
        <w:rPr>
          <w:rFonts w:ascii="TH SarabunPSK" w:hAnsi="TH SarabunPSK" w:cs="TH SarabunPSK"/>
          <w:sz w:val="16"/>
          <w:szCs w:val="16"/>
        </w:rPr>
      </w:pPr>
    </w:p>
    <w:p w14:paraId="2AF753AD" w14:textId="252D2F02" w:rsidR="00781ED5" w:rsidRDefault="00781ED5" w:rsidP="00781ED5">
      <w:pPr>
        <w:tabs>
          <w:tab w:val="left" w:pos="540"/>
        </w:tabs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001E58A7" w:rsidRPr="0011617E">
        <w:rPr>
          <w:rFonts w:ascii="TH SarabunPSK" w:hAnsi="TH SarabunPSK" w:cs="TH SarabunPSK" w:hint="cs"/>
          <w:sz w:val="30"/>
          <w:szCs w:val="30"/>
          <w:cs/>
        </w:rPr>
        <w:t>.</w:t>
      </w:r>
      <w:r w:rsidR="00A97861">
        <w:rPr>
          <w:rFonts w:ascii="TH SarabunPSK" w:hAnsi="TH SarabunPSK" w:cs="TH SarabunPSK" w:hint="cs"/>
          <w:sz w:val="30"/>
          <w:szCs w:val="30"/>
          <w:cs/>
        </w:rPr>
        <w:t xml:space="preserve">13 </w:t>
      </w:r>
      <w:r>
        <w:rPr>
          <w:rFonts w:ascii="TH SarabunPSK" w:hAnsi="TH SarabunPSK" w:cs="TH SarabunPSK"/>
          <w:sz w:val="30"/>
          <w:szCs w:val="30"/>
          <w:cs/>
        </w:rPr>
        <w:t>งานจัดหา และเทคอนกรีต</w:t>
      </w:r>
    </w:p>
    <w:p w14:paraId="2F2B6840" w14:textId="25D48DC1" w:rsidR="00C57204" w:rsidRPr="00B74E25" w:rsidRDefault="00781ED5" w:rsidP="00C57204">
      <w:pPr>
        <w:tabs>
          <w:tab w:val="left" w:pos="540"/>
        </w:tabs>
        <w:jc w:val="thaiDistribute"/>
        <w:rPr>
          <w:rFonts w:ascii="TH SarabunPSK" w:hAnsi="TH SarabunPSK" w:cs="TH SarabunPSK"/>
          <w:spacing w:val="-4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Pr="00B74E25">
        <w:rPr>
          <w:rFonts w:ascii="TH SarabunPSK" w:hAnsi="TH SarabunPSK" w:cs="TH SarabunPSK"/>
          <w:spacing w:val="-4"/>
          <w:sz w:val="30"/>
          <w:szCs w:val="30"/>
          <w:cs/>
        </w:rPr>
        <w:tab/>
      </w:r>
      <w:r w:rsidRPr="00B74E25">
        <w:rPr>
          <w:rFonts w:ascii="TH SarabunPSK" w:hAnsi="TH SarabunPSK" w:cs="TH SarabunPSK"/>
          <w:spacing w:val="-4"/>
          <w:sz w:val="30"/>
          <w:szCs w:val="30"/>
          <w:cs/>
        </w:rPr>
        <w:tab/>
      </w:r>
      <w:r w:rsidRPr="00B74E25">
        <w:rPr>
          <w:rFonts w:ascii="TH SarabunPSK" w:hAnsi="TH SarabunPSK" w:cs="TH SarabunPSK"/>
          <w:spacing w:val="-4"/>
          <w:sz w:val="30"/>
          <w:szCs w:val="30"/>
          <w:cs/>
        </w:rPr>
        <w:tab/>
      </w:r>
      <w:r w:rsidRPr="00B74E25">
        <w:rPr>
          <w:rFonts w:ascii="TH SarabunPSK" w:hAnsi="TH SarabunPSK" w:cs="TH SarabunPSK"/>
          <w:spacing w:val="-4"/>
          <w:sz w:val="30"/>
          <w:szCs w:val="30"/>
          <w:cs/>
        </w:rPr>
        <w:tab/>
      </w:r>
      <w:r w:rsidR="00CD4E07" w:rsidRPr="00B74E25">
        <w:rPr>
          <w:rFonts w:ascii="TH SarabunPSK" w:hAnsi="TH SarabunPSK" w:cs="TH SarabunPSK"/>
          <w:spacing w:val="-4"/>
          <w:sz w:val="30"/>
          <w:szCs w:val="30"/>
        </w:rPr>
        <w:t>3</w:t>
      </w:r>
      <w:r w:rsidR="00ED16B3" w:rsidRPr="00B74E25">
        <w:rPr>
          <w:rFonts w:ascii="TH SarabunPSK" w:hAnsi="TH SarabunPSK" w:cs="TH SarabunPSK"/>
          <w:spacing w:val="-4"/>
          <w:sz w:val="30"/>
          <w:szCs w:val="30"/>
          <w:cs/>
        </w:rPr>
        <w:t>.1</w:t>
      </w:r>
      <w:r w:rsidR="00A97861" w:rsidRPr="00B74E25">
        <w:rPr>
          <w:rFonts w:ascii="TH SarabunPSK" w:hAnsi="TH SarabunPSK" w:cs="TH SarabunPSK" w:hint="cs"/>
          <w:spacing w:val="-4"/>
          <w:sz w:val="30"/>
          <w:szCs w:val="30"/>
          <w:cs/>
        </w:rPr>
        <w:t>3</w:t>
      </w:r>
      <w:r w:rsidR="00ED16B3" w:rsidRPr="00B74E25">
        <w:rPr>
          <w:rFonts w:ascii="TH SarabunPSK" w:hAnsi="TH SarabunPSK" w:cs="TH SarabunPSK"/>
          <w:spacing w:val="-4"/>
          <w:sz w:val="30"/>
          <w:szCs w:val="30"/>
          <w:cs/>
        </w:rPr>
        <w:t>.1</w:t>
      </w:r>
      <w:r w:rsidR="00A97861" w:rsidRPr="00B74E2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คอนกรีตผสมเสร็จชนิด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Marine Concrete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ต้องมีกำลังอัดประลัยไม่น้อยกว่า </w:t>
      </w:r>
      <w:r w:rsidR="001E3715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>3</w:t>
      </w:r>
      <w:r w:rsidR="47F4FDA4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>0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0 </w:t>
      </w:r>
      <w:r w:rsidR="00C57204" w:rsidRPr="00B74E25">
        <w:rPr>
          <w:rFonts w:ascii="TH SarabunPSK" w:hAnsi="TH SarabunPSK" w:cs="TH SarabunPSK" w:hint="cs"/>
          <w:spacing w:val="-4"/>
          <w:sz w:val="30"/>
          <w:szCs w:val="30"/>
          <w:cs/>
        </w:rPr>
        <w:t xml:space="preserve">กก./ตร.ซม.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ที่อายุ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>28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 วัน โดยทดสอบตัวอย่างจากแท่งคอนกรีตรูปทรงกระบอก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(Cylinder ASTM C 31)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ขนาด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>15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 ซม</w:t>
      </w:r>
      <w:r w:rsidR="003477CE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. 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>x 30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 ซม</w:t>
      </w:r>
      <w:r w:rsidR="00ED16B3" w:rsidRPr="00B74E25">
        <w:rPr>
          <w:rFonts w:ascii="TH SarabunPSK" w:hAnsi="TH SarabunPSK" w:cs="TH SarabunPSK"/>
          <w:spacing w:val="-4"/>
          <w:kern w:val="30"/>
          <w:sz w:val="30"/>
          <w:szCs w:val="30"/>
        </w:rPr>
        <w:t>.</w:t>
      </w:r>
      <w:r w:rsidR="00C57204" w:rsidRPr="00B74E2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853F13" w:rsidRPr="00B74E2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คอนกรีตที่ได้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  <w:cs/>
        </w:rPr>
        <w:t xml:space="preserve">จะต้องมี 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</w:rPr>
        <w:t xml:space="preserve">Drying Shrinkage Strain 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  <w:cs/>
        </w:rPr>
        <w:t xml:space="preserve">ตามมาตรฐาน 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</w:rPr>
        <w:t xml:space="preserve">ASTM C 827 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  <w:cs/>
        </w:rPr>
        <w:t xml:space="preserve">ไม่เกิน 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</w:rPr>
        <w:t>0.004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  <w:cs/>
        </w:rPr>
        <w:t xml:space="preserve"> ทั้งนี้ ผู้รับจ้างต้องส่งรายการคำนวณ 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</w:rPr>
        <w:t xml:space="preserve">Mix Design 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  <w:cs/>
        </w:rPr>
        <w:t>ให้ กฟผ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</w:rPr>
        <w:t xml:space="preserve">. </w:t>
      </w:r>
      <w:r w:rsidR="00853F13" w:rsidRPr="00B74E25">
        <w:rPr>
          <w:rFonts w:ascii="TH SarabunPSK" w:hAnsi="TH SarabunPSK" w:cs="TH SarabunPSK"/>
          <w:spacing w:val="-4"/>
          <w:sz w:val="30"/>
          <w:szCs w:val="30"/>
          <w:cs/>
        </w:rPr>
        <w:t>พิจารณาเห็นชอบก่อนดำเนินการ</w:t>
      </w:r>
      <w:r w:rsidR="00C57204" w:rsidRPr="00B74E25">
        <w:rPr>
          <w:rFonts w:ascii="TH SarabunPSK" w:hAnsi="TH SarabunPSK" w:cs="TH SarabunPSK" w:hint="cs"/>
          <w:spacing w:val="-4"/>
          <w:sz w:val="30"/>
          <w:szCs w:val="30"/>
          <w:cs/>
        </w:rPr>
        <w:t xml:space="preserve"> </w:t>
      </w:r>
      <w:r w:rsidR="00853F13" w:rsidRPr="00B74E25">
        <w:rPr>
          <w:rFonts w:ascii="TH SarabunPSK" w:hAnsi="TH SarabunPSK" w:cs="TH SarabunPSK" w:hint="cs"/>
          <w:spacing w:val="-4"/>
          <w:sz w:val="30"/>
          <w:szCs w:val="30"/>
          <w:cs/>
        </w:rPr>
        <w:t>คอนกรีตดังกล่าวกำหนดให้ใช้สำหรับงานซ่อมแซมที่อยู่ด้านบนทั้งหมด</w:t>
      </w:r>
    </w:p>
    <w:p w14:paraId="3D65EE79" w14:textId="3B9E5DCE" w:rsidR="00C57204" w:rsidRDefault="00C57204" w:rsidP="00C57204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ab/>
      </w:r>
      <w:r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ab/>
      </w:r>
      <w:r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ab/>
      </w:r>
      <w:r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ab/>
      </w:r>
      <w:r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ab/>
      </w:r>
      <w:r w:rsidR="00CD4E07" w:rsidRPr="00E91E25">
        <w:rPr>
          <w:rFonts w:ascii="TH SarabunPSK" w:hAnsi="TH SarabunPSK" w:cs="TH SarabunPSK"/>
          <w:spacing w:val="-2"/>
          <w:kern w:val="30"/>
          <w:sz w:val="30"/>
          <w:szCs w:val="30"/>
        </w:rPr>
        <w:t>3</w:t>
      </w:r>
      <w:r w:rsidR="00A97861" w:rsidRPr="00E91E25">
        <w:rPr>
          <w:rFonts w:ascii="TH SarabunPSK" w:hAnsi="TH SarabunPSK" w:cs="TH SarabunPSK" w:hint="cs"/>
          <w:spacing w:val="-2"/>
          <w:kern w:val="30"/>
          <w:sz w:val="30"/>
          <w:szCs w:val="30"/>
          <w:cs/>
        </w:rPr>
        <w:t>.13</w:t>
      </w:r>
      <w:r w:rsidR="00A559A2" w:rsidRPr="00E91E25">
        <w:rPr>
          <w:rFonts w:ascii="TH SarabunPSK" w:hAnsi="TH SarabunPSK" w:cs="TH SarabunPSK" w:hint="cs"/>
          <w:spacing w:val="-2"/>
          <w:kern w:val="30"/>
          <w:sz w:val="30"/>
          <w:szCs w:val="30"/>
          <w:cs/>
        </w:rPr>
        <w:t>.2 คอนกรีต</w:t>
      </w:r>
      <w:r w:rsidRPr="00E91E25">
        <w:rPr>
          <w:rFonts w:ascii="TH SarabunPSK" w:hAnsi="TH SarabunPSK" w:cs="TH SarabunPSK" w:hint="cs"/>
          <w:spacing w:val="-2"/>
          <w:kern w:val="30"/>
          <w:sz w:val="30"/>
          <w:szCs w:val="30"/>
          <w:cs/>
        </w:rPr>
        <w:t xml:space="preserve"> </w:t>
      </w:r>
      <w:r w:rsidRPr="00E91E25">
        <w:rPr>
          <w:rFonts w:ascii="TH SarabunPSK" w:hAnsi="TH SarabunPSK" w:cs="TH SarabunPSK"/>
          <w:spacing w:val="-2"/>
          <w:kern w:val="30"/>
          <w:sz w:val="30"/>
          <w:szCs w:val="30"/>
        </w:rPr>
        <w:t>Self-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</w:rPr>
        <w:t xml:space="preserve">Compacting Concrete 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 xml:space="preserve">ต้องมีกำลังอัดประลัยไม่น้อยกว่า 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</w:rPr>
        <w:t xml:space="preserve">350 </w:t>
      </w:r>
      <w:r w:rsidR="00A559A2" w:rsidRPr="00E91E25">
        <w:rPr>
          <w:rFonts w:ascii="TH SarabunPSK" w:hAnsi="TH SarabunPSK" w:cs="TH SarabunPSK" w:hint="cs"/>
          <w:spacing w:val="-2"/>
          <w:kern w:val="30"/>
          <w:sz w:val="30"/>
          <w:szCs w:val="30"/>
          <w:cs/>
        </w:rPr>
        <w:t xml:space="preserve">กก./ตร.ซม. 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 xml:space="preserve">ที่อายุ </w:t>
      </w:r>
      <w:r w:rsidR="00A559A2" w:rsidRPr="00E91E25">
        <w:rPr>
          <w:rFonts w:ascii="TH SarabunPSK" w:hAnsi="TH SarabunPSK" w:cs="TH SarabunPSK" w:hint="cs"/>
          <w:spacing w:val="-2"/>
          <w:kern w:val="30"/>
          <w:sz w:val="30"/>
          <w:szCs w:val="30"/>
          <w:cs/>
        </w:rPr>
        <w:t>28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 xml:space="preserve"> วัน โดยทดสอบตัวอย่างจากแท่งคอนกรีตรูปทรงกระบอก 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</w:rPr>
        <w:t xml:space="preserve">(Cylinder ASTM C 31) 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 xml:space="preserve">ขนาด </w:t>
      </w:r>
      <w:r w:rsidR="00A559A2" w:rsidRPr="00E91E25">
        <w:rPr>
          <w:rFonts w:ascii="TH SarabunPSK" w:hAnsi="TH SarabunPSK" w:cs="TH SarabunPSK" w:hint="cs"/>
          <w:spacing w:val="-2"/>
          <w:kern w:val="30"/>
          <w:sz w:val="30"/>
          <w:szCs w:val="30"/>
          <w:cs/>
        </w:rPr>
        <w:t>15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 xml:space="preserve"> ซม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</w:rPr>
        <w:t xml:space="preserve">. x </w:t>
      </w:r>
      <w:r w:rsidR="00A559A2" w:rsidRPr="00E91E25">
        <w:rPr>
          <w:rFonts w:ascii="TH SarabunPSK" w:hAnsi="TH SarabunPSK" w:cs="TH SarabunPSK" w:hint="cs"/>
          <w:spacing w:val="-2"/>
          <w:kern w:val="30"/>
          <w:sz w:val="30"/>
          <w:szCs w:val="30"/>
          <w:cs/>
        </w:rPr>
        <w:t>30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 xml:space="preserve"> ซม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</w:rPr>
        <w:t xml:space="preserve">. </w:t>
      </w:r>
      <w:r w:rsidR="00A559A2" w:rsidRPr="00E91E25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>คอนกรีตที่ได้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 จะต้องมี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Drying Shrinkage Strain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ตามมาตรฐาน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ASTM C 827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ไม่เกิน 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 xml:space="preserve">0.004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ทั้งนี้ ผู้รับจ้างต้องส่งรายการคำนวณ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Mix Design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ให้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ผู้ควบคุมงาน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 กฟผ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.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พิจารณาเห็นชอบก่อนดำเนินการ 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 xml:space="preserve">คอนกรีตดังกล่าวกำหนดให้ใช้สำหรับงานซ่อมแซมที่อยู่ใต้ท้องพื้นทั้งหมด </w:t>
      </w:r>
      <w:r>
        <w:rPr>
          <w:rFonts w:ascii="TH SarabunPSK" w:hAnsi="TH SarabunPSK" w:cs="TH SarabunPSK"/>
          <w:sz w:val="30"/>
          <w:szCs w:val="30"/>
          <w:cs/>
        </w:rPr>
        <w:t>ซึ่</w:t>
      </w:r>
      <w:r>
        <w:rPr>
          <w:rFonts w:ascii="TH SarabunPSK" w:hAnsi="TH SarabunPSK" w:cs="TH SarabunPSK" w:hint="cs"/>
          <w:sz w:val="30"/>
          <w:szCs w:val="30"/>
          <w:cs/>
        </w:rPr>
        <w:t>ง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คอนกรีต</w:t>
      </w:r>
      <w:r w:rsidRPr="0011617E">
        <w:rPr>
          <w:rFonts w:ascii="TH SarabunPSK" w:hAnsi="TH SarabunPSK" w:cs="TH SarabunPSK"/>
          <w:sz w:val="30"/>
          <w:szCs w:val="30"/>
          <w:cs/>
        </w:rPr>
        <w:t>ดังกล่าวต้องมีคุณสมบัติดังนี้ หรือเทียบเท่า</w:t>
      </w:r>
    </w:p>
    <w:p w14:paraId="47D1F8A6" w14:textId="77777777" w:rsidR="00C57204" w:rsidRDefault="00C57204" w:rsidP="00C57204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A559A2" w:rsidRPr="0011617E">
        <w:rPr>
          <w:rFonts w:ascii="TH SarabunPSK" w:hAnsi="TH SarabunPSK" w:cs="TH SarabunPSK" w:hint="cs"/>
          <w:sz w:val="30"/>
          <w:szCs w:val="30"/>
        </w:rPr>
        <w:t>(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1</w:t>
      </w:r>
      <w:r w:rsidR="00A559A2" w:rsidRPr="0011617E">
        <w:rPr>
          <w:rFonts w:ascii="TH SarabunPSK" w:hAnsi="TH SarabunPSK" w:cs="TH SarabunPSK" w:hint="cs"/>
          <w:sz w:val="30"/>
          <w:szCs w:val="30"/>
        </w:rPr>
        <w:t>)</w:t>
      </w:r>
      <w:r w:rsidR="00A559A2"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Portland Cement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ไม่เกิน 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300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 กก</w:t>
      </w:r>
      <w:r w:rsidR="00A559A2" w:rsidRPr="0011617E">
        <w:rPr>
          <w:rFonts w:ascii="TH SarabunPSK" w:hAnsi="TH SarabunPSK" w:cs="TH SarabunPSK"/>
          <w:sz w:val="30"/>
          <w:szCs w:val="30"/>
        </w:rPr>
        <w:t>./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ลบ</w:t>
      </w:r>
      <w:r w:rsidR="00A559A2" w:rsidRPr="0011617E">
        <w:rPr>
          <w:rFonts w:ascii="TH SarabunPSK" w:hAnsi="TH SarabunPSK" w:cs="TH SarabunPSK"/>
          <w:sz w:val="30"/>
          <w:szCs w:val="30"/>
        </w:rPr>
        <w:t>.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ม</w:t>
      </w:r>
      <w:r>
        <w:rPr>
          <w:rFonts w:ascii="TH SarabunPSK" w:hAnsi="TH SarabunPSK" w:cs="TH SarabunPSK"/>
          <w:sz w:val="30"/>
          <w:szCs w:val="30"/>
        </w:rPr>
        <w:t>.</w:t>
      </w:r>
    </w:p>
    <w:p w14:paraId="16DDF896" w14:textId="77777777" w:rsidR="00C57204" w:rsidRDefault="00C57204" w:rsidP="00C57204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A559A2" w:rsidRPr="0011617E">
        <w:rPr>
          <w:rFonts w:ascii="TH SarabunPSK" w:hAnsi="TH SarabunPSK" w:cs="TH SarabunPSK" w:hint="cs"/>
          <w:sz w:val="30"/>
          <w:szCs w:val="30"/>
        </w:rPr>
        <w:t>(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2</w:t>
      </w:r>
      <w:r w:rsidR="00A559A2" w:rsidRPr="0011617E">
        <w:rPr>
          <w:rFonts w:ascii="TH SarabunPSK" w:hAnsi="TH SarabunPSK" w:cs="TH SarabunPSK" w:hint="cs"/>
          <w:sz w:val="30"/>
          <w:szCs w:val="30"/>
        </w:rPr>
        <w:t>)</w:t>
      </w:r>
      <w:r w:rsidR="00A559A2"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W/CM Ratio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ไม่เกิน 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0.40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 (CM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คือ </w:t>
      </w:r>
      <w:r w:rsidR="00A559A2" w:rsidRPr="0011617E">
        <w:rPr>
          <w:rFonts w:ascii="TH SarabunPSK" w:hAnsi="TH SarabunPSK" w:cs="TH SarabunPSK"/>
          <w:sz w:val="30"/>
          <w:szCs w:val="30"/>
        </w:rPr>
        <w:t>Cementitious Materia</w:t>
      </w:r>
      <w:r>
        <w:rPr>
          <w:rFonts w:ascii="TH SarabunPSK" w:hAnsi="TH SarabunPSK" w:cs="TH SarabunPSK"/>
          <w:sz w:val="30"/>
          <w:szCs w:val="30"/>
        </w:rPr>
        <w:t>l)</w:t>
      </w:r>
    </w:p>
    <w:p w14:paraId="7B56845D" w14:textId="77777777" w:rsidR="00C57204" w:rsidRDefault="00C57204" w:rsidP="00C57204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A559A2" w:rsidRPr="0011617E">
        <w:rPr>
          <w:rFonts w:ascii="TH SarabunPSK" w:hAnsi="TH SarabunPSK" w:cs="TH SarabunPSK" w:hint="cs"/>
          <w:sz w:val="30"/>
          <w:szCs w:val="30"/>
        </w:rPr>
        <w:t>(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3</w:t>
      </w:r>
      <w:r w:rsidR="00A559A2" w:rsidRPr="0011617E">
        <w:rPr>
          <w:rFonts w:ascii="TH SarabunPSK" w:hAnsi="TH SarabunPSK" w:cs="TH SarabunPSK" w:hint="cs"/>
          <w:sz w:val="30"/>
          <w:szCs w:val="30"/>
        </w:rPr>
        <w:t>)</w:t>
      </w:r>
      <w:r w:rsidR="00A559A2"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Fly Ash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ต้องมาจากแม่เมาะหรือแหล่งที่ กฟผ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.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อนุมัติให้ใช้งาน</w:t>
      </w:r>
    </w:p>
    <w:p w14:paraId="17CDC1C0" w14:textId="77777777" w:rsidR="008744B9" w:rsidRDefault="00C57204" w:rsidP="008744B9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A559A2" w:rsidRPr="0011617E">
        <w:rPr>
          <w:rFonts w:ascii="TH SarabunPSK" w:hAnsi="TH SarabunPSK" w:cs="TH SarabunPSK" w:hint="cs"/>
          <w:sz w:val="30"/>
          <w:szCs w:val="30"/>
        </w:rPr>
        <w:t>(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4</w:t>
      </w:r>
      <w:r w:rsidR="00A559A2" w:rsidRPr="0011617E">
        <w:rPr>
          <w:rFonts w:ascii="TH SarabunPSK" w:hAnsi="TH SarabunPSK" w:cs="TH SarabunPSK" w:hint="cs"/>
          <w:sz w:val="30"/>
          <w:szCs w:val="30"/>
        </w:rPr>
        <w:t>)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หินและทราย</w:t>
      </w:r>
      <w:r w:rsidR="008744B9">
        <w:rPr>
          <w:rFonts w:ascii="TH SarabunPSK" w:hAnsi="TH SarabunPSK" w:cs="TH SarabunPSK" w:hint="cs"/>
          <w:sz w:val="30"/>
          <w:szCs w:val="30"/>
          <w:cs/>
        </w:rPr>
        <w:t>ที่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ใช้ผสมคอนกรีตจะต้องสะอาด มีสัดส่วนคละที่ดี หินขนาด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3/8" 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 xml:space="preserve">และ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3/4"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ต้องเป็นก้อนเหลี่ยมและไม่แบน</w:t>
      </w:r>
    </w:p>
    <w:p w14:paraId="6CFBA06D" w14:textId="77777777" w:rsidR="00A14547" w:rsidRDefault="008744B9" w:rsidP="00A14547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A559A2" w:rsidRPr="0011617E">
        <w:rPr>
          <w:rFonts w:ascii="TH SarabunPSK" w:hAnsi="TH SarabunPSK" w:cs="TH SarabunPSK" w:hint="cs"/>
          <w:sz w:val="30"/>
          <w:szCs w:val="30"/>
        </w:rPr>
        <w:t>(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5</w:t>
      </w:r>
      <w:r w:rsidR="00A559A2" w:rsidRPr="0011617E">
        <w:rPr>
          <w:rFonts w:ascii="TH SarabunPSK" w:hAnsi="TH SarabunPSK" w:cs="TH SarabunPSK" w:hint="cs"/>
          <w:sz w:val="30"/>
          <w:szCs w:val="30"/>
        </w:rPr>
        <w:t>)</w:t>
      </w:r>
      <w:r w:rsidR="00A559A2"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Slump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หรือ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Flow ability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ใส่สารผสมแล้วต้อง</w:t>
      </w:r>
      <w:r w:rsidR="00A559A2" w:rsidRPr="0011617E">
        <w:rPr>
          <w:rFonts w:ascii="TH SarabunPSK" w:hAnsi="TH SarabunPSK" w:cs="TH SarabunPSK" w:hint="cs"/>
          <w:sz w:val="30"/>
          <w:szCs w:val="30"/>
          <w:cs/>
        </w:rPr>
        <w:t>อยู่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ระหว่าง </w:t>
      </w:r>
      <w:r w:rsidR="00A559A2" w:rsidRPr="0011617E">
        <w:rPr>
          <w:rFonts w:ascii="TH SarabunPSK" w:hAnsi="TH SarabunPSK" w:cs="TH SarabunPSK"/>
          <w:sz w:val="30"/>
          <w:szCs w:val="30"/>
        </w:rPr>
        <w:t>50 - 70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 xml:space="preserve"> ซม</w:t>
      </w:r>
      <w:r w:rsidR="00A14547">
        <w:rPr>
          <w:rFonts w:ascii="TH SarabunPSK" w:hAnsi="TH SarabunPSK" w:cs="TH SarabunPSK"/>
          <w:sz w:val="30"/>
          <w:szCs w:val="30"/>
        </w:rPr>
        <w:t>.</w:t>
      </w:r>
    </w:p>
    <w:p w14:paraId="6DDB2545" w14:textId="77777777" w:rsidR="00A14547" w:rsidRDefault="00A14547" w:rsidP="00A14547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A559A2" w:rsidRPr="0011617E">
        <w:rPr>
          <w:rFonts w:ascii="TH SarabunPSK" w:hAnsi="TH SarabunPSK" w:cs="TH SarabunPSK" w:hint="cs"/>
          <w:sz w:val="30"/>
          <w:szCs w:val="30"/>
        </w:rPr>
        <w:t>(</w:t>
      </w:r>
      <w:r w:rsidR="00A559A2" w:rsidRPr="0011617E">
        <w:rPr>
          <w:rFonts w:ascii="TH SarabunPSK" w:hAnsi="TH SarabunPSK" w:cs="TH SarabunPSK"/>
          <w:sz w:val="30"/>
          <w:szCs w:val="30"/>
        </w:rPr>
        <w:t>6</w:t>
      </w:r>
      <w:r w:rsidR="00A559A2" w:rsidRPr="0011617E">
        <w:rPr>
          <w:rFonts w:ascii="TH SarabunPSK" w:hAnsi="TH SarabunPSK" w:cs="TH SarabunPSK" w:hint="cs"/>
          <w:sz w:val="30"/>
          <w:szCs w:val="30"/>
        </w:rPr>
        <w:t>)</w:t>
      </w:r>
      <w:r w:rsidR="00A559A2"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559A2" w:rsidRPr="0011617E">
        <w:rPr>
          <w:rFonts w:ascii="TH SarabunPSK" w:hAnsi="TH SarabunPSK" w:cs="TH SarabunPSK"/>
          <w:sz w:val="30"/>
          <w:szCs w:val="30"/>
        </w:rPr>
        <w:t xml:space="preserve">Admixture </w:t>
      </w:r>
      <w:r w:rsidR="00A559A2" w:rsidRPr="0011617E">
        <w:rPr>
          <w:rFonts w:ascii="TH SarabunPSK" w:hAnsi="TH SarabunPSK" w:cs="TH SarabunPSK"/>
          <w:sz w:val="30"/>
          <w:szCs w:val="30"/>
          <w:cs/>
        </w:rPr>
        <w:t>ที่จะใช้งานนี้จะต้องไม่มีส่วนผสมของคลอไรด์</w:t>
      </w:r>
    </w:p>
    <w:p w14:paraId="5A63D84C" w14:textId="77777777" w:rsidR="00A14547" w:rsidRDefault="00A14547" w:rsidP="00A14547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 xml:space="preserve">(7) </w:t>
      </w:r>
      <w:r w:rsidR="000E5D52" w:rsidRPr="0011617E">
        <w:rPr>
          <w:rFonts w:ascii="TH SarabunPSK" w:hAnsi="TH SarabunPSK" w:cs="TH SarabunPSK" w:hint="cs"/>
          <w:sz w:val="30"/>
          <w:szCs w:val="30"/>
          <w:cs/>
        </w:rPr>
        <w:t>อื่นๆ ตามผู้ผลิตกำหนด</w:t>
      </w:r>
    </w:p>
    <w:p w14:paraId="64E81503" w14:textId="00965951" w:rsidR="00A14547" w:rsidRDefault="00A14547" w:rsidP="00A14547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ab/>
      </w:r>
      <w:r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ab/>
      </w:r>
      <w:r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ab/>
      </w:r>
      <w:r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ab/>
      </w:r>
      <w:r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ab/>
      </w:r>
      <w:r w:rsidR="00CD4E07" w:rsidRPr="00E91E25">
        <w:rPr>
          <w:rFonts w:ascii="TH SarabunPSK" w:hAnsi="TH SarabunPSK" w:cs="TH SarabunPSK"/>
          <w:spacing w:val="-4"/>
          <w:kern w:val="30"/>
          <w:sz w:val="30"/>
          <w:szCs w:val="30"/>
        </w:rPr>
        <w:t>3</w:t>
      </w:r>
      <w:r w:rsidR="00ED16B3"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.1</w:t>
      </w:r>
      <w:r w:rsidR="00A97861" w:rsidRPr="00E91E2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3</w:t>
      </w:r>
      <w:r w:rsidR="0090092E"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.</w:t>
      </w:r>
      <w:r w:rsidR="0090092E" w:rsidRPr="00E91E2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3</w:t>
      </w:r>
      <w:r w:rsidR="00ED16B3"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 ในขณะเทคอนกรีตแต่ละครั้ง ผู้รับจ้างต้องจัดเก็บตัวอย่างคอนกรีตในรูปแบบ </w:t>
      </w:r>
      <w:r w:rsidR="00ED16B3" w:rsidRPr="00E91E25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Cylinder </w:t>
      </w:r>
      <w:r w:rsidR="00ED16B3"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หรือ </w:t>
      </w:r>
      <w:r w:rsidR="00ED16B3" w:rsidRPr="00E91E25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Cube </w:t>
      </w:r>
      <w:r w:rsidR="00ED16B3" w:rsidRPr="00E91E2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ก็ได้</w:t>
      </w:r>
      <w:r w:rsidR="00ED16B3" w:rsidRPr="0011617E">
        <w:rPr>
          <w:rFonts w:ascii="TH SarabunPSK" w:hAnsi="TH SarabunPSK" w:cs="TH SarabunPSK"/>
          <w:sz w:val="30"/>
          <w:szCs w:val="30"/>
          <w:cs/>
        </w:rPr>
        <w:t xml:space="preserve"> จำนวน </w:t>
      </w:r>
      <w:r w:rsidR="00ED16B3" w:rsidRPr="0011617E">
        <w:rPr>
          <w:rFonts w:ascii="TH SarabunPSK" w:hAnsi="TH SarabunPSK" w:cs="TH SarabunPSK"/>
          <w:sz w:val="30"/>
          <w:szCs w:val="30"/>
        </w:rPr>
        <w:t>3</w:t>
      </w:r>
      <w:r w:rsidR="00ED16B3" w:rsidRPr="0011617E">
        <w:rPr>
          <w:rFonts w:ascii="TH SarabunPSK" w:hAnsi="TH SarabunPSK" w:cs="TH SarabunPSK"/>
          <w:sz w:val="30"/>
          <w:szCs w:val="30"/>
          <w:cs/>
        </w:rPr>
        <w:t xml:space="preserve"> ชุด ชุดละ </w:t>
      </w:r>
      <w:r w:rsidR="00ED16B3" w:rsidRPr="0011617E">
        <w:rPr>
          <w:rFonts w:ascii="TH SarabunPSK" w:hAnsi="TH SarabunPSK" w:cs="TH SarabunPSK"/>
          <w:sz w:val="30"/>
          <w:szCs w:val="30"/>
        </w:rPr>
        <w:t>3</w:t>
      </w:r>
      <w:r w:rsidR="00ED16B3" w:rsidRPr="0011617E">
        <w:rPr>
          <w:rFonts w:ascii="TH SarabunPSK" w:hAnsi="TH SarabunPSK" w:cs="TH SarabunPSK"/>
          <w:sz w:val="30"/>
          <w:szCs w:val="30"/>
          <w:cs/>
        </w:rPr>
        <w:t xml:space="preserve"> ลูกนำไปทดสอบเพื่อหากำลังอัดที่สถาบันของรัฐหรือเอกชนที่เชื่อถือได้ ส่วนค่าใช้จ่ายผู้รับจ้างต้องรับผิดชอบทั้งหมด</w:t>
      </w:r>
    </w:p>
    <w:p w14:paraId="20B8AFB8" w14:textId="69C6FC80" w:rsidR="200DCE47" w:rsidRPr="0011617E" w:rsidRDefault="00A14547" w:rsidP="00A14547">
      <w:pPr>
        <w:tabs>
          <w:tab w:val="left" w:pos="54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.1</w:t>
      </w:r>
      <w:r w:rsidR="00A97861">
        <w:rPr>
          <w:rFonts w:ascii="TH SarabunPSK" w:hAnsi="TH SarabunPSK" w:cs="TH SarabunPSK" w:hint="cs"/>
          <w:sz w:val="30"/>
          <w:szCs w:val="30"/>
          <w:cs/>
        </w:rPr>
        <w:t>3</w:t>
      </w:r>
      <w:r w:rsidR="0090092E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90092E" w:rsidRPr="0011617E">
        <w:rPr>
          <w:rFonts w:ascii="TH SarabunPSK" w:hAnsi="TH SarabunPSK" w:cs="TH SarabunPSK" w:hint="cs"/>
          <w:sz w:val="30"/>
          <w:szCs w:val="30"/>
          <w:cs/>
        </w:rPr>
        <w:t>4</w:t>
      </w:r>
      <w:r w:rsidR="00A97861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 xml:space="preserve">กรณีที่ต้องใช้ปูน </w:t>
      </w:r>
      <w:r w:rsidR="00062AD6" w:rsidRPr="0011617E">
        <w:rPr>
          <w:rFonts w:ascii="TH SarabunPSK" w:hAnsi="TH SarabunPSK" w:cs="TH SarabunPSK"/>
          <w:sz w:val="30"/>
          <w:szCs w:val="30"/>
        </w:rPr>
        <w:t xml:space="preserve">Non-Shrink Grout </w:t>
      </w:r>
      <w:r w:rsidR="00C65D8B" w:rsidRPr="0011617E">
        <w:rPr>
          <w:rFonts w:ascii="TH SarabunPSK" w:hAnsi="TH SarabunPSK" w:cs="TH SarabunPSK"/>
          <w:sz w:val="30"/>
          <w:szCs w:val="30"/>
          <w:cs/>
        </w:rPr>
        <w:t>ในการซ่อมแซมแก้ไขโครงสร้าง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วัสดุ</w:t>
      </w:r>
      <w:r w:rsidR="00567C32" w:rsidRPr="0011617E">
        <w:rPr>
          <w:rFonts w:ascii="TH SarabunPSK" w:hAnsi="TH SarabunPSK" w:cs="TH SarabunPSK"/>
          <w:sz w:val="30"/>
          <w:szCs w:val="30"/>
          <w:cs/>
        </w:rPr>
        <w:t>ต้อง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มีคุณสมบัติดังนี้ หรือเทียบเท่า และต้องได้รับความเห็นชอบจากผู้ควบคุมงาน กฟผ</w:t>
      </w:r>
      <w:r w:rsidR="00062AD6" w:rsidRPr="0011617E">
        <w:rPr>
          <w:rFonts w:ascii="TH SarabunPSK" w:hAnsi="TH SarabunPSK" w:cs="TH SarabunPSK"/>
          <w:sz w:val="30"/>
          <w:szCs w:val="30"/>
        </w:rPr>
        <w:t xml:space="preserve">. 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ก่อนดำเนินการ</w:t>
      </w:r>
    </w:p>
    <w:tbl>
      <w:tblPr>
        <w:tblW w:w="9214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4111"/>
      </w:tblGrid>
      <w:tr w:rsidR="0011617E" w:rsidRPr="0011617E" w14:paraId="3C02A6C0" w14:textId="77777777">
        <w:trPr>
          <w:trHeight w:val="397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9E96D" w14:textId="77777777" w:rsidR="00062AD6" w:rsidRPr="0011617E" w:rsidRDefault="00062AD6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อัตราการไหล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CF4A9" w14:textId="77777777" w:rsidR="00062AD6" w:rsidRPr="0011617E" w:rsidRDefault="00062AD6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ตามมาตรฐาน  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J-14 Funnel JSCE-F531</w:t>
            </w:r>
          </w:p>
        </w:tc>
      </w:tr>
      <w:tr w:rsidR="0011617E" w:rsidRPr="0011617E" w14:paraId="2C208ECE" w14:textId="77777777">
        <w:trPr>
          <w:trHeight w:val="397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3E5CC" w14:textId="77777777" w:rsidR="00062AD6" w:rsidRPr="0011617E" w:rsidRDefault="00062AD6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การเยิ้มของน้ำที่ผิวหน้า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98FB" w14:textId="77777777" w:rsidR="00062AD6" w:rsidRPr="0011617E" w:rsidRDefault="00062AD6" w:rsidP="008D277D">
            <w:pPr>
              <w:tabs>
                <w:tab w:val="left" w:pos="960"/>
                <w:tab w:val="left" w:pos="1920"/>
                <w:tab w:val="left" w:pos="2694"/>
              </w:tabs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ตามมาตรฐาน  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JIS A-1123</w:t>
            </w:r>
          </w:p>
        </w:tc>
      </w:tr>
      <w:tr w:rsidR="0011617E" w:rsidRPr="0011617E" w14:paraId="3B509F9A" w14:textId="77777777">
        <w:trPr>
          <w:trHeight w:val="397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34275" w14:textId="77777777" w:rsidR="00062AD6" w:rsidRPr="0011617E" w:rsidRDefault="00062AD6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อัตราการขยายตัว และหดตัว     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9899A" w14:textId="77777777" w:rsidR="00062AD6" w:rsidRPr="0011617E" w:rsidRDefault="00062AD6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ตามมาตรฐาน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 ASTM C 827</w:t>
            </w:r>
          </w:p>
        </w:tc>
      </w:tr>
      <w:tr w:rsidR="0011617E" w:rsidRPr="0011617E" w14:paraId="05C88D9F" w14:textId="77777777">
        <w:trPr>
          <w:trHeight w:val="397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7BBCD" w14:textId="77777777" w:rsidR="00062AD6" w:rsidRPr="0011617E" w:rsidRDefault="00062AD6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ค่ากำลังอัด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C6DAF" w14:textId="77777777" w:rsidR="00062AD6" w:rsidRPr="0011617E" w:rsidRDefault="00062AD6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ตามมาตรฐาน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  ASTM A 109</w:t>
            </w:r>
          </w:p>
        </w:tc>
      </w:tr>
      <w:tr w:rsidR="0011617E" w:rsidRPr="0011617E" w14:paraId="31B82D0A" w14:textId="77777777">
        <w:trPr>
          <w:trHeight w:val="397"/>
        </w:trPr>
        <w:tc>
          <w:tcPr>
            <w:tcW w:w="9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C554" w14:textId="26C5BDA3" w:rsidR="00062AD6" w:rsidRPr="0011617E" w:rsidRDefault="00062AD6" w:rsidP="008D277D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ต้องผ่านการทดสอบจากสถาบันที่เชื่อถือได้ พร้อมใบรับรอง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กรณีต้องการใส่หินเพิ่มในปูน 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</w:rPr>
              <w:t xml:space="preserve">Non-Shrink Grout 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เพื่อลดปฏิกิริยา 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</w:rPr>
              <w:t xml:space="preserve">Hydration 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ผู้ควบคุมงาน กฟผ.</w:t>
            </w:r>
            <w:r w:rsidR="00A14547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อนุญาตให้ใส่หิน3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</w:rPr>
              <w:t>/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8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</w:rPr>
              <w:t xml:space="preserve">" 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ได้ ส่วนปริมาณการใช้ต้องตามมาตรฐานของผู้ผลิตปูน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</w:rPr>
              <w:t xml:space="preserve"> Non-Shrink Grout</w:t>
            </w:r>
            <w:r w:rsidR="00433C6B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เท่านั้น</w:t>
            </w:r>
          </w:p>
        </w:tc>
      </w:tr>
    </w:tbl>
    <w:p w14:paraId="68379B0B" w14:textId="77777777" w:rsidR="00A14547" w:rsidRPr="00B74E25" w:rsidRDefault="00BE6EFE" w:rsidP="00A14547">
      <w:pPr>
        <w:tabs>
          <w:tab w:val="left" w:pos="851"/>
          <w:tab w:val="left" w:pos="1260"/>
        </w:tabs>
        <w:ind w:hanging="567"/>
        <w:jc w:val="thaiDistribute"/>
        <w:rPr>
          <w:rFonts w:ascii="TH SarabunPSK" w:hAnsi="TH SarabunPSK" w:cs="TH SarabunPSK"/>
          <w:sz w:val="16"/>
          <w:szCs w:val="16"/>
        </w:rPr>
      </w:pPr>
      <w:r w:rsidRPr="0011617E">
        <w:rPr>
          <w:rFonts w:ascii="TH SarabunPSK" w:hAnsi="TH SarabunPSK" w:cs="TH SarabunPSK"/>
          <w:sz w:val="30"/>
          <w:szCs w:val="30"/>
        </w:rPr>
        <w:tab/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ab/>
      </w:r>
    </w:p>
    <w:p w14:paraId="195BF41C" w14:textId="126DC477" w:rsidR="00A14547" w:rsidRDefault="00A14547" w:rsidP="00A14547">
      <w:pPr>
        <w:tabs>
          <w:tab w:val="left" w:pos="851"/>
          <w:tab w:val="left" w:pos="1276"/>
        </w:tabs>
        <w:ind w:hanging="567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.1</w:t>
      </w:r>
      <w:r w:rsidR="00A97861">
        <w:rPr>
          <w:rFonts w:ascii="TH SarabunPSK" w:hAnsi="TH SarabunPSK" w:cs="TH SarabunPSK" w:hint="cs"/>
          <w:sz w:val="30"/>
          <w:szCs w:val="30"/>
          <w:cs/>
        </w:rPr>
        <w:t>3</w:t>
      </w:r>
      <w:r w:rsidR="0090092E" w:rsidRPr="0011617E">
        <w:rPr>
          <w:rFonts w:ascii="TH SarabunPSK" w:hAnsi="TH SarabunPSK" w:cs="TH SarabunPSK"/>
          <w:sz w:val="30"/>
          <w:szCs w:val="30"/>
          <w:cs/>
        </w:rPr>
        <w:t>.</w:t>
      </w:r>
      <w:r w:rsidR="0090092E" w:rsidRPr="0011617E">
        <w:rPr>
          <w:rFonts w:ascii="TH SarabunPSK" w:hAnsi="TH SarabunPSK" w:cs="TH SarabunPSK" w:hint="cs"/>
          <w:sz w:val="30"/>
          <w:szCs w:val="30"/>
          <w:cs/>
        </w:rPr>
        <w:t>5</w:t>
      </w:r>
      <w:r w:rsidR="00A97861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หลังจากถอดแบบแล้ว คอนกรีตเป็นชนิดคอนกรีตเปลือยผิวเรียบไม่ขรุขระ ส่วนรอยต่อระหว่างคอนกรีตเก่ากับคอนกรีตใหม่รวมถึง</w:t>
      </w:r>
      <w:r w:rsidR="00C65D8B" w:rsidRPr="0011617E">
        <w:rPr>
          <w:rFonts w:ascii="TH SarabunPSK" w:hAnsi="TH SarabunPSK" w:cs="TH SarabunPSK"/>
          <w:sz w:val="30"/>
          <w:szCs w:val="30"/>
          <w:cs/>
        </w:rPr>
        <w:t>ตะเข็บ ผู้รับจ้างจะต้องเจีย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แต่งให้เรียบร้อย ถ้าผิวคอนกรีตเกิดมีรูพรุน</w:t>
      </w:r>
      <w:r w:rsidR="00062AD6" w:rsidRPr="0011617E">
        <w:rPr>
          <w:rFonts w:ascii="TH SarabunPSK" w:hAnsi="TH SarabunPSK" w:cs="TH SarabunPSK"/>
          <w:sz w:val="30"/>
          <w:szCs w:val="30"/>
        </w:rPr>
        <w:t xml:space="preserve">, 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รอยร้าวฟองอากาศมาก</w:t>
      </w:r>
      <w:r w:rsidR="00E91E25">
        <w:rPr>
          <w:rFonts w:ascii="TH SarabunPSK" w:hAnsi="TH SarabunPSK" w:cs="TH SarabunPSK"/>
          <w:sz w:val="30"/>
          <w:szCs w:val="30"/>
        </w:rPr>
        <w:t xml:space="preserve"> 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ผู้รับจ้างต้องเสนอวิธีการแก้ไขให้ผู้ควบคุมงาน กฟผ</w:t>
      </w:r>
      <w:r w:rsidR="00062AD6" w:rsidRPr="0011617E">
        <w:rPr>
          <w:rFonts w:ascii="TH SarabunPSK" w:hAnsi="TH SarabunPSK" w:cs="TH SarabunPSK"/>
          <w:sz w:val="30"/>
          <w:szCs w:val="30"/>
        </w:rPr>
        <w:t xml:space="preserve">. 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พิจารณาก่อนดำเนินการ</w:t>
      </w:r>
    </w:p>
    <w:p w14:paraId="2EEE2719" w14:textId="12D1EC15" w:rsidR="00A14547" w:rsidRDefault="00A14547" w:rsidP="00A14547">
      <w:pPr>
        <w:tabs>
          <w:tab w:val="left" w:pos="540"/>
          <w:tab w:val="left" w:pos="1276"/>
        </w:tabs>
        <w:ind w:hanging="567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lastRenderedPageBreak/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00062AD6" w:rsidRPr="0011617E">
        <w:rPr>
          <w:rFonts w:ascii="TH SarabunPSK" w:hAnsi="TH SarabunPSK" w:cs="TH SarabunPSK"/>
          <w:sz w:val="30"/>
          <w:szCs w:val="30"/>
        </w:rPr>
        <w:t>.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1</w:t>
      </w:r>
      <w:r w:rsidR="00A97861">
        <w:rPr>
          <w:rFonts w:ascii="TH SarabunPSK" w:hAnsi="TH SarabunPSK" w:cs="TH SarabunPSK" w:hint="cs"/>
          <w:sz w:val="30"/>
          <w:szCs w:val="30"/>
          <w:cs/>
        </w:rPr>
        <w:t>4</w:t>
      </w:r>
      <w:r w:rsidR="0065183D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062AD6" w:rsidRPr="0011617E">
        <w:rPr>
          <w:rFonts w:ascii="TH SarabunPSK" w:hAnsi="TH SarabunPSK" w:cs="TH SarabunPSK"/>
          <w:sz w:val="30"/>
          <w:szCs w:val="30"/>
          <w:cs/>
        </w:rPr>
        <w:t>งานจัดหา และติดตั้งวัสดุเคลือบผิว</w:t>
      </w:r>
      <w:r w:rsidR="006A34CF" w:rsidRPr="0011617E">
        <w:rPr>
          <w:rFonts w:ascii="TH SarabunPSK" w:hAnsi="TH SarabunPSK" w:cs="TH SarabunPSK"/>
          <w:sz w:val="30"/>
          <w:szCs w:val="30"/>
          <w:cs/>
        </w:rPr>
        <w:t>คอนกรีต</w:t>
      </w:r>
      <w:r w:rsidR="62A69E74" w:rsidRPr="0011617E">
        <w:rPr>
          <w:rFonts w:ascii="TH SarabunPSK" w:hAnsi="TH SarabunPSK" w:cs="TH SarabunPSK"/>
          <w:sz w:val="30"/>
          <w:szCs w:val="30"/>
          <w:cs/>
        </w:rPr>
        <w:t>หลังจากที่ได้ดำเนินการซ่อมแซมโครงสร้างคอนกรีต ใต้ท้องพื้น คาน</w:t>
      </w:r>
      <w:r w:rsidR="30279153" w:rsidRPr="0011617E">
        <w:rPr>
          <w:rFonts w:ascii="TH SarabunPSK" w:hAnsi="TH SarabunPSK" w:cs="TH SarabunPSK"/>
          <w:sz w:val="30"/>
          <w:szCs w:val="30"/>
        </w:rPr>
        <w:t xml:space="preserve"> (Pile cap)</w:t>
      </w:r>
      <w:r w:rsidR="62A69E74" w:rsidRPr="0011617E">
        <w:rPr>
          <w:rFonts w:ascii="TH SarabunPSK" w:hAnsi="TH SarabunPSK" w:cs="TH SarabunPSK"/>
          <w:sz w:val="30"/>
          <w:szCs w:val="30"/>
          <w:cs/>
        </w:rPr>
        <w:t xml:space="preserve"> และเสาเข็ม แล้วเสร็จ</w:t>
      </w:r>
      <w:r w:rsidR="1B0B2BA6" w:rsidRPr="0011617E">
        <w:rPr>
          <w:rFonts w:ascii="TH SarabunPSK" w:hAnsi="TH SarabunPSK" w:cs="TH SarabunPSK"/>
          <w:sz w:val="30"/>
          <w:szCs w:val="30"/>
          <w:cs/>
        </w:rPr>
        <w:t>กำหนดให้ผู้รับจ้างเคลือบผิวคอนกรีตด้วยวัสดุประเภท</w:t>
      </w:r>
      <w:r w:rsidR="4E7CE4A0" w:rsidRPr="0011617E">
        <w:rPr>
          <w:rFonts w:ascii="TH SarabunPSK" w:hAnsi="TH SarabunPSK" w:cs="TH SarabunPSK"/>
          <w:sz w:val="30"/>
          <w:szCs w:val="30"/>
        </w:rPr>
        <w:t xml:space="preserve"> Pure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1B0B2BA6" w:rsidRPr="0011617E">
        <w:rPr>
          <w:rFonts w:ascii="TH SarabunPSK" w:hAnsi="TH SarabunPSK" w:cs="TH SarabunPSK"/>
          <w:sz w:val="30"/>
          <w:szCs w:val="30"/>
        </w:rPr>
        <w:t>Polyurea</w:t>
      </w:r>
      <w:r w:rsidR="0065183D">
        <w:rPr>
          <w:rFonts w:ascii="TH SarabunPSK" w:hAnsi="TH SarabunPSK" w:cs="TH SarabunPSK"/>
          <w:sz w:val="30"/>
          <w:szCs w:val="30"/>
        </w:rPr>
        <w:t xml:space="preserve"> </w:t>
      </w:r>
      <w:r w:rsidR="1B0B2BA6" w:rsidRPr="0011617E">
        <w:rPr>
          <w:rFonts w:ascii="TH SarabunPSK" w:hAnsi="TH SarabunPSK" w:cs="TH SarabunPSK"/>
          <w:sz w:val="30"/>
          <w:szCs w:val="30"/>
          <w:cs/>
        </w:rPr>
        <w:t>และ</w:t>
      </w:r>
      <w:r w:rsidR="1A0DFA7C" w:rsidRPr="0011617E">
        <w:rPr>
          <w:rFonts w:ascii="TH SarabunPSK" w:hAnsi="TH SarabunPSK" w:cs="TH SarabunPSK"/>
          <w:sz w:val="30"/>
          <w:szCs w:val="30"/>
        </w:rPr>
        <w:t xml:space="preserve"> Composite Wrapping </w:t>
      </w:r>
      <w:r w:rsidR="1A0DFA7C" w:rsidRPr="0011617E">
        <w:rPr>
          <w:rFonts w:ascii="TH SarabunPSK" w:hAnsi="TH SarabunPSK" w:cs="TH SarabunPSK"/>
          <w:sz w:val="30"/>
          <w:szCs w:val="30"/>
          <w:cs/>
        </w:rPr>
        <w:t>โดยมีรายละเอียดดังนี้</w:t>
      </w:r>
    </w:p>
    <w:p w14:paraId="3A741FE2" w14:textId="62CE664D" w:rsidR="000553E5" w:rsidRPr="000553E5" w:rsidRDefault="00A14547" w:rsidP="000553E5">
      <w:pPr>
        <w:tabs>
          <w:tab w:val="left" w:pos="900"/>
          <w:tab w:val="left" w:pos="1276"/>
        </w:tabs>
        <w:ind w:hanging="567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="00CD4E07">
        <w:rPr>
          <w:rFonts w:ascii="TH SarabunPSK" w:hAnsi="TH SarabunPSK" w:cs="TH SarabunPSK"/>
          <w:spacing w:val="-4"/>
          <w:kern w:val="30"/>
          <w:sz w:val="30"/>
          <w:szCs w:val="30"/>
        </w:rPr>
        <w:t>3</w:t>
      </w:r>
      <w:r w:rsidR="42056532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.1</w:t>
      </w:r>
      <w:r w:rsidR="00A97861" w:rsidRPr="000553E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4</w:t>
      </w:r>
      <w:r w:rsidR="42056532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.1 </w:t>
      </w:r>
      <w:r w:rsidR="7623CB3C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ติดตั้ง</w:t>
      </w:r>
      <w:r w:rsidR="7623CB3C" w:rsidRPr="000553E5">
        <w:rPr>
          <w:rFonts w:ascii="TH SarabunPSK" w:hAnsi="TH SarabunPSK" w:cs="TH SarabunPSK"/>
          <w:sz w:val="30"/>
          <w:szCs w:val="30"/>
          <w:cs/>
        </w:rPr>
        <w:t>วัสดุ</w:t>
      </w:r>
      <w:r w:rsidR="4882A990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เคลือบ</w:t>
      </w:r>
      <w:r w:rsidR="620962F1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ผิว</w:t>
      </w:r>
      <w:r w:rsidR="4882A990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ประเภท </w:t>
      </w:r>
      <w:r w:rsidR="78AA4AE7" w:rsidRPr="000553E5">
        <w:rPr>
          <w:rFonts w:ascii="TH SarabunPSK" w:hAnsi="TH SarabunPSK" w:cs="TH SarabunPSK"/>
          <w:sz w:val="30"/>
          <w:szCs w:val="30"/>
        </w:rPr>
        <w:t xml:space="preserve">Pure </w:t>
      </w:r>
      <w:r w:rsidR="4882A990" w:rsidRPr="000553E5">
        <w:rPr>
          <w:rFonts w:ascii="TH SarabunPSK" w:hAnsi="TH SarabunPSK" w:cs="TH SarabunPSK"/>
          <w:spacing w:val="-4"/>
          <w:kern w:val="30"/>
          <w:sz w:val="30"/>
          <w:szCs w:val="30"/>
        </w:rPr>
        <w:t>Polyurea</w:t>
      </w:r>
      <w:r w:rsidR="0065183D" w:rsidRPr="000553E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2C748FC1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โดย</w:t>
      </w:r>
      <w:r w:rsidR="2C748FC1" w:rsidRPr="000553E5">
        <w:rPr>
          <w:rFonts w:ascii="TH SarabunPSK" w:hAnsi="TH SarabunPSK" w:cs="TH SarabunPSK"/>
          <w:sz w:val="30"/>
          <w:szCs w:val="30"/>
          <w:cs/>
        </w:rPr>
        <w:t>กำหนดให้ผู้รับจ้างเคลือบผิวคอนกรีตบริเวณ</w:t>
      </w:r>
      <w:r w:rsidR="0065183D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คาน</w:t>
      </w:r>
      <w:r w:rsidR="0065183D" w:rsidRPr="000553E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ฯ </w:t>
      </w:r>
      <w:r w:rsidR="0065183D" w:rsidRPr="000553E5">
        <w:rPr>
          <w:rFonts w:ascii="TH SarabunPSK" w:hAnsi="TH SarabunPSK" w:cs="TH SarabunPSK"/>
          <w:spacing w:val="-4"/>
          <w:sz w:val="30"/>
          <w:szCs w:val="30"/>
        </w:rPr>
        <w:t>(Pile cap)</w:t>
      </w:r>
      <w:r w:rsidR="0065183D" w:rsidRPr="000553E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52532E" w:rsidRPr="000553E5">
        <w:rPr>
          <w:rFonts w:ascii="TH SarabunPSK" w:hAnsi="TH SarabunPSK" w:cs="TH SarabunPSK"/>
          <w:spacing w:val="-4"/>
          <w:kern w:val="30"/>
          <w:sz w:val="30"/>
          <w:szCs w:val="30"/>
        </w:rPr>
        <w:t>Main beam</w:t>
      </w:r>
      <w:r w:rsidR="0052532E" w:rsidRPr="000553E5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Pr="000553E5">
        <w:rPr>
          <w:rFonts w:ascii="TH SarabunPSK" w:hAnsi="TH SarabunPSK" w:cs="TH SarabunPSK"/>
          <w:spacing w:val="-4"/>
          <w:kern w:val="30"/>
          <w:sz w:val="30"/>
          <w:szCs w:val="30"/>
        </w:rPr>
        <w:t>Line B-C / 1-57</w:t>
      </w:r>
      <w:r w:rsidR="0052532E" w:rsidRPr="000553E5">
        <w:rPr>
          <w:rFonts w:ascii="TH SarabunPSK" w:hAnsi="TH SarabunPSK" w:cs="TH SarabunPSK" w:hint="cs"/>
          <w:sz w:val="30"/>
          <w:szCs w:val="30"/>
          <w:cs/>
        </w:rPr>
        <w:t xml:space="preserve"> และ</w:t>
      </w:r>
      <w:r w:rsidR="0052532E" w:rsidRPr="000553E5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 Cross beam</w:t>
      </w:r>
      <w:r w:rsidR="0052532E" w:rsidRPr="000553E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0553E5">
        <w:rPr>
          <w:rFonts w:ascii="TH SarabunPSK" w:hAnsi="TH SarabunPSK" w:cs="TH SarabunPSK"/>
          <w:sz w:val="30"/>
          <w:szCs w:val="30"/>
        </w:rPr>
        <w:t>Line 1-57</w:t>
      </w:r>
      <w:r w:rsidR="0052532E" w:rsidRPr="000553E5">
        <w:rPr>
          <w:rFonts w:ascii="TH SarabunPSK" w:hAnsi="TH SarabunPSK" w:cs="TH SarabunPSK"/>
          <w:sz w:val="30"/>
          <w:szCs w:val="30"/>
        </w:rPr>
        <w:t xml:space="preserve"> /B</w:t>
      </w:r>
      <w:r w:rsidR="0052532E" w:rsidRPr="000553E5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="00A302BD" w:rsidRPr="000553E5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และ</w:t>
      </w:r>
      <w:r w:rsidR="00A302BD" w:rsidRPr="000553E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A302BD" w:rsidRPr="000553E5">
        <w:rPr>
          <w:rFonts w:ascii="TH SarabunPSK" w:hAnsi="TH SarabunPSK" w:cs="TH SarabunPSK"/>
          <w:sz w:val="30"/>
          <w:szCs w:val="30"/>
        </w:rPr>
        <w:t>Fender wall</w:t>
      </w:r>
      <w:r w:rsidR="0052532E" w:rsidRPr="000553E5">
        <w:rPr>
          <w:rFonts w:ascii="TH SarabunPSK" w:hAnsi="TH SarabunPSK" w:cs="TH SarabunPSK"/>
          <w:sz w:val="30"/>
          <w:szCs w:val="30"/>
        </w:rPr>
        <w:t xml:space="preserve"> </w:t>
      </w:r>
      <w:r w:rsidRPr="000553E5">
        <w:rPr>
          <w:rFonts w:ascii="TH SarabunPSK" w:hAnsi="TH SarabunPSK" w:cs="TH SarabunPSK"/>
          <w:sz w:val="30"/>
          <w:szCs w:val="30"/>
        </w:rPr>
        <w:t>Line 1-57</w:t>
      </w:r>
      <w:r w:rsidR="0052532E" w:rsidRPr="000553E5">
        <w:rPr>
          <w:rFonts w:ascii="TH SarabunPSK" w:hAnsi="TH SarabunPSK" w:cs="TH SarabunPSK"/>
          <w:sz w:val="30"/>
          <w:szCs w:val="30"/>
        </w:rPr>
        <w:t xml:space="preserve"> /C</w:t>
      </w:r>
      <w:r w:rsidR="0052532E" w:rsidRPr="000553E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70FC2BAB" w:rsidRPr="000553E5">
        <w:rPr>
          <w:rFonts w:ascii="TH SarabunPSK" w:hAnsi="TH SarabunPSK" w:cs="TH SarabunPSK"/>
          <w:sz w:val="30"/>
          <w:szCs w:val="30"/>
          <w:cs/>
        </w:rPr>
        <w:t>ตำแหน่งที่เคลือบ</w:t>
      </w:r>
      <w:r w:rsidR="0065183D" w:rsidRPr="000553E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7A3132BD" w:rsidRPr="000553E5">
        <w:rPr>
          <w:rFonts w:ascii="TH SarabunPSK" w:hAnsi="TH SarabunPSK" w:cs="TH SarabunPSK"/>
          <w:sz w:val="30"/>
          <w:szCs w:val="30"/>
          <w:cs/>
        </w:rPr>
        <w:t>รายละเอียดตาม</w:t>
      </w:r>
      <w:r w:rsidR="70FC2BAB" w:rsidRPr="000553E5">
        <w:rPr>
          <w:rFonts w:ascii="TH SarabunPSK" w:hAnsi="TH SarabunPSK" w:cs="TH SarabunPSK"/>
          <w:sz w:val="30"/>
          <w:szCs w:val="30"/>
          <w:cs/>
        </w:rPr>
        <w:t>แบบ</w:t>
      </w:r>
      <w:r w:rsidR="0065183D" w:rsidRPr="000553E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586CC738" w:rsidRPr="000553E5">
        <w:rPr>
          <w:rFonts w:ascii="TH SarabunPSK" w:hAnsi="TH SarabunPSK" w:cs="TH SarabunPSK"/>
          <w:sz w:val="30"/>
          <w:szCs w:val="30"/>
          <w:cs/>
        </w:rPr>
        <w:t>ขั้นตอนการ</w:t>
      </w:r>
      <w:r w:rsidR="19F278E1" w:rsidRPr="000553E5">
        <w:rPr>
          <w:rFonts w:ascii="TH SarabunPSK" w:hAnsi="TH SarabunPSK" w:cs="TH SarabunPSK"/>
          <w:sz w:val="30"/>
          <w:szCs w:val="30"/>
          <w:cs/>
        </w:rPr>
        <w:t>ทำงานมี</w:t>
      </w:r>
      <w:r w:rsidRPr="000553E5">
        <w:rPr>
          <w:rFonts w:ascii="TH SarabunPSK" w:hAnsi="TH SarabunPSK" w:cs="TH SarabunPSK" w:hint="cs"/>
          <w:sz w:val="30"/>
          <w:szCs w:val="30"/>
          <w:cs/>
        </w:rPr>
        <w:t>รายละเอียด</w:t>
      </w:r>
      <w:r w:rsidR="76F2C89C" w:rsidRPr="000553E5">
        <w:rPr>
          <w:rFonts w:ascii="TH SarabunPSK" w:hAnsi="TH SarabunPSK" w:cs="TH SarabunPSK"/>
          <w:sz w:val="30"/>
          <w:szCs w:val="30"/>
          <w:cs/>
        </w:rPr>
        <w:t>ดังนี้</w:t>
      </w:r>
    </w:p>
    <w:p w14:paraId="3C714847" w14:textId="17A7627D" w:rsidR="00F643A6" w:rsidRDefault="000553E5" w:rsidP="000553E5">
      <w:pPr>
        <w:tabs>
          <w:tab w:val="left" w:pos="900"/>
          <w:tab w:val="left" w:pos="1276"/>
        </w:tabs>
        <w:ind w:hanging="567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color w:val="00B050"/>
          <w:sz w:val="30"/>
          <w:szCs w:val="30"/>
        </w:rPr>
        <w:tab/>
      </w:r>
      <w:r>
        <w:rPr>
          <w:rFonts w:ascii="TH SarabunPSK" w:hAnsi="TH SarabunPSK" w:cs="TH SarabunPSK"/>
          <w:color w:val="00B050"/>
          <w:sz w:val="30"/>
          <w:szCs w:val="30"/>
        </w:rPr>
        <w:tab/>
      </w:r>
      <w:r>
        <w:rPr>
          <w:rFonts w:ascii="TH SarabunPSK" w:hAnsi="TH SarabunPSK" w:cs="TH SarabunPSK"/>
          <w:color w:val="00B050"/>
          <w:sz w:val="30"/>
          <w:szCs w:val="30"/>
        </w:rPr>
        <w:tab/>
      </w:r>
      <w:r w:rsidR="00A00681" w:rsidRPr="00D53FE6">
        <w:rPr>
          <w:rFonts w:ascii="TH SarabunPSK" w:hAnsi="TH SarabunPSK" w:cs="TH SarabunPSK"/>
          <w:color w:val="000000" w:themeColor="text1"/>
          <w:sz w:val="30"/>
          <w:szCs w:val="30"/>
        </w:rPr>
        <w:t>(1</w:t>
      </w:r>
      <w:r w:rsidR="5CFC6BE3" w:rsidRPr="00D53FE6">
        <w:rPr>
          <w:rFonts w:ascii="TH SarabunPSK" w:hAnsi="TH SarabunPSK" w:cs="TH SarabunPSK"/>
          <w:color w:val="000000" w:themeColor="text1"/>
          <w:sz w:val="30"/>
          <w:szCs w:val="30"/>
        </w:rPr>
        <w:t>)</w:t>
      </w:r>
      <w:r w:rsidR="0065183D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13377255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ถ้า</w:t>
      </w:r>
      <w:r w:rsidR="201F25C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พบ</w:t>
      </w:r>
      <w:r w:rsidR="5CFC6BE3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รอยร้าว</w:t>
      </w:r>
      <w:r w:rsidR="0943BF02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ที่ผิวคอนกรีตกำหนดให้กรีดร่องกว้าง</w:t>
      </w:r>
      <w:r w:rsidR="370F6361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ประมาณ </w:t>
      </w:r>
      <w:r w:rsidR="370F6361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3 </w:t>
      </w:r>
      <w:r w:rsidR="370F6361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มิลลิเมตร</w:t>
      </w:r>
      <w:r w:rsidR="5F4D75EB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ลึกไม่น้อยกว่า </w:t>
      </w:r>
      <w:r w:rsidR="5F4D75EB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5 </w:t>
      </w:r>
      <w:r w:rsidR="5F4D75EB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มิลลิเมตรเพื่อขยาย</w:t>
      </w:r>
      <w:r w:rsidR="0383B6F2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ร้อยร้าวพร้อมซ่อมด้วยวัสดุประเภท</w:t>
      </w:r>
      <w:r w:rsidR="0065183D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383B6F2" w:rsidRPr="00D53FE6">
        <w:rPr>
          <w:rFonts w:ascii="TH SarabunPSK" w:hAnsi="TH SarabunPSK" w:cs="TH SarabunPSK"/>
          <w:color w:val="000000" w:themeColor="text1"/>
          <w:sz w:val="30"/>
          <w:szCs w:val="30"/>
        </w:rPr>
        <w:t>MS Sealan</w:t>
      </w:r>
      <w:r w:rsidR="00AC7239" w:rsidRPr="00D53FE6">
        <w:rPr>
          <w:rFonts w:ascii="TH SarabunPSK" w:hAnsi="TH SarabunPSK" w:cs="TH SarabunPSK"/>
          <w:color w:val="000000" w:themeColor="text1"/>
          <w:sz w:val="30"/>
          <w:szCs w:val="30"/>
        </w:rPr>
        <w:t xml:space="preserve">t </w:t>
      </w:r>
      <w:r w:rsidR="00AC7239" w:rsidRPr="00D53FE6">
        <w:rPr>
          <w:rFonts w:ascii="TH SarabunPSK" w:hAnsi="TH SarabunPSK" w:cs="TH SarabunPSK" w:hint="cs"/>
          <w:color w:val="000000" w:themeColor="text1"/>
          <w:kern w:val="0"/>
          <w:sz w:val="30"/>
          <w:szCs w:val="30"/>
          <w:cs/>
        </w:rPr>
        <w:t>ที่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ทนต่อ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UV Exposure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โดยการทดสอบเร่งภาวะตามวงจรการทดสอบ : แสงอัลตร้าไวโอเลต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UVA-340 mm. (0.89 W/m²/nm)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ที่อุณหภูมิ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60°C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เป็นเวลา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8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>ชั่วโมง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,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บรรยากาศอิ่มไอน้ำที่อุณหภูมิ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50°C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เป็นเวลา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4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ชั่วโมง การทดสอบตามมาตรฐาน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ASTM G154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อย่างน้อย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28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 xml:space="preserve">วัน คุณสมบัติ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</w:rPr>
        <w:t xml:space="preserve">Pass </w:t>
      </w:r>
      <w:r w:rsidR="00AC7239" w:rsidRPr="00D53FE6">
        <w:rPr>
          <w:rFonts w:ascii="TH SarabunPSK" w:hAnsi="TH SarabunPSK" w:cs="TH SarabunPSK"/>
          <w:color w:val="000000" w:themeColor="text1"/>
          <w:kern w:val="0"/>
          <w:sz w:val="30"/>
          <w:szCs w:val="30"/>
          <w:cs/>
        </w:rPr>
        <w:t>ผ่านการทดสอบ</w:t>
      </w:r>
      <w:r w:rsidR="00AC7239" w:rsidRPr="00D53FE6">
        <w:rPr>
          <w:rFonts w:ascii="TH SarabunPSK" w:hAnsi="TH SarabunPSK" w:cs="TH SarabunPSK" w:hint="cs"/>
          <w:color w:val="000000" w:themeColor="text1"/>
          <w:kern w:val="0"/>
          <w:sz w:val="30"/>
          <w:szCs w:val="30"/>
          <w:cs/>
        </w:rPr>
        <w:t xml:space="preserve"> </w:t>
      </w:r>
      <w:r w:rsidR="00F643A6" w:rsidRPr="00D53FE6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โดย</w:t>
      </w:r>
      <w:r w:rsidR="00F643A6" w:rsidRPr="00D53FE6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มีคุณสมบัติดังนี้ หรือเทียบเท่า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7"/>
        <w:gridCol w:w="3703"/>
      </w:tblGrid>
      <w:tr w:rsidR="00F643A6" w:rsidRPr="0011617E" w14:paraId="3A7D9737" w14:textId="77777777" w:rsidTr="00124D91">
        <w:trPr>
          <w:trHeight w:val="300"/>
        </w:trPr>
        <w:tc>
          <w:tcPr>
            <w:tcW w:w="5387" w:type="dxa"/>
            <w:vAlign w:val="center"/>
          </w:tcPr>
          <w:p w14:paraId="60EE8F9A" w14:textId="77777777" w:rsidR="00F643A6" w:rsidRPr="0011617E" w:rsidRDefault="00F643A6" w:rsidP="00124D91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ประเภทของวัสดุ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(Type)</w:t>
            </w:r>
          </w:p>
        </w:tc>
        <w:tc>
          <w:tcPr>
            <w:tcW w:w="3703" w:type="dxa"/>
            <w:vAlign w:val="center"/>
          </w:tcPr>
          <w:p w14:paraId="3B07EF8C" w14:textId="77777777" w:rsidR="00F643A6" w:rsidRPr="00F643A6" w:rsidRDefault="00F643A6" w:rsidP="00124D91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F643A6">
              <w:rPr>
                <w:rFonts w:ascii="TH SarabunPSK" w:hAnsi="TH SarabunPSK" w:cs="TH SarabunPSK"/>
                <w:color w:val="000000"/>
                <w:kern w:val="0"/>
                <w:sz w:val="27"/>
                <w:szCs w:val="27"/>
              </w:rPr>
              <w:t>One Component</w:t>
            </w:r>
          </w:p>
        </w:tc>
      </w:tr>
      <w:tr w:rsidR="00F643A6" w:rsidRPr="0011617E" w14:paraId="6C996D8F" w14:textId="77777777" w:rsidTr="00124D91">
        <w:trPr>
          <w:trHeight w:val="300"/>
        </w:trPr>
        <w:tc>
          <w:tcPr>
            <w:tcW w:w="5387" w:type="dxa"/>
            <w:vAlign w:val="center"/>
          </w:tcPr>
          <w:p w14:paraId="7F1EEC26" w14:textId="77777777" w:rsidR="00F643A6" w:rsidRPr="00F643A6" w:rsidRDefault="00F643A6" w:rsidP="00F643A6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ที่มีค่ากา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รยืดหดตัว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สูงสุด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(Elongation)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</w:p>
        </w:tc>
        <w:tc>
          <w:tcPr>
            <w:tcW w:w="3703" w:type="dxa"/>
            <w:vAlign w:val="center"/>
          </w:tcPr>
          <w:p w14:paraId="60565F78" w14:textId="77777777" w:rsidR="00F643A6" w:rsidRPr="0011617E" w:rsidRDefault="006A2548" w:rsidP="00124D91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≥ 55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0%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ตามมาตราฐาน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ASTM D412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หรือ </w:t>
            </w:r>
            <w:r>
              <w:rPr>
                <w:rFonts w:ascii="TH SarabunPSK" w:hAnsi="TH SarabunPSK" w:cs="TH SarabunPSK"/>
                <w:sz w:val="30"/>
                <w:szCs w:val="30"/>
              </w:rPr>
              <w:t>≥ 60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0%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ตามมาตราฐาน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ISO 37</w:t>
            </w:r>
          </w:p>
        </w:tc>
      </w:tr>
      <w:tr w:rsidR="00F643A6" w:rsidRPr="0011617E" w14:paraId="7BD006F2" w14:textId="77777777" w:rsidTr="00124D91">
        <w:trPr>
          <w:trHeight w:val="300"/>
        </w:trPr>
        <w:tc>
          <w:tcPr>
            <w:tcW w:w="5387" w:type="dxa"/>
            <w:vAlign w:val="center"/>
          </w:tcPr>
          <w:p w14:paraId="550D0786" w14:textId="77777777" w:rsidR="00F643A6" w:rsidRPr="006A2548" w:rsidRDefault="006A2548" w:rsidP="00124D91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  <w:cs/>
              </w:rPr>
              <w:t xml:space="preserve">มีค่าความแข็งของวัสดุ </w:t>
            </w: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</w:rPr>
              <w:t>Hardness Shore A</w:t>
            </w:r>
          </w:p>
        </w:tc>
        <w:tc>
          <w:tcPr>
            <w:tcW w:w="3703" w:type="dxa"/>
            <w:vAlign w:val="center"/>
          </w:tcPr>
          <w:p w14:paraId="6FE69431" w14:textId="77777777" w:rsidR="00F643A6" w:rsidRPr="006A2548" w:rsidRDefault="006A2548" w:rsidP="00124D91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  <w:cs/>
              </w:rPr>
              <w:t xml:space="preserve">ที่ </w:t>
            </w: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</w:rPr>
              <w:t>30-45</w:t>
            </w:r>
          </w:p>
        </w:tc>
      </w:tr>
      <w:tr w:rsidR="00F643A6" w:rsidRPr="0011617E" w14:paraId="35BD3A5F" w14:textId="77777777" w:rsidTr="00124D91">
        <w:trPr>
          <w:trHeight w:val="300"/>
        </w:trPr>
        <w:tc>
          <w:tcPr>
            <w:tcW w:w="5387" w:type="dxa"/>
            <w:vAlign w:val="center"/>
          </w:tcPr>
          <w:p w14:paraId="76A76886" w14:textId="77777777" w:rsidR="00F643A6" w:rsidRPr="006A2548" w:rsidRDefault="006A2548" w:rsidP="00124D91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  <w:cs/>
              </w:rPr>
              <w:t xml:space="preserve">มีค่าความทนต่อแรงดีง </w:t>
            </w: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</w:rPr>
              <w:t>Tensile strength</w:t>
            </w:r>
          </w:p>
        </w:tc>
        <w:tc>
          <w:tcPr>
            <w:tcW w:w="3703" w:type="dxa"/>
            <w:vAlign w:val="center"/>
          </w:tcPr>
          <w:p w14:paraId="0F61CB34" w14:textId="77777777" w:rsidR="00F643A6" w:rsidRPr="006A2548" w:rsidRDefault="006A2548" w:rsidP="006A2548">
            <w:pPr>
              <w:suppressAutoHyphens w:val="0"/>
              <w:spacing w:before="100" w:beforeAutospacing="1" w:after="100" w:afterAutospacing="1"/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</w:rPr>
            </w:pP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</w:rPr>
              <w:t xml:space="preserve">≥1.1 MPa </w:t>
            </w: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  <w:cs/>
              </w:rPr>
              <w:t xml:space="preserve">ตามมาตราฐาน </w:t>
            </w:r>
            <w:r w:rsidRPr="006A2548">
              <w:rPr>
                <w:rFonts w:ascii="TH SarabunPSK" w:hAnsi="TH SarabunPSK" w:cs="TH SarabunPSK"/>
                <w:color w:val="000000"/>
                <w:kern w:val="0"/>
                <w:sz w:val="30"/>
                <w:szCs w:val="30"/>
              </w:rPr>
              <w:t>ASTM D412</w:t>
            </w:r>
          </w:p>
        </w:tc>
      </w:tr>
      <w:tr w:rsidR="00F643A6" w:rsidRPr="0011617E" w14:paraId="335E5654" w14:textId="77777777" w:rsidTr="00124D91">
        <w:trPr>
          <w:trHeight w:val="300"/>
        </w:trPr>
        <w:tc>
          <w:tcPr>
            <w:tcW w:w="5387" w:type="dxa"/>
          </w:tcPr>
          <w:p w14:paraId="377515FF" w14:textId="77777777" w:rsidR="00F643A6" w:rsidRPr="00D53FE6" w:rsidRDefault="006A2548" w:rsidP="00124D91">
            <w:pPr>
              <w:tabs>
                <w:tab w:val="left" w:pos="284"/>
              </w:tabs>
              <w:spacing w:line="276" w:lineRule="auto"/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>เนื้อวัสดุสามารถใช้งานได้ในอุณหภูมิ</w:t>
            </w:r>
          </w:p>
        </w:tc>
        <w:tc>
          <w:tcPr>
            <w:tcW w:w="3703" w:type="dxa"/>
          </w:tcPr>
          <w:p w14:paraId="21D9960E" w14:textId="77777777" w:rsidR="00F643A6" w:rsidRPr="00D53FE6" w:rsidRDefault="006A2548" w:rsidP="00124D91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 xml:space="preserve">0°C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>ถึง +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 xml:space="preserve">70°C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>หรือดีกว่า</w:t>
            </w:r>
          </w:p>
        </w:tc>
      </w:tr>
      <w:tr w:rsidR="00F643A6" w:rsidRPr="0011617E" w14:paraId="3BC2603F" w14:textId="77777777" w:rsidTr="00124D91">
        <w:trPr>
          <w:trHeight w:val="300"/>
        </w:trPr>
        <w:tc>
          <w:tcPr>
            <w:tcW w:w="5387" w:type="dxa"/>
          </w:tcPr>
          <w:p w14:paraId="452293AE" w14:textId="77777777" w:rsidR="00F643A6" w:rsidRPr="00D53FE6" w:rsidRDefault="006A2548" w:rsidP="00124D91">
            <w:pPr>
              <w:tabs>
                <w:tab w:val="left" w:pos="284"/>
              </w:tabs>
              <w:spacing w:line="276" w:lineRule="auto"/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ค่า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 xml:space="preserve">Movement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การทดสอบตามมาตรฐาน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ASTM C719</w:t>
            </w:r>
          </w:p>
        </w:tc>
        <w:tc>
          <w:tcPr>
            <w:tcW w:w="3703" w:type="dxa"/>
          </w:tcPr>
          <w:p w14:paraId="5A8858C5" w14:textId="77777777" w:rsidR="00F643A6" w:rsidRPr="00D53FE6" w:rsidRDefault="006A2548" w:rsidP="00124D91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ไม่น้อยกว่า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50</w:t>
            </w:r>
          </w:p>
        </w:tc>
      </w:tr>
      <w:tr w:rsidR="00F643A6" w:rsidRPr="0011617E" w14:paraId="4527288F" w14:textId="77777777" w:rsidTr="00124D91">
        <w:trPr>
          <w:trHeight w:val="300"/>
        </w:trPr>
        <w:tc>
          <w:tcPr>
            <w:tcW w:w="5387" w:type="dxa"/>
          </w:tcPr>
          <w:p w14:paraId="2AF33332" w14:textId="77777777" w:rsidR="00F643A6" w:rsidRPr="00D53FE6" w:rsidRDefault="006A2548" w:rsidP="00124D91">
            <w:pPr>
              <w:tabs>
                <w:tab w:val="left" w:pos="284"/>
              </w:tabs>
              <w:spacing w:line="276" w:lineRule="auto"/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ค่า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 xml:space="preserve">Tear Resistance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การทดสอบตามมาตรฐาน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ASTM D624</w:t>
            </w:r>
          </w:p>
        </w:tc>
        <w:tc>
          <w:tcPr>
            <w:tcW w:w="3703" w:type="dxa"/>
            <w:vAlign w:val="center"/>
          </w:tcPr>
          <w:p w14:paraId="4EFFC4A1" w14:textId="77777777" w:rsidR="00F643A6" w:rsidRPr="00D53FE6" w:rsidRDefault="006A2548" w:rsidP="00124D91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ไม่น้อยกว่า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12.50 kN/m</w:t>
            </w:r>
          </w:p>
        </w:tc>
      </w:tr>
      <w:tr w:rsidR="00F643A6" w:rsidRPr="0011617E" w14:paraId="2F1425DD" w14:textId="77777777" w:rsidTr="00124D91">
        <w:trPr>
          <w:trHeight w:val="300"/>
        </w:trPr>
        <w:tc>
          <w:tcPr>
            <w:tcW w:w="5387" w:type="dxa"/>
          </w:tcPr>
          <w:p w14:paraId="0A4BC826" w14:textId="1A027020" w:rsidR="00F643A6" w:rsidRPr="00D53FE6" w:rsidRDefault="006A2548" w:rsidP="007230E7">
            <w:pPr>
              <w:tabs>
                <w:tab w:val="left" w:pos="284"/>
              </w:tabs>
              <w:spacing w:line="276" w:lineRule="auto"/>
              <w:ind w:right="-186"/>
              <w:rPr>
                <w:rFonts w:ascii="TH SarabunPSK" w:eastAsia="Calibri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ค่า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 xml:space="preserve">Effect of Heat Ageing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การทดสอบตามมาตรฐาน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ASTM C1246</w:t>
            </w:r>
            <w:r w:rsidR="000553E5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 xml:space="preserve">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คุณสมบัติ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No – Chalking on Surface, Weight loss (%wt.)</w:t>
            </w:r>
          </w:p>
        </w:tc>
        <w:tc>
          <w:tcPr>
            <w:tcW w:w="3703" w:type="dxa"/>
            <w:vAlign w:val="center"/>
          </w:tcPr>
          <w:p w14:paraId="184A1740" w14:textId="77777777" w:rsidR="006A2548" w:rsidRPr="00D53FE6" w:rsidRDefault="006A2548" w:rsidP="006A2548">
            <w:pPr>
              <w:suppressAutoHyphens w:val="0"/>
              <w:spacing w:before="100" w:beforeAutospacing="1" w:after="100" w:afterAutospacing="1"/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ไม่น้อยกว่า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0.86%</w:t>
            </w:r>
          </w:p>
          <w:p w14:paraId="6D6AA3A0" w14:textId="77777777" w:rsidR="00F643A6" w:rsidRPr="00D53FE6" w:rsidRDefault="00F643A6" w:rsidP="00124D91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00F643A6" w:rsidRPr="0011617E" w14:paraId="74A14939" w14:textId="77777777" w:rsidTr="00124D91">
        <w:trPr>
          <w:trHeight w:val="300"/>
        </w:trPr>
        <w:tc>
          <w:tcPr>
            <w:tcW w:w="5387" w:type="dxa"/>
            <w:vAlign w:val="center"/>
          </w:tcPr>
          <w:p w14:paraId="32FD6920" w14:textId="77777777" w:rsidR="00F643A6" w:rsidRPr="00D53FE6" w:rsidRDefault="00AC7239" w:rsidP="00124D91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ค่า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 xml:space="preserve">Adhesion-in-peel Test (Mortar)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การทดสอบตามมาตรฐาน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ASTM C794</w:t>
            </w:r>
          </w:p>
        </w:tc>
        <w:tc>
          <w:tcPr>
            <w:tcW w:w="3703" w:type="dxa"/>
            <w:vAlign w:val="center"/>
          </w:tcPr>
          <w:p w14:paraId="3EB6C24C" w14:textId="77777777" w:rsidR="00AC7239" w:rsidRPr="00D53FE6" w:rsidRDefault="00AC7239" w:rsidP="00AC7239">
            <w:pPr>
              <w:suppressAutoHyphens w:val="0"/>
              <w:spacing w:before="100" w:beforeAutospacing="1" w:after="100" w:afterAutospacing="1"/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ไม่น้อยกว่า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75 N/25 mm.</w:t>
            </w:r>
          </w:p>
          <w:p w14:paraId="0448B701" w14:textId="77777777" w:rsidR="00F643A6" w:rsidRPr="00D53FE6" w:rsidRDefault="00F643A6" w:rsidP="00124D91">
            <w:pPr>
              <w:pStyle w:val="NoSpacing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bidi="th-TH"/>
              </w:rPr>
            </w:pPr>
          </w:p>
        </w:tc>
      </w:tr>
      <w:tr w:rsidR="00F643A6" w:rsidRPr="0011617E" w14:paraId="299F2C3E" w14:textId="77777777" w:rsidTr="00124D91">
        <w:trPr>
          <w:trHeight w:val="300"/>
        </w:trPr>
        <w:tc>
          <w:tcPr>
            <w:tcW w:w="5387" w:type="dxa"/>
            <w:vAlign w:val="center"/>
          </w:tcPr>
          <w:p w14:paraId="6A8301D2" w14:textId="77777777" w:rsidR="00F643A6" w:rsidRPr="00D53FE6" w:rsidRDefault="00AC7239" w:rsidP="00124D91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  <w:cs/>
              </w:rPr>
              <w:t xml:space="preserve">ค่า </w:t>
            </w:r>
            <w:r w:rsidRPr="00D53FE6">
              <w:rPr>
                <w:rFonts w:ascii="TH SarabunPSK" w:hAnsi="TH SarabunPSK" w:cs="TH SarabunPSK"/>
                <w:color w:val="000000" w:themeColor="text1"/>
                <w:kern w:val="0"/>
                <w:sz w:val="30"/>
                <w:szCs w:val="30"/>
              </w:rPr>
              <w:t>Sagging</w:t>
            </w:r>
          </w:p>
        </w:tc>
        <w:tc>
          <w:tcPr>
            <w:tcW w:w="3703" w:type="dxa"/>
            <w:vAlign w:val="center"/>
          </w:tcPr>
          <w:p w14:paraId="3EE9C7B4" w14:textId="77777777" w:rsidR="00F643A6" w:rsidRPr="00D53FE6" w:rsidRDefault="00AC7239" w:rsidP="00124D91">
            <w:pPr>
              <w:pStyle w:val="NoSpacing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D53FE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Non sagging</w:t>
            </w:r>
          </w:p>
        </w:tc>
      </w:tr>
    </w:tbl>
    <w:p w14:paraId="68480F90" w14:textId="77777777" w:rsidR="000553E5" w:rsidRPr="00B74E25" w:rsidRDefault="000553E5" w:rsidP="00AE542D">
      <w:pPr>
        <w:jc w:val="thaiDistribute"/>
        <w:rPr>
          <w:rFonts w:ascii="TH SarabunPSK" w:hAnsi="TH SarabunPSK" w:cs="TH SarabunPSK"/>
          <w:sz w:val="16"/>
          <w:szCs w:val="16"/>
        </w:rPr>
      </w:pPr>
    </w:p>
    <w:p w14:paraId="73B39C5D" w14:textId="77777777" w:rsidR="000553E5" w:rsidRDefault="310E5674" w:rsidP="000553E5">
      <w:pPr>
        <w:ind w:firstLine="1243"/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  <w:cs/>
        </w:rPr>
        <w:t>(</w:t>
      </w:r>
      <w:r w:rsidR="00A00681" w:rsidRPr="0011617E">
        <w:rPr>
          <w:rFonts w:ascii="TH SarabunPSK" w:hAnsi="TH SarabunPSK" w:cs="TH SarabunPSK" w:hint="cs"/>
          <w:sz w:val="30"/>
          <w:szCs w:val="30"/>
          <w:cs/>
        </w:rPr>
        <w:t>2</w:t>
      </w:r>
      <w:r w:rsidRPr="0011617E">
        <w:rPr>
          <w:rFonts w:ascii="TH SarabunPSK" w:hAnsi="TH SarabunPSK" w:cs="TH SarabunPSK"/>
          <w:sz w:val="30"/>
          <w:szCs w:val="30"/>
          <w:cs/>
        </w:rPr>
        <w:t xml:space="preserve">) </w:t>
      </w:r>
      <w:r w:rsidR="66676CC8" w:rsidRPr="0011617E">
        <w:rPr>
          <w:rFonts w:ascii="TH SarabunPSK" w:hAnsi="TH SarabunPSK" w:cs="TH SarabunPSK"/>
          <w:sz w:val="30"/>
          <w:szCs w:val="30"/>
          <w:cs/>
        </w:rPr>
        <w:t>การเตรียมผิวคอนกรีต</w:t>
      </w:r>
      <w:r w:rsidR="00AE542D" w:rsidRPr="0011617E">
        <w:rPr>
          <w:rFonts w:ascii="TH SarabunPSK" w:hAnsi="TH SarabunPSK" w:cs="TH SarabunPSK"/>
          <w:sz w:val="30"/>
          <w:szCs w:val="30"/>
          <w:cs/>
        </w:rPr>
        <w:t>รวมถึงความสะอาด</w:t>
      </w:r>
      <w:r w:rsidR="66676CC8" w:rsidRPr="0011617E">
        <w:rPr>
          <w:rFonts w:ascii="TH SarabunPSK" w:hAnsi="TH SarabunPSK" w:cs="TH SarabunPSK"/>
          <w:sz w:val="30"/>
          <w:szCs w:val="30"/>
          <w:cs/>
        </w:rPr>
        <w:t xml:space="preserve">ต้องเป็นไปตามมาตรฐาน </w:t>
      </w:r>
      <w:r w:rsidR="66676CC8" w:rsidRPr="0011617E">
        <w:rPr>
          <w:rFonts w:ascii="TH SarabunPSK" w:hAnsi="TH SarabunPSK" w:cs="TH SarabunPSK"/>
          <w:sz w:val="30"/>
          <w:szCs w:val="30"/>
        </w:rPr>
        <w:t xml:space="preserve">SSPC </w:t>
      </w:r>
      <w:r w:rsidR="66676CC8" w:rsidRPr="0011617E">
        <w:rPr>
          <w:rFonts w:ascii="TH SarabunPSK" w:hAnsi="TH SarabunPSK" w:cs="TH SarabunPSK"/>
          <w:sz w:val="30"/>
          <w:szCs w:val="30"/>
          <w:cs/>
        </w:rPr>
        <w:t xml:space="preserve">หรือ </w:t>
      </w:r>
      <w:r w:rsidR="66676CC8" w:rsidRPr="0011617E">
        <w:rPr>
          <w:rFonts w:ascii="TH SarabunPSK" w:hAnsi="TH SarabunPSK" w:cs="TH SarabunPSK"/>
          <w:sz w:val="30"/>
          <w:szCs w:val="30"/>
        </w:rPr>
        <w:t>NACE</w:t>
      </w:r>
      <w:r w:rsidR="00D12AB3">
        <w:rPr>
          <w:rFonts w:ascii="TH SarabunPSK" w:eastAsia="TH SarabunPSK" w:hAnsi="TH SarabunPSK" w:cs="TH SarabunPSK" w:hint="cs"/>
          <w:sz w:val="30"/>
          <w:szCs w:val="30"/>
          <w:cs/>
        </w:rPr>
        <w:t xml:space="preserve"> </w:t>
      </w:r>
      <w:r w:rsidR="00AE542D" w:rsidRPr="0011617E">
        <w:rPr>
          <w:rFonts w:ascii="TH SarabunPSK" w:eastAsia="TH SarabunPSK" w:hAnsi="TH SarabunPSK" w:cs="TH SarabunPSK"/>
          <w:sz w:val="30"/>
          <w:szCs w:val="30"/>
          <w:cs/>
        </w:rPr>
        <w:t>ภายใต้</w:t>
      </w:r>
      <w:r w:rsidR="000553E5">
        <w:rPr>
          <w:rFonts w:ascii="TH SarabunPSK" w:eastAsia="TH SarabunPSK" w:hAnsi="TH SarabunPSK" w:cs="TH SarabunPSK"/>
          <w:sz w:val="30"/>
          <w:szCs w:val="30"/>
        </w:rPr>
        <w:t xml:space="preserve"> </w:t>
      </w:r>
      <w:r w:rsidR="00AE542D" w:rsidRPr="0011617E">
        <w:rPr>
          <w:rFonts w:ascii="TH SarabunPSK" w:eastAsia="TH SarabunPSK" w:hAnsi="TH SarabunPSK" w:cs="TH SarabunPSK"/>
          <w:sz w:val="30"/>
          <w:szCs w:val="30"/>
        </w:rPr>
        <w:t xml:space="preserve">AMPP </w:t>
      </w:r>
      <w:r w:rsidR="000553E5">
        <w:rPr>
          <w:rFonts w:ascii="TH SarabunPSK" w:eastAsia="TH SarabunPSK" w:hAnsi="TH SarabunPSK" w:cs="TH SarabunPSK" w:hint="cs"/>
          <w:sz w:val="30"/>
          <w:szCs w:val="30"/>
          <w:cs/>
        </w:rPr>
        <w:t>(</w:t>
      </w:r>
      <w:r w:rsidR="00AE542D" w:rsidRPr="0011617E">
        <w:rPr>
          <w:rFonts w:ascii="TH SarabunPSK" w:eastAsia="TH SarabunPSK" w:hAnsi="TH SarabunPSK" w:cs="TH SarabunPSK"/>
          <w:sz w:val="30"/>
          <w:szCs w:val="30"/>
        </w:rPr>
        <w:t>The Association for Materials Protection and Performance</w:t>
      </w:r>
      <w:r w:rsidR="000553E5">
        <w:rPr>
          <w:rFonts w:ascii="TH SarabunPSK" w:eastAsia="TH SarabunPSK" w:hAnsi="TH SarabunPSK" w:cs="TH SarabunPSK" w:hint="cs"/>
          <w:sz w:val="30"/>
          <w:szCs w:val="30"/>
          <w:cs/>
        </w:rPr>
        <w:t>)</w:t>
      </w:r>
      <w:r w:rsidR="00AE542D" w:rsidRPr="0011617E">
        <w:rPr>
          <w:rFonts w:ascii="TH SarabunPSK" w:eastAsia="TH SarabunPSK" w:hAnsi="TH SarabunPSK" w:cs="TH SarabunPSK"/>
          <w:sz w:val="30"/>
          <w:szCs w:val="30"/>
          <w:cs/>
        </w:rPr>
        <w:t xml:space="preserve"> หรือสถาบันอื่นๆที่มีมาตรฐานเทียบเท่า</w:t>
      </w:r>
    </w:p>
    <w:p w14:paraId="0D4680AC" w14:textId="74DA3F19" w:rsidR="005A1476" w:rsidRPr="000553E5" w:rsidRDefault="00AE542D" w:rsidP="000553E5">
      <w:pPr>
        <w:ind w:firstLine="1243"/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0553E5">
        <w:rPr>
          <w:rFonts w:ascii="TH SarabunPSK" w:hAnsi="TH SarabunPSK" w:cs="TH SarabunPSK" w:hint="cs"/>
          <w:sz w:val="30"/>
          <w:szCs w:val="30"/>
          <w:cs/>
        </w:rPr>
        <w:t xml:space="preserve">(3) </w:t>
      </w:r>
      <w:r w:rsidR="66676CC8" w:rsidRPr="000553E5">
        <w:rPr>
          <w:rFonts w:ascii="TH SarabunPSK" w:hAnsi="TH SarabunPSK" w:cs="TH SarabunPSK"/>
          <w:sz w:val="30"/>
          <w:szCs w:val="30"/>
          <w:cs/>
        </w:rPr>
        <w:t>ก่อนลงชั้นรองพื้น</w:t>
      </w:r>
      <w:r w:rsidR="00E63027" w:rsidRPr="000553E5">
        <w:rPr>
          <w:rFonts w:ascii="TH SarabunPSK" w:hAnsi="TH SarabunPSK" w:cs="TH SarabunPSK"/>
          <w:sz w:val="30"/>
          <w:szCs w:val="30"/>
          <w:cs/>
        </w:rPr>
        <w:t>ต้องขัด</w:t>
      </w:r>
      <w:r w:rsidRPr="000553E5">
        <w:rPr>
          <w:rFonts w:ascii="TH SarabunPSK" w:hAnsi="TH SarabunPSK" w:cs="TH SarabunPSK" w:hint="cs"/>
          <w:sz w:val="30"/>
          <w:szCs w:val="30"/>
          <w:cs/>
        </w:rPr>
        <w:t>ผิวคอนกรีต</w:t>
      </w:r>
      <w:r w:rsidR="00E63027" w:rsidRPr="000553E5">
        <w:rPr>
          <w:rFonts w:ascii="TH SarabunPSK" w:hAnsi="TH SarabunPSK" w:cs="TH SarabunPSK"/>
          <w:sz w:val="30"/>
          <w:szCs w:val="30"/>
          <w:cs/>
        </w:rPr>
        <w:t>ให้มีความ</w:t>
      </w:r>
      <w:r w:rsidRPr="000553E5">
        <w:rPr>
          <w:rFonts w:ascii="TH SarabunPSK" w:hAnsi="TH SarabunPSK" w:cs="TH SarabunPSK" w:hint="cs"/>
          <w:sz w:val="30"/>
          <w:szCs w:val="30"/>
          <w:cs/>
        </w:rPr>
        <w:t>ขรุขระ</w:t>
      </w:r>
      <w:r w:rsidR="00E63027" w:rsidRPr="000553E5">
        <w:rPr>
          <w:rFonts w:ascii="TH SarabunPSK" w:hAnsi="TH SarabunPSK" w:cs="TH SarabunPSK" w:hint="cs"/>
          <w:sz w:val="30"/>
          <w:szCs w:val="30"/>
          <w:cs/>
        </w:rPr>
        <w:t xml:space="preserve">ไม่น้อยกว่า </w:t>
      </w:r>
      <w:r w:rsidR="00E63027" w:rsidRPr="000553E5">
        <w:rPr>
          <w:rFonts w:ascii="TH SarabunPSK" w:hAnsi="TH SarabunPSK" w:cs="TH SarabunPSK"/>
          <w:sz w:val="30"/>
          <w:szCs w:val="30"/>
        </w:rPr>
        <w:t xml:space="preserve">CSP 2 </w:t>
      </w:r>
      <w:r w:rsidR="00E63027" w:rsidRPr="000553E5">
        <w:rPr>
          <w:rFonts w:ascii="TH SarabunPSK" w:hAnsi="TH SarabunPSK" w:cs="TH SarabunPSK" w:hint="cs"/>
          <w:sz w:val="30"/>
          <w:szCs w:val="30"/>
          <w:cs/>
        </w:rPr>
        <w:t>โดยผู้รับจ้างต้องจัดหา</w:t>
      </w:r>
    </w:p>
    <w:p w14:paraId="4D7E19D8" w14:textId="77777777" w:rsidR="000553E5" w:rsidRDefault="00AE542D" w:rsidP="000553E5">
      <w:pPr>
        <w:pStyle w:val="ListParagraph"/>
        <w:ind w:left="0"/>
        <w:jc w:val="thaiDistribute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 w:hint="cs"/>
          <w:sz w:val="30"/>
          <w:szCs w:val="30"/>
          <w:cs/>
        </w:rPr>
        <w:t>เ</w:t>
      </w:r>
      <w:r w:rsidR="000553E5">
        <w:rPr>
          <w:rFonts w:ascii="TH SarabunPSK" w:hAnsi="TH SarabunPSK" w:cs="TH SarabunPSK" w:hint="cs"/>
          <w:sz w:val="30"/>
          <w:szCs w:val="30"/>
          <w:cs/>
        </w:rPr>
        <w:t>ครื่</w:t>
      </w:r>
      <w:r w:rsidRPr="0011617E">
        <w:rPr>
          <w:rFonts w:ascii="TH SarabunPSK" w:hAnsi="TH SarabunPSK" w:cs="TH SarabunPSK" w:hint="cs"/>
          <w:sz w:val="30"/>
          <w:szCs w:val="30"/>
          <w:cs/>
        </w:rPr>
        <w:t>องมือประเมินความขรุขระของคอนกรีต</w:t>
      </w:r>
      <w:r w:rsidR="000553E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5A1476" w:rsidRPr="0011617E">
        <w:rPr>
          <w:rFonts w:ascii="TH SarabunPSK" w:hAnsi="TH SarabunPSK" w:cs="TH SarabunPSK" w:hint="cs"/>
          <w:sz w:val="30"/>
          <w:szCs w:val="30"/>
          <w:cs/>
        </w:rPr>
        <w:t>(</w:t>
      </w:r>
      <w:r w:rsidR="00E63027" w:rsidRPr="0011617E">
        <w:rPr>
          <w:rFonts w:ascii="TH SarabunPSK" w:hAnsi="TH SarabunPSK" w:cs="TH SarabunPSK"/>
          <w:sz w:val="30"/>
          <w:szCs w:val="30"/>
        </w:rPr>
        <w:t>ICRI Concrete Surface Profile Chips</w:t>
      </w:r>
      <w:r w:rsidR="005A1476" w:rsidRPr="0011617E">
        <w:rPr>
          <w:rFonts w:ascii="TH SarabunPSK" w:hAnsi="TH SarabunPSK" w:cs="TH SarabunPSK" w:hint="cs"/>
          <w:sz w:val="30"/>
          <w:szCs w:val="30"/>
          <w:cs/>
        </w:rPr>
        <w:t>)</w:t>
      </w:r>
      <w:r w:rsidR="008830B4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5A1476" w:rsidRPr="0011617E">
        <w:rPr>
          <w:rFonts w:ascii="TH SarabunPSK" w:hAnsi="TH SarabunPSK" w:cs="TH SarabunPSK" w:hint="cs"/>
          <w:sz w:val="30"/>
          <w:szCs w:val="30"/>
          <w:cs/>
        </w:rPr>
        <w:t>มาเอง</w:t>
      </w:r>
    </w:p>
    <w:p w14:paraId="25BC48E5" w14:textId="4BD32504" w:rsidR="006A34CF" w:rsidRPr="007230E7" w:rsidRDefault="3788320F" w:rsidP="000553E5">
      <w:pPr>
        <w:pStyle w:val="ListParagraph"/>
        <w:ind w:left="0" w:firstLine="1243"/>
        <w:jc w:val="thaiDistribute"/>
        <w:rPr>
          <w:rFonts w:ascii="TH SarabunPSK" w:hAnsi="TH SarabunPSK" w:cs="TH SarabunPSK"/>
          <w:spacing w:val="-4"/>
          <w:kern w:val="30"/>
          <w:sz w:val="30"/>
          <w:szCs w:val="30"/>
          <w:cs/>
        </w:rPr>
      </w:pPr>
      <w:r w:rsidRPr="007230E7">
        <w:rPr>
          <w:rFonts w:ascii="TH SarabunPSK" w:hAnsi="TH SarabunPSK" w:cs="TH SarabunPSK"/>
          <w:spacing w:val="-4"/>
          <w:kern w:val="30"/>
          <w:sz w:val="30"/>
          <w:szCs w:val="30"/>
        </w:rPr>
        <w:t>(</w:t>
      </w:r>
      <w:r w:rsidR="00AE542D" w:rsidRPr="007230E7">
        <w:rPr>
          <w:rFonts w:ascii="TH SarabunPSK" w:hAnsi="TH SarabunPSK" w:cs="TH SarabunPSK"/>
          <w:spacing w:val="-4"/>
          <w:kern w:val="30"/>
          <w:sz w:val="30"/>
          <w:szCs w:val="30"/>
        </w:rPr>
        <w:t>4</w:t>
      </w:r>
      <w:r w:rsidRPr="007230E7">
        <w:rPr>
          <w:rFonts w:ascii="TH SarabunPSK" w:hAnsi="TH SarabunPSK" w:cs="TH SarabunPSK"/>
          <w:spacing w:val="-4"/>
          <w:kern w:val="30"/>
          <w:sz w:val="30"/>
          <w:szCs w:val="30"/>
        </w:rPr>
        <w:t>)</w:t>
      </w:r>
      <w:r w:rsidR="00D12AB3" w:rsidRPr="007230E7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66676CC8" w:rsidRPr="007230E7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เมื่อเตรียมผิวฯแล้วเสร็จ กำหนดให้เคลือบรองพื้นด้วย </w:t>
      </w:r>
      <w:r w:rsidR="66676CC8" w:rsidRPr="007230E7">
        <w:rPr>
          <w:rFonts w:ascii="TH SarabunPSK" w:hAnsi="TH SarabunPSK" w:cs="TH SarabunPSK"/>
          <w:spacing w:val="-4"/>
          <w:kern w:val="30"/>
          <w:sz w:val="30"/>
          <w:szCs w:val="30"/>
        </w:rPr>
        <w:t>Epoxy Primer</w:t>
      </w:r>
      <w:r w:rsidR="000553E5" w:rsidRPr="007230E7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</w:t>
      </w:r>
      <w:r w:rsidR="001B2BFE" w:rsidRPr="007230E7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โดย</w:t>
      </w:r>
      <w:r w:rsidR="1C04A333" w:rsidRPr="007230E7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มีคุณสมบัติดังนี้ </w:t>
      </w:r>
      <w:r w:rsidR="507CD6C7" w:rsidRPr="007230E7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หรือ</w:t>
      </w:r>
      <w:r w:rsidR="1C04A333" w:rsidRPr="007230E7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เ</w:t>
      </w:r>
      <w:r w:rsidR="7F99EA2B" w:rsidRPr="007230E7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ทียบเท่า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7"/>
        <w:gridCol w:w="3703"/>
      </w:tblGrid>
      <w:tr w:rsidR="0011617E" w:rsidRPr="0011617E" w14:paraId="481A7C63" w14:textId="77777777" w:rsidTr="0E1B24E7">
        <w:trPr>
          <w:trHeight w:val="300"/>
        </w:trPr>
        <w:tc>
          <w:tcPr>
            <w:tcW w:w="5387" w:type="dxa"/>
            <w:vAlign w:val="center"/>
          </w:tcPr>
          <w:p w14:paraId="43452DDE" w14:textId="77777777" w:rsidR="2116314A" w:rsidRPr="0011617E" w:rsidRDefault="2B8450A3" w:rsidP="0E1B24E7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ประเภทของวัสดุ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(Type)</w:t>
            </w:r>
          </w:p>
        </w:tc>
        <w:tc>
          <w:tcPr>
            <w:tcW w:w="3703" w:type="dxa"/>
            <w:vAlign w:val="center"/>
          </w:tcPr>
          <w:p w14:paraId="4FFD6BB9" w14:textId="77777777" w:rsidR="001B2BFE" w:rsidRPr="0011617E" w:rsidRDefault="2B8450A3" w:rsidP="0E1B24E7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Epoxy / Cyclo Aliphatic</w:t>
            </w:r>
            <w:r w:rsidR="001B2BFE" w:rsidRPr="0011617E">
              <w:rPr>
                <w:rFonts w:ascii="TH SarabunPSK" w:hAnsi="TH SarabunPSK" w:cs="TH SarabunPSK"/>
                <w:sz w:val="30"/>
                <w:szCs w:val="30"/>
              </w:rPr>
              <w:t xml:space="preserve"> Amine </w:t>
            </w:r>
            <w:r w:rsidR="001B2BFE" w:rsidRPr="0011617E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 Polyether Amine</w:t>
            </w:r>
          </w:p>
        </w:tc>
      </w:tr>
      <w:tr w:rsidR="0011617E" w:rsidRPr="0011617E" w14:paraId="3ED211D1" w14:textId="77777777" w:rsidTr="0E1B24E7">
        <w:trPr>
          <w:trHeight w:val="300"/>
        </w:trPr>
        <w:tc>
          <w:tcPr>
            <w:tcW w:w="5387" w:type="dxa"/>
            <w:vAlign w:val="center"/>
          </w:tcPr>
          <w:p w14:paraId="3B22B62F" w14:textId="77777777" w:rsidR="001B2BFE" w:rsidRPr="0011617E" w:rsidRDefault="001B2BFE" w:rsidP="0E1B24E7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11617E">
              <w:rPr>
                <w:rFonts w:ascii="TH SarabunPSK" w:hAnsi="TH SarabunPSK" w:cs="TH SarabunPSK" w:hint="cs"/>
                <w:sz w:val="30"/>
                <w:szCs w:val="30"/>
                <w:cs/>
              </w:rPr>
              <w:t>สามารถทาบนพื้นผิวที่มีความชื้นสูง</w:t>
            </w:r>
          </w:p>
        </w:tc>
        <w:tc>
          <w:tcPr>
            <w:tcW w:w="3703" w:type="dxa"/>
            <w:vAlign w:val="center"/>
          </w:tcPr>
          <w:p w14:paraId="3DB40935" w14:textId="77777777" w:rsidR="001B2BFE" w:rsidRPr="0011617E" w:rsidRDefault="001B2BFE" w:rsidP="0E1B24E7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7-15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%</w:t>
            </w:r>
          </w:p>
        </w:tc>
      </w:tr>
      <w:tr w:rsidR="0011617E" w:rsidRPr="0011617E" w14:paraId="5C7D80BB" w14:textId="77777777" w:rsidTr="0E1B24E7">
        <w:trPr>
          <w:trHeight w:val="300"/>
        </w:trPr>
        <w:tc>
          <w:tcPr>
            <w:tcW w:w="5387" w:type="dxa"/>
            <w:vAlign w:val="center"/>
          </w:tcPr>
          <w:p w14:paraId="1C02576B" w14:textId="77777777" w:rsidR="439795E3" w:rsidRPr="0011617E" w:rsidRDefault="001B2BFE" w:rsidP="0E1B24E7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11617E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ปริมาณเนื้อ (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S</w:t>
            </w:r>
            <w:r w:rsidRPr="0011617E">
              <w:rPr>
                <w:rFonts w:ascii="TH SarabunPSK" w:hAnsi="TH SarabunPSK" w:cs="TH SarabunPSK" w:hint="cs"/>
                <w:sz w:val="30"/>
                <w:szCs w:val="30"/>
                <w:cs/>
              </w:rPr>
              <w:t>olid Volume)</w:t>
            </w:r>
          </w:p>
        </w:tc>
        <w:tc>
          <w:tcPr>
            <w:tcW w:w="3703" w:type="dxa"/>
            <w:vAlign w:val="center"/>
          </w:tcPr>
          <w:p w14:paraId="20E06B34" w14:textId="77777777" w:rsidR="1B72FF59" w:rsidRPr="0011617E" w:rsidRDefault="001B2BFE" w:rsidP="0E1B24E7">
            <w:pPr>
              <w:spacing w:line="259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≥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98%</w:t>
            </w:r>
          </w:p>
        </w:tc>
      </w:tr>
      <w:tr w:rsidR="0011617E" w:rsidRPr="0011617E" w14:paraId="06BF5E25" w14:textId="77777777" w:rsidTr="0E1B24E7">
        <w:trPr>
          <w:trHeight w:val="300"/>
        </w:trPr>
        <w:tc>
          <w:tcPr>
            <w:tcW w:w="5387" w:type="dxa"/>
            <w:vAlign w:val="center"/>
          </w:tcPr>
          <w:p w14:paraId="55C073C7" w14:textId="77777777" w:rsidR="1B72FF59" w:rsidRPr="0011617E" w:rsidRDefault="4B433ADA" w:rsidP="0E1B24E7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lastRenderedPageBreak/>
              <w:t xml:space="preserve">อัตราส่วนการผสม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(Mixing </w:t>
            </w:r>
            <w:r w:rsidR="527BEFD8" w:rsidRPr="0011617E">
              <w:rPr>
                <w:rFonts w:ascii="TH SarabunPSK" w:hAnsi="TH SarabunPSK" w:cs="TH SarabunPSK"/>
                <w:sz w:val="30"/>
                <w:szCs w:val="30"/>
              </w:rPr>
              <w:t>Ratio)</w:t>
            </w:r>
          </w:p>
        </w:tc>
        <w:tc>
          <w:tcPr>
            <w:tcW w:w="3703" w:type="dxa"/>
            <w:vAlign w:val="center"/>
          </w:tcPr>
          <w:p w14:paraId="53267E12" w14:textId="77777777" w:rsidR="225F97A0" w:rsidRPr="0011617E" w:rsidRDefault="00B3652A" w:rsidP="0E1B24E7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A : B : Filler  10 : 5 : 0-20 by weight</w:t>
            </w:r>
          </w:p>
        </w:tc>
      </w:tr>
      <w:tr w:rsidR="0011617E" w:rsidRPr="0011617E" w14:paraId="6805CF7A" w14:textId="77777777" w:rsidTr="0E1B24E7">
        <w:trPr>
          <w:trHeight w:val="300"/>
        </w:trPr>
        <w:tc>
          <w:tcPr>
            <w:tcW w:w="5387" w:type="dxa"/>
          </w:tcPr>
          <w:p w14:paraId="768B709A" w14:textId="77777777" w:rsidR="211C59F3" w:rsidRPr="0011617E" w:rsidRDefault="2084751C" w:rsidP="0E1B24E7">
            <w:pPr>
              <w:tabs>
                <w:tab w:val="left" w:pos="284"/>
              </w:tabs>
              <w:spacing w:line="276" w:lineRule="auto"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ค่าความต้านทานแรงอัด 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(Compressive Stren</w:t>
            </w:r>
            <w:r w:rsidR="75434642" w:rsidRPr="0011617E">
              <w:rPr>
                <w:rFonts w:ascii="TH SarabunPSK" w:eastAsia="Calibri" w:hAnsi="TH SarabunPSK" w:cs="TH SarabunPSK"/>
                <w:sz w:val="30"/>
                <w:szCs w:val="30"/>
              </w:rPr>
              <w:t>gth)</w:t>
            </w:r>
          </w:p>
        </w:tc>
        <w:tc>
          <w:tcPr>
            <w:tcW w:w="3703" w:type="dxa"/>
          </w:tcPr>
          <w:p w14:paraId="5E6BC8DE" w14:textId="77777777" w:rsidR="09C84AC5" w:rsidRPr="0011617E" w:rsidRDefault="75434642" w:rsidP="0E1B24E7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≥ 750 ksc</w:t>
            </w:r>
          </w:p>
        </w:tc>
      </w:tr>
      <w:tr w:rsidR="0011617E" w:rsidRPr="0011617E" w14:paraId="62285C5F" w14:textId="77777777" w:rsidTr="0E1B24E7">
        <w:trPr>
          <w:trHeight w:val="300"/>
        </w:trPr>
        <w:tc>
          <w:tcPr>
            <w:tcW w:w="5387" w:type="dxa"/>
          </w:tcPr>
          <w:p w14:paraId="41F56B90" w14:textId="77777777" w:rsidR="09C84AC5" w:rsidRPr="0011617E" w:rsidRDefault="75434642" w:rsidP="0E1B24E7">
            <w:pPr>
              <w:tabs>
                <w:tab w:val="left" w:pos="284"/>
              </w:tabs>
              <w:spacing w:line="276" w:lineRule="auto"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ค่าความต้านทานแรงดึง 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(</w:t>
            </w:r>
            <w:r w:rsidR="6D7B61BD" w:rsidRPr="0011617E">
              <w:rPr>
                <w:rFonts w:ascii="TH SarabunPSK" w:eastAsia="Calibri" w:hAnsi="TH SarabunPSK" w:cs="TH SarabunPSK"/>
                <w:sz w:val="30"/>
                <w:szCs w:val="30"/>
              </w:rPr>
              <w:t>Tensile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Strength)</w:t>
            </w:r>
          </w:p>
        </w:tc>
        <w:tc>
          <w:tcPr>
            <w:tcW w:w="3703" w:type="dxa"/>
          </w:tcPr>
          <w:p w14:paraId="7F2C50E5" w14:textId="77777777" w:rsidR="47EAD41E" w:rsidRPr="0011617E" w:rsidRDefault="08269D61" w:rsidP="0E1B24E7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 xml:space="preserve">≥ </w:t>
            </w:r>
            <w:r w:rsidR="00B3652A" w:rsidRPr="0011617E">
              <w:rPr>
                <w:rFonts w:ascii="TH SarabunPSK" w:eastAsia="Calibri" w:hAnsi="TH SarabunPSK" w:cs="TH SarabunPSK"/>
                <w:sz w:val="30"/>
                <w:szCs w:val="30"/>
              </w:rPr>
              <w:t>300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ksc</w:t>
            </w:r>
          </w:p>
        </w:tc>
      </w:tr>
      <w:tr w:rsidR="0011617E" w:rsidRPr="0011617E" w14:paraId="72540CFC" w14:textId="77777777" w:rsidTr="0E1B24E7">
        <w:trPr>
          <w:trHeight w:val="300"/>
        </w:trPr>
        <w:tc>
          <w:tcPr>
            <w:tcW w:w="5387" w:type="dxa"/>
          </w:tcPr>
          <w:p w14:paraId="416C9A07" w14:textId="77777777" w:rsidR="61F966A3" w:rsidRPr="0011617E" w:rsidRDefault="389DA719" w:rsidP="0E1B24E7">
            <w:pPr>
              <w:tabs>
                <w:tab w:val="left" w:pos="284"/>
              </w:tabs>
              <w:spacing w:line="276" w:lineRule="auto"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ค่า</w:t>
            </w:r>
            <w:r w:rsidR="1A650D80" w:rsidRPr="0011617E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ความต้านทานแรงดัดงอ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 xml:space="preserve"> (</w:t>
            </w:r>
            <w:r w:rsidR="220CE6BF" w:rsidRPr="0011617E">
              <w:rPr>
                <w:rFonts w:ascii="TH SarabunPSK" w:eastAsia="Calibri" w:hAnsi="TH SarabunPSK" w:cs="TH SarabunPSK"/>
                <w:sz w:val="30"/>
                <w:szCs w:val="30"/>
              </w:rPr>
              <w:t>B</w:t>
            </w:r>
            <w:r w:rsidR="516029F3" w:rsidRPr="0011617E">
              <w:rPr>
                <w:rFonts w:ascii="TH SarabunPSK" w:eastAsia="Calibri" w:hAnsi="TH SarabunPSK" w:cs="TH SarabunPSK"/>
                <w:sz w:val="30"/>
                <w:szCs w:val="30"/>
              </w:rPr>
              <w:t>e</w:t>
            </w:r>
            <w:r w:rsidR="220CE6BF" w:rsidRPr="0011617E">
              <w:rPr>
                <w:rFonts w:ascii="TH SarabunPSK" w:eastAsia="Calibri" w:hAnsi="TH SarabunPSK" w:cs="TH SarabunPSK"/>
                <w:sz w:val="30"/>
                <w:szCs w:val="30"/>
              </w:rPr>
              <w:t xml:space="preserve">nding 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Strength)</w:t>
            </w:r>
          </w:p>
        </w:tc>
        <w:tc>
          <w:tcPr>
            <w:tcW w:w="3703" w:type="dxa"/>
            <w:vAlign w:val="center"/>
          </w:tcPr>
          <w:p w14:paraId="7E5DDF7F" w14:textId="77777777" w:rsidR="61F966A3" w:rsidRPr="0011617E" w:rsidRDefault="389DA719" w:rsidP="0E1B24E7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 xml:space="preserve">≥ </w:t>
            </w:r>
            <w:r w:rsidR="00B3652A" w:rsidRPr="0011617E">
              <w:rPr>
                <w:rFonts w:ascii="TH SarabunPSK" w:eastAsia="Calibri" w:hAnsi="TH SarabunPSK" w:cs="TH SarabunPSK"/>
                <w:sz w:val="30"/>
                <w:szCs w:val="30"/>
              </w:rPr>
              <w:t>10</w:t>
            </w:r>
            <w:r w:rsidR="60E98FDF" w:rsidRPr="0011617E">
              <w:rPr>
                <w:rFonts w:ascii="TH SarabunPSK" w:eastAsia="Calibri" w:hAnsi="TH SarabunPSK" w:cs="TH SarabunPSK"/>
                <w:sz w:val="30"/>
                <w:szCs w:val="30"/>
              </w:rPr>
              <w:t>0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ksc</w:t>
            </w:r>
          </w:p>
        </w:tc>
      </w:tr>
      <w:tr w:rsidR="0011617E" w:rsidRPr="0011617E" w14:paraId="5E3A9A85" w14:textId="77777777" w:rsidTr="0E1B24E7">
        <w:trPr>
          <w:trHeight w:val="300"/>
        </w:trPr>
        <w:tc>
          <w:tcPr>
            <w:tcW w:w="5387" w:type="dxa"/>
          </w:tcPr>
          <w:p w14:paraId="1D831782" w14:textId="77777777" w:rsidR="00B3652A" w:rsidRPr="0011617E" w:rsidRDefault="00C60E75" w:rsidP="00725A30">
            <w:pPr>
              <w:tabs>
                <w:tab w:val="left" w:pos="284"/>
              </w:tabs>
              <w:spacing w:line="276" w:lineRule="auto"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ค่ากำลังการยึดเ</w:t>
            </w:r>
            <w:r w:rsidRPr="0011617E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>กาะ</w:t>
            </w:r>
            <w:r w:rsidR="00B3652A" w:rsidRPr="0011617E">
              <w:rPr>
                <w:rFonts w:ascii="TH SarabunPSK" w:eastAsia="Calibri" w:hAnsi="TH SarabunPSK" w:cs="TH SarabunPSK"/>
                <w:sz w:val="30"/>
                <w:szCs w:val="30"/>
              </w:rPr>
              <w:t>(Bonding Strength)</w:t>
            </w:r>
          </w:p>
        </w:tc>
        <w:tc>
          <w:tcPr>
            <w:tcW w:w="3703" w:type="dxa"/>
            <w:vAlign w:val="center"/>
          </w:tcPr>
          <w:p w14:paraId="4929A8B9" w14:textId="77777777" w:rsidR="00B3652A" w:rsidRPr="0011617E" w:rsidRDefault="00B3652A" w:rsidP="00725A30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</w:rPr>
              <w:t>≥ 35 ksc</w:t>
            </w:r>
          </w:p>
        </w:tc>
      </w:tr>
      <w:tr w:rsidR="0011617E" w:rsidRPr="0011617E" w14:paraId="3A41716A" w14:textId="77777777" w:rsidTr="00725A30">
        <w:trPr>
          <w:trHeight w:val="300"/>
        </w:trPr>
        <w:tc>
          <w:tcPr>
            <w:tcW w:w="5387" w:type="dxa"/>
            <w:vAlign w:val="center"/>
          </w:tcPr>
          <w:p w14:paraId="0946CDF1" w14:textId="77777777" w:rsidR="00C60E75" w:rsidRPr="0011617E" w:rsidRDefault="00C60E75" w:rsidP="00725A30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Working time after mixed </w:t>
            </w:r>
            <w:r w:rsidRPr="0011617E">
              <w:rPr>
                <w:rFonts w:ascii="TH SarabunPSK" w:hAnsi="TH SarabunPSK" w:cs="TH SarabunPSK" w:hint="cs"/>
                <w:sz w:val="30"/>
                <w:szCs w:val="30"/>
                <w:cs/>
              </w:rPr>
              <w:t>(at 1,500 grams)</w:t>
            </w:r>
          </w:p>
        </w:tc>
        <w:tc>
          <w:tcPr>
            <w:tcW w:w="3703" w:type="dxa"/>
            <w:vAlign w:val="center"/>
          </w:tcPr>
          <w:p w14:paraId="7C57400F" w14:textId="77777777" w:rsidR="00C60E75" w:rsidRPr="0011617E" w:rsidRDefault="00C60E75" w:rsidP="00725A30">
            <w:pPr>
              <w:pStyle w:val="NoSpacing"/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lang w:bidi="th-TH"/>
              </w:rPr>
              <w:t>≤ 12</w:t>
            </w:r>
            <w:r w:rsidRPr="0011617E">
              <w:rPr>
                <w:rFonts w:ascii="TH SarabunPSK" w:hAnsi="TH SarabunPSK" w:cs="TH SarabunPSK" w:hint="cs"/>
                <w:sz w:val="30"/>
                <w:szCs w:val="30"/>
                <w:cs/>
                <w:lang w:bidi="th-TH"/>
              </w:rPr>
              <w:t xml:space="preserve"> นาที (อุณหภูมิ 30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 xml:space="preserve"> ํ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C</w:t>
            </w:r>
          </w:p>
        </w:tc>
      </w:tr>
      <w:tr w:rsidR="001E58A7" w:rsidRPr="0011617E" w14:paraId="12762F22" w14:textId="77777777" w:rsidTr="00725A30">
        <w:trPr>
          <w:trHeight w:val="300"/>
        </w:trPr>
        <w:tc>
          <w:tcPr>
            <w:tcW w:w="5387" w:type="dxa"/>
            <w:vAlign w:val="center"/>
          </w:tcPr>
          <w:p w14:paraId="7BA8D3FC" w14:textId="77777777" w:rsidR="00C60E75" w:rsidRPr="0011617E" w:rsidRDefault="00C60E75" w:rsidP="00725A30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จุดวาบไฟ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(Flash Point)</w:t>
            </w:r>
          </w:p>
        </w:tc>
        <w:tc>
          <w:tcPr>
            <w:tcW w:w="3703" w:type="dxa"/>
            <w:vAlign w:val="center"/>
          </w:tcPr>
          <w:p w14:paraId="16D95AA4" w14:textId="77777777" w:rsidR="00C60E75" w:rsidRPr="0011617E" w:rsidRDefault="00C60E75" w:rsidP="00725A30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Base = 140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 xml:space="preserve"> ํ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C</w:t>
            </w:r>
          </w:p>
          <w:p w14:paraId="2B77153A" w14:textId="77777777" w:rsidR="00C60E75" w:rsidRPr="0011617E" w:rsidRDefault="00C60E75" w:rsidP="00725A30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Hardener = 100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 xml:space="preserve"> ํ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C</w:t>
            </w:r>
          </w:p>
        </w:tc>
      </w:tr>
    </w:tbl>
    <w:p w14:paraId="76BC44C9" w14:textId="77777777" w:rsidR="000553E5" w:rsidRPr="00E91E25" w:rsidRDefault="000553E5" w:rsidP="000553E5">
      <w:pPr>
        <w:pStyle w:val="ListParagraph"/>
        <w:ind w:left="0"/>
        <w:jc w:val="thaiDistribute"/>
        <w:rPr>
          <w:rFonts w:ascii="TH SarabunPSK" w:hAnsi="TH SarabunPSK" w:cs="TH SarabunPSK"/>
          <w:sz w:val="16"/>
          <w:szCs w:val="16"/>
        </w:rPr>
      </w:pPr>
    </w:p>
    <w:p w14:paraId="59411CC5" w14:textId="77777777" w:rsidR="000553E5" w:rsidRDefault="004B0A02" w:rsidP="000553E5">
      <w:pPr>
        <w:pStyle w:val="ListParagraph"/>
        <w:ind w:left="0" w:firstLine="1243"/>
        <w:jc w:val="thaiDistribute"/>
        <w:rPr>
          <w:rFonts w:ascii="TH SarabunPSK" w:eastAsia="Calibri" w:hAnsi="TH SarabunPSK" w:cs="TH SarabunPSK"/>
          <w:kern w:val="0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(5</w:t>
      </w:r>
      <w:r w:rsidR="30EDFCDF" w:rsidRPr="0011617E">
        <w:rPr>
          <w:rFonts w:ascii="TH SarabunPSK" w:hAnsi="TH SarabunPSK" w:cs="TH SarabunPSK"/>
          <w:sz w:val="30"/>
          <w:szCs w:val="30"/>
        </w:rPr>
        <w:t>)</w:t>
      </w:r>
      <w:r w:rsidR="000553E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6A34CF" w:rsidRPr="0011617E">
        <w:rPr>
          <w:rFonts w:ascii="TH SarabunPSK" w:hAnsi="TH SarabunPSK" w:cs="TH SarabunPSK"/>
          <w:sz w:val="30"/>
          <w:szCs w:val="30"/>
          <w:cs/>
        </w:rPr>
        <w:t>กรณีพื้นผิวคอนกรีตมีรูพรุนต้องปิดรูพรุนด้วย</w:t>
      </w:r>
      <w:r w:rsidR="000C4235" w:rsidRPr="0011617E">
        <w:rPr>
          <w:rFonts w:ascii="TH SarabunPSK" w:eastAsia="Calibri" w:hAnsi="TH SarabunPSK" w:cs="TH SarabunPSK"/>
          <w:kern w:val="0"/>
          <w:sz w:val="30"/>
          <w:szCs w:val="30"/>
        </w:rPr>
        <w:t xml:space="preserve"> Epoxy Putty </w:t>
      </w:r>
      <w:bookmarkStart w:id="0" w:name="_Hlk181286422"/>
      <w:r w:rsidR="000C4235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โด</w:t>
      </w:r>
      <w:r w:rsidR="69667F76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ย</w:t>
      </w:r>
      <w:r w:rsidR="000C4235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ใช้</w:t>
      </w:r>
      <w:r w:rsidR="000C4235" w:rsidRPr="0011617E">
        <w:rPr>
          <w:rFonts w:ascii="TH SarabunPSK" w:eastAsia="Calibri" w:hAnsi="TH SarabunPSK" w:cs="TH SarabunPSK"/>
          <w:kern w:val="0"/>
          <w:sz w:val="30"/>
          <w:szCs w:val="30"/>
        </w:rPr>
        <w:t xml:space="preserve"> Epoxy based </w:t>
      </w:r>
      <w:r w:rsidR="6595CD35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 xml:space="preserve">ตามข้อ </w:t>
      </w:r>
      <w:r w:rsidR="00900BAB" w:rsidRPr="0011617E">
        <w:rPr>
          <w:rFonts w:ascii="TH SarabunPSK" w:eastAsia="Calibri" w:hAnsi="TH SarabunPSK" w:cs="TH SarabunPSK"/>
          <w:kern w:val="0"/>
          <w:sz w:val="30"/>
          <w:szCs w:val="30"/>
        </w:rPr>
        <w:t>(4</w:t>
      </w:r>
      <w:r w:rsidR="6595CD35" w:rsidRPr="0011617E">
        <w:rPr>
          <w:rFonts w:ascii="TH SarabunPSK" w:eastAsia="Calibri" w:hAnsi="TH SarabunPSK" w:cs="TH SarabunPSK"/>
          <w:kern w:val="0"/>
          <w:sz w:val="30"/>
          <w:szCs w:val="30"/>
        </w:rPr>
        <w:t>)</w:t>
      </w:r>
      <w:r w:rsidR="000553E5">
        <w:rPr>
          <w:rFonts w:ascii="TH SarabunPSK" w:eastAsia="Calibri" w:hAnsi="TH SarabunPSK" w:cs="TH SarabunPSK" w:hint="cs"/>
          <w:kern w:val="0"/>
          <w:sz w:val="30"/>
          <w:szCs w:val="30"/>
          <w:cs/>
        </w:rPr>
        <w:t xml:space="preserve"> </w:t>
      </w:r>
      <w:r w:rsidR="5C832224" w:rsidRPr="000553E5">
        <w:rPr>
          <w:rFonts w:ascii="TH SarabunPSK" w:eastAsia="Calibri" w:hAnsi="TH SarabunPSK" w:cs="TH SarabunPSK"/>
          <w:kern w:val="0"/>
          <w:sz w:val="30"/>
          <w:szCs w:val="30"/>
          <w:cs/>
        </w:rPr>
        <w:t>ผสมทรายละเอียด</w:t>
      </w:r>
      <w:bookmarkEnd w:id="0"/>
      <w:r w:rsidR="000C4235" w:rsidRPr="000553E5">
        <w:rPr>
          <w:rFonts w:ascii="TH SarabunPSK" w:eastAsia="Calibri" w:hAnsi="TH SarabunPSK" w:cs="TH SarabunPSK"/>
          <w:kern w:val="0"/>
          <w:sz w:val="30"/>
          <w:szCs w:val="30"/>
          <w:cs/>
        </w:rPr>
        <w:t>เพื่อฉาบปิดรูพรุนทั้งหมดของพื้นที่</w:t>
      </w:r>
    </w:p>
    <w:p w14:paraId="2FA697DF" w14:textId="352B9506" w:rsidR="00A00681" w:rsidRPr="0011617E" w:rsidRDefault="004B0A02" w:rsidP="000553E5">
      <w:pPr>
        <w:pStyle w:val="ListParagraph"/>
        <w:ind w:left="0" w:firstLine="1243"/>
        <w:jc w:val="thaiDistribute"/>
        <w:rPr>
          <w:rFonts w:ascii="TH SarabunPSK" w:eastAsia="Calibri" w:hAnsi="TH SarabunPSK" w:cs="TH SarabunPSK"/>
          <w:kern w:val="0"/>
          <w:sz w:val="30"/>
          <w:szCs w:val="30"/>
        </w:rPr>
      </w:pPr>
      <w:r w:rsidRPr="0011617E">
        <w:rPr>
          <w:rFonts w:ascii="TH SarabunPSK" w:eastAsia="Calibri" w:hAnsi="TH SarabunPSK" w:cs="TH SarabunPSK"/>
          <w:sz w:val="30"/>
          <w:szCs w:val="30"/>
        </w:rPr>
        <w:t>(6</w:t>
      </w:r>
      <w:r w:rsidR="7D54D3E0" w:rsidRPr="0011617E">
        <w:rPr>
          <w:rFonts w:ascii="TH SarabunPSK" w:eastAsia="Calibri" w:hAnsi="TH SarabunPSK" w:cs="TH SarabunPSK"/>
          <w:sz w:val="30"/>
          <w:szCs w:val="30"/>
        </w:rPr>
        <w:t>)</w:t>
      </w:r>
      <w:r w:rsidR="000553E5">
        <w:rPr>
          <w:rFonts w:ascii="TH SarabunPSK" w:eastAsia="Calibri" w:hAnsi="TH SarabunPSK" w:cs="TH SarabunPSK" w:hint="cs"/>
          <w:sz w:val="30"/>
          <w:szCs w:val="30"/>
          <w:cs/>
        </w:rPr>
        <w:t xml:space="preserve"> </w:t>
      </w:r>
      <w:r w:rsidR="7EE23B90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 xml:space="preserve">ก่อนดำเนินการเคลือบ </w:t>
      </w:r>
      <w:r w:rsidR="7EE23B90" w:rsidRPr="0011617E">
        <w:rPr>
          <w:rFonts w:ascii="TH SarabunPSK" w:eastAsia="Calibri" w:hAnsi="TH SarabunPSK" w:cs="TH SarabunPSK"/>
          <w:kern w:val="0"/>
          <w:sz w:val="30"/>
          <w:szCs w:val="30"/>
        </w:rPr>
        <w:t>Pure Polyurea</w:t>
      </w:r>
      <w:r w:rsidR="000553E5">
        <w:rPr>
          <w:rFonts w:ascii="TH SarabunPSK" w:eastAsia="Calibri" w:hAnsi="TH SarabunPSK" w:cs="TH SarabunPSK" w:hint="cs"/>
          <w:kern w:val="0"/>
          <w:sz w:val="30"/>
          <w:szCs w:val="30"/>
          <w:cs/>
        </w:rPr>
        <w:t xml:space="preserve"> </w:t>
      </w:r>
      <w:r w:rsidR="7EE23B90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ผู้รับจ้างต้องทำความสะอาดพื้นผิว</w:t>
      </w:r>
      <w:r w:rsidR="41E953B9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โดยปราศจาก</w:t>
      </w:r>
      <w:r w:rsidR="00DA36B9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ฝุ่นละออง สิ่งสกปรก และต้องไม่ม</w:t>
      </w:r>
      <w:r w:rsidR="7EE23B90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ี</w:t>
      </w:r>
      <w:r w:rsidR="7EE23B90" w:rsidRPr="0011617E">
        <w:rPr>
          <w:rFonts w:ascii="TH SarabunPSK" w:eastAsia="Calibri" w:hAnsi="TH SarabunPSK" w:cs="TH SarabunPSK"/>
          <w:kern w:val="0"/>
          <w:sz w:val="30"/>
          <w:szCs w:val="30"/>
        </w:rPr>
        <w:t xml:space="preserve"> pinhole </w:t>
      </w:r>
      <w:r w:rsidR="7EE23B90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รูพรุน ตามด</w:t>
      </w:r>
      <w:r w:rsidR="5D37A80A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ซึ่ง</w:t>
      </w:r>
      <w:r w:rsidR="7EE23B90" w:rsidRPr="0011617E">
        <w:rPr>
          <w:rFonts w:ascii="TH SarabunPSK" w:hAnsi="TH SarabunPSK" w:cs="TH SarabunPSK"/>
          <w:sz w:val="30"/>
          <w:szCs w:val="30"/>
          <w:cs/>
        </w:rPr>
        <w:t xml:space="preserve">ความชื้นที่ผิวคอนกรีตไม่เกิน </w:t>
      </w:r>
      <w:r w:rsidR="3D61E734" w:rsidRPr="0011617E">
        <w:rPr>
          <w:rFonts w:ascii="TH SarabunPSK" w:hAnsi="TH SarabunPSK" w:cs="TH SarabunPSK"/>
          <w:sz w:val="30"/>
          <w:szCs w:val="30"/>
          <w:cs/>
        </w:rPr>
        <w:t>6</w:t>
      </w:r>
      <w:r w:rsidR="7EE23B90" w:rsidRPr="0011617E">
        <w:rPr>
          <w:rFonts w:ascii="TH SarabunPSK" w:hAnsi="TH SarabunPSK" w:cs="TH SarabunPSK"/>
          <w:sz w:val="30"/>
          <w:szCs w:val="30"/>
        </w:rPr>
        <w:t>%</w:t>
      </w:r>
      <w:bookmarkStart w:id="1" w:name="_Hlk173174161"/>
      <w:bookmarkEnd w:id="1"/>
    </w:p>
    <w:p w14:paraId="678CF4B0" w14:textId="34E1C2DF" w:rsidR="0006294F" w:rsidRPr="007140F2" w:rsidRDefault="00CD4E07" w:rsidP="007140F2">
      <w:pPr>
        <w:pStyle w:val="ListParagraph"/>
        <w:suppressAutoHyphens w:val="0"/>
        <w:ind w:left="0" w:firstLine="851"/>
        <w:jc w:val="thaiDistribute"/>
        <w:rPr>
          <w:rFonts w:ascii="TH SarabunPSK" w:eastAsia="Calibri" w:hAnsi="TH SarabunPSK" w:cs="TH SarabunPSK"/>
          <w:kern w:val="0"/>
          <w:sz w:val="30"/>
          <w:szCs w:val="30"/>
        </w:rPr>
      </w:pPr>
      <w:r>
        <w:rPr>
          <w:rFonts w:ascii="TH SarabunPSK" w:hAnsi="TH SarabunPSK" w:cs="TH SarabunPSK"/>
          <w:kern w:val="30"/>
          <w:sz w:val="30"/>
          <w:szCs w:val="30"/>
        </w:rPr>
        <w:t>3</w:t>
      </w:r>
      <w:r w:rsidR="66676CC8" w:rsidRPr="0011617E">
        <w:rPr>
          <w:rFonts w:ascii="TH SarabunPSK" w:hAnsi="TH SarabunPSK" w:cs="TH SarabunPSK"/>
          <w:kern w:val="30"/>
          <w:sz w:val="30"/>
          <w:szCs w:val="30"/>
        </w:rPr>
        <w:t>.1</w:t>
      </w:r>
      <w:r w:rsidR="00A97861">
        <w:rPr>
          <w:rFonts w:ascii="TH SarabunPSK" w:hAnsi="TH SarabunPSK" w:cs="TH SarabunPSK" w:hint="cs"/>
          <w:kern w:val="30"/>
          <w:sz w:val="30"/>
          <w:szCs w:val="30"/>
          <w:cs/>
        </w:rPr>
        <w:t>4</w:t>
      </w:r>
      <w:r w:rsidR="66676CC8" w:rsidRPr="0011617E">
        <w:rPr>
          <w:rFonts w:ascii="TH SarabunPSK" w:hAnsi="TH SarabunPSK" w:cs="TH SarabunPSK"/>
          <w:kern w:val="30"/>
          <w:sz w:val="30"/>
          <w:szCs w:val="30"/>
        </w:rPr>
        <w:t>.</w:t>
      </w:r>
      <w:r w:rsidR="001A4E68" w:rsidRPr="0011617E">
        <w:rPr>
          <w:rFonts w:ascii="TH SarabunPSK" w:hAnsi="TH SarabunPSK" w:cs="TH SarabunPSK" w:hint="cs"/>
          <w:kern w:val="30"/>
          <w:sz w:val="30"/>
          <w:szCs w:val="30"/>
          <w:cs/>
        </w:rPr>
        <w:t>2</w:t>
      </w:r>
      <w:r w:rsidR="00D12AB3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66676CC8" w:rsidRPr="0011617E">
        <w:rPr>
          <w:rFonts w:ascii="TH SarabunPSK" w:hAnsi="TH SarabunPSK" w:cs="TH SarabunPSK"/>
          <w:sz w:val="30"/>
          <w:szCs w:val="30"/>
          <w:cs/>
        </w:rPr>
        <w:t>โพลียูเรียที่นำมาใช้ต้อง</w:t>
      </w:r>
      <w:r w:rsidR="4A50719E" w:rsidRPr="0011617E">
        <w:rPr>
          <w:rFonts w:ascii="TH SarabunPSK" w:hAnsi="TH SarabunPSK" w:cs="TH SarabunPSK"/>
          <w:sz w:val="30"/>
          <w:szCs w:val="30"/>
          <w:cs/>
        </w:rPr>
        <w:t>เป็นวัสดุกันซึม</w:t>
      </w:r>
      <w:r w:rsidR="15432AA5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ประเภทโพลียูเรีย</w:t>
      </w:r>
      <w:r w:rsidR="000553E5">
        <w:rPr>
          <w:rFonts w:ascii="TH SarabunPSK" w:eastAsia="Calibri" w:hAnsi="TH SarabunPSK" w:cs="TH SarabunPSK" w:hint="cs"/>
          <w:kern w:val="0"/>
          <w:sz w:val="30"/>
          <w:szCs w:val="30"/>
          <w:cs/>
        </w:rPr>
        <w:t xml:space="preserve"> </w:t>
      </w:r>
      <w:r w:rsidR="000553E5">
        <w:rPr>
          <w:rFonts w:ascii="TH SarabunPSK" w:eastAsia="Calibri" w:hAnsi="TH SarabunPSK" w:cs="TH SarabunPSK"/>
          <w:sz w:val="30"/>
          <w:szCs w:val="30"/>
        </w:rPr>
        <w:t>100%</w:t>
      </w:r>
      <w:r w:rsidR="58A5FFBC" w:rsidRPr="0011617E">
        <w:rPr>
          <w:rFonts w:ascii="TH SarabunPSK" w:eastAsia="Calibri" w:hAnsi="TH SarabunPSK" w:cs="TH SarabunPSK"/>
          <w:sz w:val="30"/>
          <w:szCs w:val="30"/>
        </w:rPr>
        <w:t xml:space="preserve"> (Pure Polyurea)</w:t>
      </w:r>
      <w:r w:rsidR="000553E5">
        <w:rPr>
          <w:rFonts w:ascii="TH SarabunPSK" w:eastAsia="Calibri" w:hAnsi="TH SarabunPSK" w:cs="TH SarabunPSK"/>
          <w:kern w:val="0"/>
          <w:sz w:val="30"/>
          <w:szCs w:val="30"/>
        </w:rPr>
        <w:t xml:space="preserve"> fast cure</w:t>
      </w:r>
      <w:r w:rsidR="77B4EF2C" w:rsidRPr="0011617E">
        <w:rPr>
          <w:rFonts w:ascii="TH SarabunPSK" w:eastAsia="Calibri" w:hAnsi="TH SarabunPSK" w:cs="TH SarabunPSK"/>
          <w:kern w:val="0"/>
          <w:sz w:val="30"/>
          <w:szCs w:val="30"/>
        </w:rPr>
        <w:t xml:space="preserve"> </w:t>
      </w:r>
      <w:r w:rsidR="000553E5">
        <w:rPr>
          <w:rFonts w:ascii="TH SarabunPSK" w:eastAsia="Calibri" w:hAnsi="TH SarabunPSK" w:cs="TH SarabunPSK" w:hint="cs"/>
          <w:kern w:val="0"/>
          <w:sz w:val="30"/>
          <w:szCs w:val="30"/>
          <w:cs/>
        </w:rPr>
        <w:t xml:space="preserve">       </w:t>
      </w:r>
      <w:r w:rsidR="3BF444E3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ชนิด</w:t>
      </w:r>
      <w:r w:rsidR="000553E5">
        <w:rPr>
          <w:rFonts w:ascii="TH SarabunPSK" w:eastAsia="Calibri" w:hAnsi="TH SarabunPSK" w:cs="TH SarabunPSK" w:hint="cs"/>
          <w:kern w:val="0"/>
          <w:sz w:val="30"/>
          <w:szCs w:val="30"/>
          <w:cs/>
        </w:rPr>
        <w:t xml:space="preserve"> </w:t>
      </w:r>
      <w:r w:rsidR="15432AA5" w:rsidRPr="0011617E">
        <w:rPr>
          <w:rFonts w:ascii="TH SarabunPSK" w:eastAsia="Calibri" w:hAnsi="TH SarabunPSK" w:cs="TH SarabunPSK"/>
          <w:kern w:val="0"/>
          <w:sz w:val="30"/>
          <w:szCs w:val="30"/>
        </w:rPr>
        <w:t xml:space="preserve">2 </w:t>
      </w:r>
      <w:r w:rsidR="15432AA5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ส่วนผสม</w:t>
      </w:r>
      <w:r w:rsidR="53381061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 xml:space="preserve">กำหนดให้เคลือบหนาไม่น้อยกว่า 2 มิลลิเมตร </w:t>
      </w:r>
      <w:r w:rsidR="1C0BFA4F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 xml:space="preserve">โดยให้ใช้ผลิตภัณฑ์ของ </w:t>
      </w:r>
      <w:r w:rsidR="1DDFE7DD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G</w:t>
      </w:r>
      <w:r w:rsidR="29AE8394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CP</w:t>
      </w:r>
      <w:r w:rsidR="007140F2">
        <w:rPr>
          <w:rFonts w:ascii="TH SarabunPSK" w:eastAsia="Calibri" w:hAnsi="TH SarabunPSK" w:cs="TH SarabunPSK"/>
          <w:kern w:val="0"/>
          <w:sz w:val="30"/>
          <w:szCs w:val="30"/>
        </w:rPr>
        <w:t>,</w:t>
      </w:r>
      <w:r w:rsidR="43A7D983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 xml:space="preserve"> Fosroc</w:t>
      </w:r>
      <w:r w:rsidR="007140F2">
        <w:rPr>
          <w:rFonts w:ascii="TH SarabunPSK" w:eastAsia="Calibri" w:hAnsi="TH SarabunPSK" w:cs="TH SarabunPSK"/>
          <w:kern w:val="0"/>
          <w:sz w:val="30"/>
          <w:szCs w:val="30"/>
        </w:rPr>
        <w:t>,</w:t>
      </w:r>
      <w:r w:rsidR="007140F2">
        <w:rPr>
          <w:rFonts w:ascii="TH SarabunPSK" w:eastAsia="Calibri" w:hAnsi="TH SarabunPSK" w:cs="TH SarabunPSK"/>
          <w:kern w:val="0"/>
          <w:sz w:val="30"/>
          <w:szCs w:val="30"/>
          <w:cs/>
        </w:rPr>
        <w:t xml:space="preserve"> Sika</w:t>
      </w:r>
      <w:r w:rsidR="007140F2">
        <w:rPr>
          <w:rFonts w:ascii="TH SarabunPSK" w:eastAsia="Calibri" w:hAnsi="TH SarabunPSK" w:cs="TH SarabunPSK"/>
          <w:kern w:val="0"/>
          <w:sz w:val="30"/>
          <w:szCs w:val="30"/>
        </w:rPr>
        <w:t xml:space="preserve"> </w:t>
      </w:r>
      <w:r w:rsidR="007140F2">
        <w:rPr>
          <w:rFonts w:ascii="TH SarabunPSK" w:eastAsia="Calibri" w:hAnsi="TH SarabunPSK" w:cs="TH SarabunPSK" w:hint="cs"/>
          <w:kern w:val="0"/>
          <w:sz w:val="30"/>
          <w:szCs w:val="30"/>
          <w:cs/>
        </w:rPr>
        <w:t xml:space="preserve">และ </w:t>
      </w:r>
      <w:r w:rsidR="29FC1358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 xml:space="preserve">Polyco </w:t>
      </w:r>
      <w:r w:rsidR="53381061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วัสดุดังกล่าว</w:t>
      </w:r>
      <w:r w:rsidR="21398420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ต้อง</w:t>
      </w:r>
      <w:r w:rsidR="53381061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มีคุณ</w:t>
      </w:r>
      <w:r w:rsidR="3F598CCA" w:rsidRPr="0011617E">
        <w:rPr>
          <w:rFonts w:ascii="TH SarabunPSK" w:eastAsia="Calibri" w:hAnsi="TH SarabunPSK" w:cs="TH SarabunPSK"/>
          <w:kern w:val="0"/>
          <w:sz w:val="30"/>
          <w:szCs w:val="30"/>
          <w:cs/>
        </w:rPr>
        <w:t>สมบัติดังนี้ หรือเทียบเท่า</w:t>
      </w:r>
    </w:p>
    <w:tbl>
      <w:tblPr>
        <w:tblW w:w="90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3703"/>
      </w:tblGrid>
      <w:tr w:rsidR="0011617E" w:rsidRPr="0011617E" w14:paraId="52049344" w14:textId="77777777" w:rsidTr="0E1B24E7">
        <w:trPr>
          <w:trHeight w:val="397"/>
        </w:trPr>
        <w:tc>
          <w:tcPr>
            <w:tcW w:w="5387" w:type="dxa"/>
            <w:vAlign w:val="center"/>
          </w:tcPr>
          <w:p w14:paraId="2593E8A5" w14:textId="77777777" w:rsidR="006A34CF" w:rsidRPr="0011617E" w:rsidRDefault="006A34CF" w:rsidP="008D277D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เนื้อวัสดุไม่มีส่วนผสมของสารทำละลาย</w:t>
            </w:r>
          </w:p>
        </w:tc>
        <w:tc>
          <w:tcPr>
            <w:tcW w:w="3703" w:type="dxa"/>
            <w:vAlign w:val="center"/>
          </w:tcPr>
          <w:p w14:paraId="3650BA37" w14:textId="77777777" w:rsidR="006A34CF" w:rsidRPr="0011617E" w:rsidRDefault="006A34CF" w:rsidP="008D277D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100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% Solid</w:t>
            </w:r>
          </w:p>
        </w:tc>
      </w:tr>
      <w:tr w:rsidR="0011617E" w:rsidRPr="0011617E" w14:paraId="044C4FAC" w14:textId="77777777" w:rsidTr="0E1B24E7">
        <w:trPr>
          <w:trHeight w:val="397"/>
        </w:trPr>
        <w:tc>
          <w:tcPr>
            <w:tcW w:w="5387" w:type="dxa"/>
            <w:vAlign w:val="center"/>
          </w:tcPr>
          <w:p w14:paraId="149275E4" w14:textId="77777777" w:rsidR="006A34CF" w:rsidRPr="0011617E" w:rsidRDefault="006A34CF" w:rsidP="008D277D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วัสดุชนิด 2 ส่วนผสม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 : B</w:t>
            </w:r>
          </w:p>
        </w:tc>
        <w:tc>
          <w:tcPr>
            <w:tcW w:w="3703" w:type="dxa"/>
            <w:vAlign w:val="center"/>
          </w:tcPr>
          <w:p w14:paraId="51C16BAB" w14:textId="77777777" w:rsidR="006A34CF" w:rsidRPr="0011617E" w:rsidRDefault="006A34CF" w:rsidP="008D277D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1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:1</w:t>
            </w:r>
          </w:p>
        </w:tc>
      </w:tr>
      <w:tr w:rsidR="0011617E" w:rsidRPr="0011617E" w14:paraId="52F64F56" w14:textId="77777777" w:rsidTr="00CD472E">
        <w:trPr>
          <w:trHeight w:val="397"/>
        </w:trPr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7E993712" w14:textId="77777777" w:rsidR="00443A3E" w:rsidRPr="0011617E" w:rsidRDefault="0098382B" w:rsidP="000C4235">
            <w:pPr>
              <w:suppressAutoHyphens w:val="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ค่าความต้านทานแรงตึง (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Tensile Strength) ASTM </w:t>
            </w:r>
            <w:r w:rsidR="000C4235" w:rsidRPr="0011617E">
              <w:rPr>
                <w:rFonts w:ascii="TH SarabunPSK" w:hAnsi="TH SarabunPSK" w:cs="TH SarabunPSK"/>
                <w:sz w:val="30"/>
                <w:szCs w:val="30"/>
              </w:rPr>
              <w:t>D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412/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ASTM D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638   (อ้างอิงตามเอกสาร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Test Report)</w:t>
            </w:r>
          </w:p>
        </w:tc>
        <w:tc>
          <w:tcPr>
            <w:tcW w:w="3703" w:type="dxa"/>
            <w:tcBorders>
              <w:bottom w:val="single" w:sz="4" w:space="0" w:color="auto"/>
            </w:tcBorders>
            <w:vAlign w:val="center"/>
          </w:tcPr>
          <w:p w14:paraId="56E2B994" w14:textId="2962F598" w:rsidR="00443A3E" w:rsidRPr="0011617E" w:rsidRDefault="000C4235" w:rsidP="00750D3D">
            <w:pPr>
              <w:suppressAutoHyphens w:val="0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</w:rPr>
              <w:t xml:space="preserve">ค่าเฉลี่ยไม่น้อยกว่า </w:t>
            </w: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  <w:t>19 N/mm</w:t>
            </w:r>
            <w:r w:rsidR="007140F2"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  <w:t>.</w:t>
            </w:r>
          </w:p>
        </w:tc>
      </w:tr>
      <w:tr w:rsidR="0011617E" w:rsidRPr="0011617E" w14:paraId="4FB0787D" w14:textId="77777777" w:rsidTr="00CD472E">
        <w:trPr>
          <w:trHeight w:val="397"/>
        </w:trPr>
        <w:tc>
          <w:tcPr>
            <w:tcW w:w="5387" w:type="dxa"/>
            <w:tcBorders>
              <w:top w:val="nil"/>
            </w:tcBorders>
            <w:vAlign w:val="center"/>
          </w:tcPr>
          <w:p w14:paraId="4E4E77A6" w14:textId="2DE94923" w:rsidR="000C4235" w:rsidRPr="0011617E" w:rsidRDefault="0098382B" w:rsidP="000C4235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ค่าการทนทานต่อการฉีกขาด</w:t>
            </w:r>
            <w:r w:rsidR="000C4235"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  <w:t xml:space="preserve"> Tear strength </w:t>
            </w:r>
          </w:p>
          <w:p w14:paraId="3350FA3D" w14:textId="77777777" w:rsidR="00443A3E" w:rsidRPr="0011617E" w:rsidRDefault="0098382B" w:rsidP="008D277D">
            <w:pPr>
              <w:suppressAutoHyphens w:val="0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ASTM D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624   (อ้างอิงตามเอกสาร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Test Report)</w:t>
            </w:r>
          </w:p>
        </w:tc>
        <w:tc>
          <w:tcPr>
            <w:tcW w:w="3703" w:type="dxa"/>
            <w:tcBorders>
              <w:top w:val="nil"/>
            </w:tcBorders>
            <w:vAlign w:val="center"/>
          </w:tcPr>
          <w:p w14:paraId="449CD552" w14:textId="35553C7F" w:rsidR="00443A3E" w:rsidRPr="0011617E" w:rsidRDefault="000C4235" w:rsidP="00B22928">
            <w:pPr>
              <w:suppressAutoHyphens w:val="0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</w:rPr>
              <w:t xml:space="preserve">ไม่น้อยกว่า </w:t>
            </w: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  <w:t>77 N/mm.</w:t>
            </w:r>
          </w:p>
        </w:tc>
      </w:tr>
      <w:tr w:rsidR="0011617E" w:rsidRPr="0011617E" w14:paraId="12A5D9E6" w14:textId="77777777" w:rsidTr="0E1B24E7">
        <w:trPr>
          <w:trHeight w:val="397"/>
        </w:trPr>
        <w:tc>
          <w:tcPr>
            <w:tcW w:w="5387" w:type="dxa"/>
            <w:vAlign w:val="center"/>
          </w:tcPr>
          <w:p w14:paraId="400B3B1C" w14:textId="77777777" w:rsidR="006A34CF" w:rsidRPr="0011617E" w:rsidRDefault="006A34CF" w:rsidP="008D277D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ระยะเวลาเซ็ตตัว (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Gel/Set Time)</w:t>
            </w:r>
          </w:p>
        </w:tc>
        <w:tc>
          <w:tcPr>
            <w:tcW w:w="3703" w:type="dxa"/>
            <w:vAlign w:val="center"/>
          </w:tcPr>
          <w:p w14:paraId="09E78A00" w14:textId="77777777" w:rsidR="006A34CF" w:rsidRPr="0011617E" w:rsidRDefault="006A34CF" w:rsidP="002D6474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&lt;</w:t>
            </w:r>
            <w:r w:rsidR="002D6474" w:rsidRPr="0011617E">
              <w:rPr>
                <w:rFonts w:ascii="TH SarabunPSK" w:hAnsi="TH SarabunPSK" w:cs="TH SarabunPSK"/>
                <w:sz w:val="30"/>
                <w:szCs w:val="30"/>
              </w:rPr>
              <w:t>5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วินาที</w:t>
            </w:r>
          </w:p>
        </w:tc>
      </w:tr>
      <w:tr w:rsidR="0011617E" w:rsidRPr="0011617E" w14:paraId="305632F3" w14:textId="77777777" w:rsidTr="0E1B24E7">
        <w:trPr>
          <w:trHeight w:val="397"/>
        </w:trPr>
        <w:tc>
          <w:tcPr>
            <w:tcW w:w="5387" w:type="dxa"/>
            <w:vAlign w:val="center"/>
          </w:tcPr>
          <w:p w14:paraId="7FA5135C" w14:textId="77777777" w:rsidR="006A34CF" w:rsidRPr="0011617E" w:rsidRDefault="006A34CF" w:rsidP="008D277D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ระยะเวลาแห้งตัวสัมผัสได้ (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Tack-Free Time)</w:t>
            </w:r>
          </w:p>
        </w:tc>
        <w:tc>
          <w:tcPr>
            <w:tcW w:w="3703" w:type="dxa"/>
            <w:vAlign w:val="center"/>
          </w:tcPr>
          <w:p w14:paraId="7AE4A335" w14:textId="77777777" w:rsidR="006A34CF" w:rsidRPr="0011617E" w:rsidRDefault="006A34CF" w:rsidP="002D6474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&lt;</w:t>
            </w:r>
            <w:r w:rsidR="002D6474" w:rsidRPr="0011617E">
              <w:rPr>
                <w:rFonts w:ascii="TH SarabunPSK" w:hAnsi="TH SarabunPSK" w:cs="TH SarabunPSK"/>
                <w:sz w:val="30"/>
                <w:szCs w:val="30"/>
              </w:rPr>
              <w:t>25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วินาที</w:t>
            </w:r>
          </w:p>
        </w:tc>
      </w:tr>
      <w:tr w:rsidR="0011617E" w:rsidRPr="0011617E" w14:paraId="27E8B451" w14:textId="77777777" w:rsidTr="0E1B24E7">
        <w:trPr>
          <w:trHeight w:val="397"/>
        </w:trPr>
        <w:tc>
          <w:tcPr>
            <w:tcW w:w="5387" w:type="dxa"/>
            <w:vAlign w:val="center"/>
          </w:tcPr>
          <w:p w14:paraId="75ED5024" w14:textId="77777777" w:rsidR="006A34CF" w:rsidRPr="0011617E" w:rsidRDefault="0098382B" w:rsidP="000C4235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ค่าความแข็งตัวของวัสดุ 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Shore </w:t>
            </w:r>
            <w:r w:rsidR="000C4235" w:rsidRPr="0011617E">
              <w:rPr>
                <w:rFonts w:ascii="TH SarabunPSK" w:hAnsi="TH SarabunPSK" w:cs="TH SarabunPSK"/>
                <w:sz w:val="30"/>
                <w:szCs w:val="30"/>
              </w:rPr>
              <w:t xml:space="preserve">A </w:t>
            </w:r>
            <w:r w:rsidR="000C4235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ทดสอบตามมาตรฐาน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ASTM D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2240   (อ้างอิงตามเอกสาร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Test Report)</w:t>
            </w:r>
          </w:p>
        </w:tc>
        <w:tc>
          <w:tcPr>
            <w:tcW w:w="3703" w:type="dxa"/>
            <w:vAlign w:val="center"/>
          </w:tcPr>
          <w:p w14:paraId="2C287A4D" w14:textId="77777777" w:rsidR="006A34CF" w:rsidRPr="0011617E" w:rsidRDefault="000C4235" w:rsidP="0064760F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</w:rPr>
              <w:t xml:space="preserve">ค่าเฉลี่ยไม่มากกว่า </w:t>
            </w: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  <w:t>92%</w:t>
            </w:r>
          </w:p>
        </w:tc>
      </w:tr>
      <w:tr w:rsidR="0011617E" w:rsidRPr="0011617E" w14:paraId="443D049B" w14:textId="77777777" w:rsidTr="0E1B24E7">
        <w:trPr>
          <w:trHeight w:val="486"/>
        </w:trPr>
        <w:tc>
          <w:tcPr>
            <w:tcW w:w="5387" w:type="dxa"/>
            <w:vAlign w:val="center"/>
          </w:tcPr>
          <w:p w14:paraId="255A40D3" w14:textId="77777777" w:rsidR="006A34CF" w:rsidRPr="0011617E" w:rsidRDefault="0098382B" w:rsidP="008D277D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ค่าการยืดตัวสูงสุดของวัสดุ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Elongation ASTM C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412/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ASTM D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638   (อ้างอิงตามเอกสาร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Test Report)</w:t>
            </w:r>
          </w:p>
        </w:tc>
        <w:tc>
          <w:tcPr>
            <w:tcW w:w="3703" w:type="dxa"/>
            <w:vAlign w:val="center"/>
          </w:tcPr>
          <w:p w14:paraId="12759760" w14:textId="77777777" w:rsidR="006A34CF" w:rsidRPr="0011617E" w:rsidRDefault="006A34CF" w:rsidP="000C4235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≥</w:t>
            </w:r>
            <w:r w:rsidR="000C4235"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420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%</w:t>
            </w:r>
          </w:p>
        </w:tc>
      </w:tr>
      <w:tr w:rsidR="0011617E" w:rsidRPr="0011617E" w14:paraId="4AEE84D2" w14:textId="77777777" w:rsidTr="0E1B24E7">
        <w:trPr>
          <w:trHeight w:val="397"/>
        </w:trPr>
        <w:tc>
          <w:tcPr>
            <w:tcW w:w="5387" w:type="dxa"/>
            <w:vAlign w:val="center"/>
          </w:tcPr>
          <w:p w14:paraId="73E69A21" w14:textId="77777777" w:rsidR="0064760F" w:rsidRPr="0011617E" w:rsidRDefault="0098382B" w:rsidP="000C4235">
            <w:pPr>
              <w:suppressAutoHyphens w:val="0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ค่าทนทานต่อการเสียดสีของวัสดุ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ASTM D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4060   (อ้างอิงตามเอกสาร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Test Report)</w:t>
            </w:r>
          </w:p>
        </w:tc>
        <w:tc>
          <w:tcPr>
            <w:tcW w:w="3703" w:type="dxa"/>
            <w:vAlign w:val="center"/>
          </w:tcPr>
          <w:p w14:paraId="70B3CC70" w14:textId="77777777" w:rsidR="0064760F" w:rsidRPr="0011617E" w:rsidRDefault="0064760F" w:rsidP="008D277D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>&lt;</w:t>
            </w:r>
            <w:r w:rsidR="000C4235" w:rsidRPr="0011617E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>60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  <w:lang w:bidi="th-TH"/>
              </w:rPr>
              <w:t xml:space="preserve"> มิลลิกรัม</w:t>
            </w:r>
          </w:p>
          <w:p w14:paraId="3CB6C69F" w14:textId="77777777" w:rsidR="0064760F" w:rsidRPr="0011617E" w:rsidRDefault="0064760F" w:rsidP="008D277D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11617E" w:rsidRPr="0011617E" w14:paraId="43B557F8" w14:textId="77777777" w:rsidTr="0E1B24E7">
        <w:trPr>
          <w:trHeight w:val="397"/>
        </w:trPr>
        <w:tc>
          <w:tcPr>
            <w:tcW w:w="5387" w:type="dxa"/>
          </w:tcPr>
          <w:p w14:paraId="3B6A5BEF" w14:textId="77777777" w:rsidR="000C4235" w:rsidRPr="0011617E" w:rsidRDefault="000C4235" w:rsidP="00C23348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</w:rPr>
            </w:pP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</w:rPr>
              <w:t>ผ่านการรับรองเป็นวัสดุที่เป็นมิตรกับสิ่งแวดล้อม</w:t>
            </w:r>
          </w:p>
        </w:tc>
        <w:tc>
          <w:tcPr>
            <w:tcW w:w="3703" w:type="dxa"/>
          </w:tcPr>
          <w:p w14:paraId="7A55AC06" w14:textId="77777777" w:rsidR="000C4235" w:rsidRPr="0011617E" w:rsidRDefault="000C4235" w:rsidP="00C23348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</w:rPr>
              <w:t xml:space="preserve">เอกสารรับรองมาตราฐาน </w:t>
            </w: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  <w:t>SGBC</w:t>
            </w:r>
          </w:p>
        </w:tc>
      </w:tr>
      <w:tr w:rsidR="000C4235" w:rsidRPr="0011617E" w14:paraId="75EA1E6A" w14:textId="77777777" w:rsidTr="0E1B24E7">
        <w:trPr>
          <w:trHeight w:val="397"/>
        </w:trPr>
        <w:tc>
          <w:tcPr>
            <w:tcW w:w="5387" w:type="dxa"/>
          </w:tcPr>
          <w:p w14:paraId="1EFC8D41" w14:textId="77777777" w:rsidR="000C4235" w:rsidRPr="0011617E" w:rsidRDefault="000C4235" w:rsidP="00C23348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</w:rPr>
            </w:pP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  <w:cs/>
              </w:rPr>
              <w:t>ผ่านมาตรฐานโรงงานผู้ผลิต</w:t>
            </w:r>
          </w:p>
        </w:tc>
        <w:tc>
          <w:tcPr>
            <w:tcW w:w="3703" w:type="dxa"/>
            <w:vAlign w:val="center"/>
          </w:tcPr>
          <w:p w14:paraId="59C3A704" w14:textId="77777777" w:rsidR="000C4235" w:rsidRPr="0011617E" w:rsidRDefault="000C4235" w:rsidP="002D6474">
            <w:pPr>
              <w:tabs>
                <w:tab w:val="left" w:pos="284"/>
              </w:tabs>
              <w:spacing w:line="276" w:lineRule="auto"/>
              <w:contextualSpacing/>
              <w:jc w:val="thaiDistribute"/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kern w:val="0"/>
                <w:sz w:val="30"/>
                <w:szCs w:val="30"/>
              </w:rPr>
              <w:t>ISO 14001:2015</w:t>
            </w:r>
          </w:p>
          <w:p w14:paraId="41EB2B54" w14:textId="77777777" w:rsidR="000C4235" w:rsidRPr="0011617E" w:rsidRDefault="000C4235" w:rsidP="002D6474">
            <w:pPr>
              <w:pStyle w:val="NoSpacing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eastAsia="Calibri" w:hAnsi="TH SarabunPSK" w:cs="TH SarabunPSK"/>
                <w:sz w:val="30"/>
                <w:szCs w:val="30"/>
                <w:cs/>
                <w:lang w:bidi="th-TH"/>
              </w:rPr>
              <w:t xml:space="preserve">และ </w:t>
            </w:r>
            <w:r w:rsidRPr="0011617E">
              <w:rPr>
                <w:rFonts w:ascii="TH SarabunPSK" w:eastAsia="Calibri" w:hAnsi="TH SarabunPSK" w:cs="TH SarabunPSK"/>
                <w:sz w:val="30"/>
                <w:szCs w:val="30"/>
                <w:lang w:bidi="th-TH"/>
              </w:rPr>
              <w:t>ISO 9001:2015</w:t>
            </w:r>
          </w:p>
        </w:tc>
      </w:tr>
    </w:tbl>
    <w:p w14:paraId="1695E864" w14:textId="77777777" w:rsidR="007140F2" w:rsidRDefault="007140F2" w:rsidP="007140F2">
      <w:pPr>
        <w:pStyle w:val="ListParagraph"/>
        <w:tabs>
          <w:tab w:val="left" w:pos="1418"/>
        </w:tabs>
        <w:ind w:left="0"/>
        <w:jc w:val="thaiDistribute"/>
        <w:rPr>
          <w:rFonts w:ascii="TH SarabunPSK" w:eastAsia="Angsana New" w:hAnsi="TH SarabunPSK" w:cs="TH SarabunPSK"/>
          <w:sz w:val="30"/>
          <w:szCs w:val="30"/>
        </w:rPr>
      </w:pPr>
    </w:p>
    <w:p w14:paraId="09530F90" w14:textId="77777777" w:rsidR="007140F2" w:rsidRDefault="007140F2" w:rsidP="007140F2">
      <w:pPr>
        <w:pStyle w:val="ListParagraph"/>
        <w:tabs>
          <w:tab w:val="left" w:pos="1170"/>
        </w:tabs>
        <w:ind w:left="0"/>
        <w:jc w:val="thaiDistribute"/>
        <w:rPr>
          <w:rFonts w:ascii="TH SarabunPSK" w:eastAsia="Angsana New" w:hAnsi="TH SarabunPSK" w:cs="TH SarabunPSK"/>
          <w:sz w:val="30"/>
          <w:szCs w:val="30"/>
        </w:rPr>
      </w:pPr>
      <w:r>
        <w:rPr>
          <w:rFonts w:ascii="TH SarabunPSK" w:eastAsia="Angsana New" w:hAnsi="TH SarabunPSK" w:cs="TH SarabunPSK"/>
          <w:sz w:val="30"/>
          <w:szCs w:val="30"/>
        </w:rPr>
        <w:lastRenderedPageBreak/>
        <w:tab/>
      </w:r>
      <w:r w:rsidR="5A0BF75F" w:rsidRPr="0011617E">
        <w:rPr>
          <w:rFonts w:ascii="TH SarabunPSK" w:eastAsia="Calibri" w:hAnsi="TH SarabunPSK" w:cs="TH SarabunPSK"/>
          <w:sz w:val="30"/>
          <w:szCs w:val="30"/>
        </w:rPr>
        <w:t xml:space="preserve">(1) </w:t>
      </w:r>
      <w:r w:rsidR="5A65C800" w:rsidRPr="0011617E">
        <w:rPr>
          <w:rFonts w:ascii="TH SarabunPSK" w:eastAsia="Calibri" w:hAnsi="TH SarabunPSK" w:cs="TH SarabunPSK"/>
          <w:sz w:val="30"/>
          <w:szCs w:val="30"/>
          <w:cs/>
        </w:rPr>
        <w:t>เป็นผลิตภ</w:t>
      </w:r>
      <w:r w:rsidR="20EDEB80" w:rsidRPr="0011617E">
        <w:rPr>
          <w:rFonts w:ascii="TH SarabunPSK" w:eastAsia="Calibri" w:hAnsi="TH SarabunPSK" w:cs="TH SarabunPSK"/>
          <w:sz w:val="30"/>
          <w:szCs w:val="30"/>
          <w:cs/>
        </w:rPr>
        <w:t xml:space="preserve">ัณฑ์ </w:t>
      </w:r>
      <w:r w:rsidR="20EDEB80" w:rsidRPr="0011617E">
        <w:rPr>
          <w:rFonts w:ascii="TH SarabunPSK" w:eastAsia="Calibri" w:hAnsi="TH SarabunPSK" w:cs="TH SarabunPSK"/>
          <w:sz w:val="30"/>
          <w:szCs w:val="30"/>
        </w:rPr>
        <w:t xml:space="preserve">International brand </w:t>
      </w:r>
      <w:r w:rsidR="20EDEB80" w:rsidRPr="0011617E">
        <w:rPr>
          <w:rFonts w:ascii="TH SarabunPSK" w:eastAsia="Calibri" w:hAnsi="TH SarabunPSK" w:cs="TH SarabunPSK"/>
          <w:sz w:val="30"/>
          <w:szCs w:val="30"/>
          <w:cs/>
        </w:rPr>
        <w:t>ที่ได้รับการยอมรับ</w:t>
      </w:r>
      <w:r w:rsidR="778934FE" w:rsidRPr="0011617E">
        <w:rPr>
          <w:rFonts w:ascii="TH SarabunPSK" w:eastAsia="Calibri" w:hAnsi="TH SarabunPSK" w:cs="TH SarabunPSK"/>
          <w:sz w:val="30"/>
          <w:szCs w:val="30"/>
          <w:cs/>
        </w:rPr>
        <w:t>อย่าง</w:t>
      </w:r>
      <w:r w:rsidR="5D4FB86F" w:rsidRPr="0011617E">
        <w:rPr>
          <w:rFonts w:ascii="TH SarabunPSK" w:eastAsia="Calibri" w:hAnsi="TH SarabunPSK" w:cs="TH SarabunPSK"/>
          <w:sz w:val="30"/>
          <w:szCs w:val="30"/>
          <w:cs/>
        </w:rPr>
        <w:t xml:space="preserve">แพร่หลายทั่วโลก </w:t>
      </w:r>
      <w:r w:rsidR="3D594F93" w:rsidRPr="0011617E">
        <w:rPr>
          <w:rFonts w:ascii="TH SarabunPSK" w:eastAsia="Calibri" w:hAnsi="TH SarabunPSK" w:cs="TH SarabunPSK"/>
          <w:sz w:val="30"/>
          <w:szCs w:val="30"/>
          <w:cs/>
        </w:rPr>
        <w:t>สามารถ</w:t>
      </w:r>
      <w:r w:rsidR="5D4FB86F" w:rsidRPr="0011617E">
        <w:rPr>
          <w:rFonts w:ascii="TH SarabunPSK" w:eastAsia="Calibri" w:hAnsi="TH SarabunPSK" w:cs="TH SarabunPSK"/>
          <w:sz w:val="30"/>
          <w:szCs w:val="30"/>
          <w:cs/>
        </w:rPr>
        <w:t xml:space="preserve">ตรวจสอบได้จากทางเว็บไซต์ จัดจำหน่ายมาแล้วไม่น้อยกว่า </w:t>
      </w:r>
      <w:r w:rsidR="5D4FB86F" w:rsidRPr="0011617E">
        <w:rPr>
          <w:rFonts w:ascii="TH SarabunPSK" w:eastAsia="Calibri" w:hAnsi="TH SarabunPSK" w:cs="TH SarabunPSK"/>
          <w:sz w:val="30"/>
          <w:szCs w:val="30"/>
        </w:rPr>
        <w:t xml:space="preserve">10 </w:t>
      </w:r>
      <w:r w:rsidR="5D4FB86F" w:rsidRPr="0011617E">
        <w:rPr>
          <w:rFonts w:ascii="TH SarabunPSK" w:eastAsia="Calibri" w:hAnsi="TH SarabunPSK" w:cs="TH SarabunPSK"/>
          <w:sz w:val="30"/>
          <w:szCs w:val="30"/>
          <w:cs/>
        </w:rPr>
        <w:t>ปี ผลิตภัณฑ์ที่ใช้จะต้องได้รับการยอมรับ</w:t>
      </w:r>
      <w:r>
        <w:rPr>
          <w:rFonts w:ascii="TH SarabunPSK" w:eastAsia="Calibri" w:hAnsi="TH SarabunPSK" w:cs="TH SarabunPSK"/>
          <w:sz w:val="30"/>
          <w:szCs w:val="30"/>
        </w:rPr>
        <w:t xml:space="preserve"> </w:t>
      </w:r>
      <w:r w:rsidR="5D4FB86F" w:rsidRPr="0011617E">
        <w:rPr>
          <w:rFonts w:ascii="TH SarabunPSK" w:eastAsia="Calibri" w:hAnsi="TH SarabunPSK" w:cs="TH SarabunPSK"/>
          <w:sz w:val="30"/>
          <w:szCs w:val="30"/>
          <w:cs/>
        </w:rPr>
        <w:t xml:space="preserve">และเคยได้รับการอนุมัติให้ใช้ในหน่วยงานราชการ หรือ รัฐวิสาหกิจ ที่เชื่อถือได้ ต้องมีเอกสารรับประกันคุณภาพวัสดุว่ามีอายุการใช้งาน </w:t>
      </w:r>
      <w:r w:rsidR="5D4FB86F" w:rsidRPr="0011617E">
        <w:rPr>
          <w:rFonts w:ascii="TH SarabunPSK" w:eastAsia="Calibri" w:hAnsi="TH SarabunPSK" w:cs="TH SarabunPSK"/>
          <w:sz w:val="30"/>
          <w:szCs w:val="30"/>
        </w:rPr>
        <w:t xml:space="preserve">10 </w:t>
      </w:r>
      <w:r w:rsidR="5D4FB86F" w:rsidRPr="0011617E">
        <w:rPr>
          <w:rFonts w:ascii="TH SarabunPSK" w:eastAsia="Calibri" w:hAnsi="TH SarabunPSK" w:cs="TH SarabunPSK"/>
          <w:sz w:val="30"/>
          <w:szCs w:val="30"/>
          <w:cs/>
        </w:rPr>
        <w:t xml:space="preserve">ปี ขึ้นไป </w:t>
      </w:r>
    </w:p>
    <w:p w14:paraId="1D066F75" w14:textId="77777777" w:rsidR="007140F2" w:rsidRDefault="007140F2" w:rsidP="007140F2">
      <w:pPr>
        <w:pStyle w:val="ListParagraph"/>
        <w:tabs>
          <w:tab w:val="left" w:pos="1170"/>
        </w:tabs>
        <w:ind w:left="0"/>
        <w:jc w:val="thaiDistribute"/>
        <w:rPr>
          <w:rFonts w:ascii="TH SarabunPSK" w:eastAsia="Angsana New" w:hAnsi="TH SarabunPSK" w:cs="TH SarabunPSK"/>
          <w:sz w:val="30"/>
          <w:szCs w:val="30"/>
        </w:rPr>
      </w:pPr>
      <w:r>
        <w:rPr>
          <w:rFonts w:ascii="TH SarabunPSK" w:eastAsia="Angsana New" w:hAnsi="TH SarabunPSK" w:cs="TH SarabunPSK"/>
          <w:sz w:val="30"/>
          <w:szCs w:val="30"/>
        </w:rPr>
        <w:tab/>
      </w:r>
      <w:r w:rsidR="04E59EF2" w:rsidRPr="0011617E">
        <w:rPr>
          <w:rFonts w:ascii="TH SarabunPSK" w:eastAsia="TH SarabunPSK" w:hAnsi="TH SarabunPSK" w:cs="TH SarabunPSK"/>
          <w:sz w:val="30"/>
          <w:szCs w:val="30"/>
          <w:cs/>
        </w:rPr>
        <w:t xml:space="preserve">(2) </w:t>
      </w:r>
      <w:r w:rsidR="5D4FB86F" w:rsidRPr="0011617E">
        <w:rPr>
          <w:rFonts w:ascii="TH SarabunPSK" w:eastAsia="TH SarabunPSK" w:hAnsi="TH SarabunPSK" w:cs="TH SarabunPSK"/>
          <w:sz w:val="30"/>
          <w:szCs w:val="30"/>
          <w:cs/>
        </w:rPr>
        <w:t>สามารถตรวจสอบเอกสารในการนำเข้าสินค้าได้</w:t>
      </w:r>
      <w:r w:rsidR="5D4FB86F" w:rsidRPr="0011617E">
        <w:rPr>
          <w:rFonts w:ascii="TH SarabunPSK" w:eastAsia="TH SarabunPSK" w:hAnsi="TH SarabunPSK" w:cs="TH SarabunPSK"/>
          <w:sz w:val="30"/>
          <w:szCs w:val="30"/>
        </w:rPr>
        <w:t xml:space="preserve"> (BL / COA) </w:t>
      </w:r>
      <w:r w:rsidR="5D4FB86F" w:rsidRPr="0011617E">
        <w:rPr>
          <w:rFonts w:ascii="TH SarabunPSK" w:eastAsia="TH SarabunPSK" w:hAnsi="TH SarabunPSK" w:cs="TH SarabunPSK"/>
          <w:sz w:val="30"/>
          <w:szCs w:val="30"/>
          <w:cs/>
        </w:rPr>
        <w:t>โดยต้องลงนาม ประทับตรารับรองเอกสารถูกต้อง พร้อมระบุชื่อโครงการจากเจ้าของผลิตภัณฑ์</w:t>
      </w:r>
    </w:p>
    <w:p w14:paraId="6F78D5AB" w14:textId="4F8190D2" w:rsidR="007140F2" w:rsidRDefault="007140F2" w:rsidP="007140F2">
      <w:pPr>
        <w:pStyle w:val="ListParagraph"/>
        <w:tabs>
          <w:tab w:val="left" w:pos="900"/>
        </w:tabs>
        <w:ind w:left="0"/>
        <w:jc w:val="thaiDistribute"/>
        <w:rPr>
          <w:rFonts w:ascii="TH SarabunPSK" w:eastAsia="Angsana New" w:hAnsi="TH SarabunPSK" w:cs="TH SarabunPSK"/>
          <w:sz w:val="30"/>
          <w:szCs w:val="30"/>
        </w:rPr>
      </w:pPr>
      <w:r>
        <w:rPr>
          <w:rFonts w:ascii="TH SarabunPSK" w:eastAsia="Angsana New" w:hAnsi="TH SarabunPSK" w:cs="TH SarabunPSK"/>
          <w:sz w:val="30"/>
          <w:szCs w:val="30"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3F7BECB9" w:rsidRPr="0011617E">
        <w:rPr>
          <w:rFonts w:ascii="TH SarabunPSK" w:hAnsi="TH SarabunPSK" w:cs="TH SarabunPSK"/>
          <w:sz w:val="30"/>
          <w:szCs w:val="30"/>
        </w:rPr>
        <w:t>.1</w:t>
      </w:r>
      <w:r w:rsidR="00A97861">
        <w:rPr>
          <w:rFonts w:ascii="TH SarabunPSK" w:hAnsi="TH SarabunPSK" w:cs="TH SarabunPSK" w:hint="cs"/>
          <w:sz w:val="30"/>
          <w:szCs w:val="30"/>
          <w:cs/>
        </w:rPr>
        <w:t>4</w:t>
      </w:r>
      <w:r w:rsidR="3F7BECB9" w:rsidRPr="0011617E">
        <w:rPr>
          <w:rFonts w:ascii="TH SarabunPSK" w:hAnsi="TH SarabunPSK" w:cs="TH SarabunPSK"/>
          <w:sz w:val="30"/>
          <w:szCs w:val="30"/>
        </w:rPr>
        <w:t>.</w:t>
      </w:r>
      <w:r w:rsidR="001A4E68" w:rsidRPr="0011617E">
        <w:rPr>
          <w:rFonts w:ascii="TH SarabunPSK" w:hAnsi="TH SarabunPSK" w:cs="TH SarabunPSK" w:hint="cs"/>
          <w:sz w:val="30"/>
          <w:szCs w:val="30"/>
          <w:cs/>
        </w:rPr>
        <w:t>3</w:t>
      </w:r>
      <w:r w:rsidR="002252DF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การเคลือบผิวด้วยวัสดุโพลียูเรียต้องใช้เครื่องพ่นเท่านั้นโดยเครื่องพ่นดังกล่าวเป็นชนิด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Heat Pural Reactor Spray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ที่สามารถควบคุมแรงดัน และอุณหภูมิที่เหมาะสมกับวัสดุที่นำมาใช้งานได้เป็นอย่างดี</w:t>
      </w:r>
    </w:p>
    <w:p w14:paraId="00C8DB98" w14:textId="162478A8" w:rsidR="007140F2" w:rsidRDefault="007140F2" w:rsidP="007140F2">
      <w:pPr>
        <w:pStyle w:val="ListParagraph"/>
        <w:tabs>
          <w:tab w:val="left" w:pos="900"/>
        </w:tabs>
        <w:ind w:left="0"/>
        <w:jc w:val="thaiDistribute"/>
        <w:rPr>
          <w:rFonts w:ascii="TH SarabunPSK" w:eastAsia="Angsana New" w:hAnsi="TH SarabunPSK" w:cs="TH SarabunPSK"/>
          <w:sz w:val="30"/>
          <w:szCs w:val="30"/>
        </w:rPr>
      </w:pPr>
      <w:r>
        <w:rPr>
          <w:rFonts w:ascii="TH SarabunPSK" w:eastAsia="Angsana New" w:hAnsi="TH SarabunPSK" w:cs="TH SarabunPSK"/>
          <w:sz w:val="30"/>
          <w:szCs w:val="30"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3F7BECB9" w:rsidRPr="0011617E">
        <w:rPr>
          <w:rFonts w:ascii="TH SarabunPSK" w:hAnsi="TH SarabunPSK" w:cs="TH SarabunPSK"/>
          <w:sz w:val="30"/>
          <w:szCs w:val="30"/>
        </w:rPr>
        <w:t>.1</w:t>
      </w:r>
      <w:r w:rsidR="00A97861">
        <w:rPr>
          <w:rFonts w:ascii="TH SarabunPSK" w:hAnsi="TH SarabunPSK" w:cs="TH SarabunPSK" w:hint="cs"/>
          <w:sz w:val="30"/>
          <w:szCs w:val="30"/>
          <w:cs/>
        </w:rPr>
        <w:t>4</w:t>
      </w:r>
      <w:r w:rsidR="3F7BECB9" w:rsidRPr="0011617E">
        <w:rPr>
          <w:rFonts w:ascii="TH SarabunPSK" w:hAnsi="TH SarabunPSK" w:cs="TH SarabunPSK"/>
          <w:sz w:val="30"/>
          <w:szCs w:val="30"/>
        </w:rPr>
        <w:t>.</w:t>
      </w:r>
      <w:r w:rsidR="001A4E68" w:rsidRPr="0011617E">
        <w:rPr>
          <w:rFonts w:ascii="TH SarabunPSK" w:hAnsi="TH SarabunPSK" w:cs="TH SarabunPSK" w:hint="cs"/>
          <w:sz w:val="30"/>
          <w:szCs w:val="30"/>
          <w:cs/>
        </w:rPr>
        <w:t>4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 ผู้รับจ้างต้องจัดหาผู้ชำนาญการซึ่งผ่านการอบรมหลักสูตร</w:t>
      </w:r>
      <w:r>
        <w:rPr>
          <w:rFonts w:ascii="TH SarabunPSK" w:hAnsi="TH SarabunPSK" w:cs="TH SarabunPSK"/>
          <w:sz w:val="30"/>
          <w:szCs w:val="30"/>
          <w:cs/>
        </w:rPr>
        <w:t>การเตรียมผิว และตรวจสอบคุณภาพ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   </w:t>
      </w:r>
      <w:r>
        <w:rPr>
          <w:rFonts w:ascii="TH SarabunPSK" w:hAnsi="TH SarabunPSK" w:cs="TH SarabunPSK"/>
          <w:sz w:val="30"/>
          <w:szCs w:val="30"/>
          <w:cs/>
        </w:rPr>
        <w:t>งา</w:t>
      </w:r>
      <w:r>
        <w:rPr>
          <w:rFonts w:ascii="TH SarabunPSK" w:hAnsi="TH SarabunPSK" w:cs="TH SarabunPSK" w:hint="cs"/>
          <w:sz w:val="30"/>
          <w:szCs w:val="30"/>
          <w:cs/>
        </w:rPr>
        <w:t>น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เคล</w:t>
      </w:r>
      <w:r>
        <w:rPr>
          <w:rFonts w:ascii="TH SarabunPSK" w:hAnsi="TH SarabunPSK" w:cs="TH SarabunPSK"/>
          <w:sz w:val="30"/>
          <w:szCs w:val="30"/>
          <w:cs/>
        </w:rPr>
        <w:t>ือบ</w:t>
      </w:r>
      <w:r>
        <w:rPr>
          <w:rFonts w:ascii="TH SarabunPSK" w:hAnsi="TH SarabunPSK" w:cs="TH SarabunPSK" w:hint="cs"/>
          <w:sz w:val="30"/>
          <w:szCs w:val="30"/>
          <w:cs/>
        </w:rPr>
        <w:t>ผิ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วจากสถาบัน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>
        <w:rPr>
          <w:rFonts w:ascii="TH SarabunPSK" w:hAnsi="TH SarabunPSK" w:cs="TH SarabunPSK"/>
          <w:sz w:val="30"/>
          <w:szCs w:val="30"/>
        </w:rPr>
        <w:t>SSPC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>
        <w:rPr>
          <w:rFonts w:ascii="TH SarabunPSK" w:hAnsi="TH SarabunPSK" w:cs="TH SarabunPSK"/>
          <w:sz w:val="30"/>
          <w:szCs w:val="30"/>
          <w:cs/>
        </w:rPr>
        <w:t>ห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รือ </w:t>
      </w:r>
      <w:r w:rsidR="4FCAE330" w:rsidRPr="0011617E">
        <w:rPr>
          <w:rFonts w:ascii="TH SarabunPSK" w:hAnsi="TH SarabunPSK" w:cs="TH SarabunPSK"/>
          <w:sz w:val="30"/>
          <w:szCs w:val="30"/>
        </w:rPr>
        <w:t>NACE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900BAB" w:rsidRPr="0011617E">
        <w:rPr>
          <w:rFonts w:ascii="TH SarabunPSK" w:eastAsia="TH SarabunPSK" w:hAnsi="TH SarabunPSK" w:cs="TH SarabunPSK"/>
          <w:sz w:val="30"/>
          <w:szCs w:val="30"/>
          <w:cs/>
        </w:rPr>
        <w:t>ภายใต้</w:t>
      </w:r>
      <w:r w:rsidR="007A76F3">
        <w:rPr>
          <w:rFonts w:ascii="TH SarabunPSK" w:eastAsia="TH SarabunPSK" w:hAnsi="TH SarabunPSK" w:cs="TH SarabunPSK" w:hint="cs"/>
          <w:sz w:val="30"/>
          <w:szCs w:val="30"/>
          <w:cs/>
        </w:rPr>
        <w:t xml:space="preserve"> </w:t>
      </w:r>
      <w:r w:rsidR="00900BAB" w:rsidRPr="0011617E">
        <w:rPr>
          <w:rFonts w:ascii="TH SarabunPSK" w:eastAsia="TH SarabunPSK" w:hAnsi="TH SarabunPSK" w:cs="TH SarabunPSK"/>
          <w:sz w:val="30"/>
          <w:szCs w:val="30"/>
        </w:rPr>
        <w:t xml:space="preserve">AMPP </w:t>
      </w:r>
      <w:r>
        <w:rPr>
          <w:rFonts w:ascii="TH SarabunPSK" w:eastAsia="TH SarabunPSK" w:hAnsi="TH SarabunPSK" w:cs="TH SarabunPSK" w:hint="cs"/>
          <w:sz w:val="30"/>
          <w:szCs w:val="30"/>
          <w:cs/>
        </w:rPr>
        <w:t>(</w:t>
      </w:r>
      <w:r w:rsidR="00900BAB" w:rsidRPr="0011617E">
        <w:rPr>
          <w:rFonts w:ascii="TH SarabunPSK" w:eastAsia="TH SarabunPSK" w:hAnsi="TH SarabunPSK" w:cs="TH SarabunPSK"/>
          <w:sz w:val="30"/>
          <w:szCs w:val="30"/>
        </w:rPr>
        <w:t>The Association for Materials Protection and Performance</w:t>
      </w:r>
      <w:r>
        <w:rPr>
          <w:rFonts w:ascii="TH SarabunPSK" w:eastAsia="TH SarabunPSK" w:hAnsi="TH SarabunPSK" w:cs="TH SarabunPSK" w:hint="cs"/>
          <w:sz w:val="30"/>
          <w:szCs w:val="30"/>
          <w:cs/>
        </w:rPr>
        <w:t xml:space="preserve">)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หรือสถาบันอื่นๆ ที่มีมาตรฐานเท่าเทียมกันเป็นที่ยอมรับแพร่หลายในอุตสาหกรรมการเคลือบผิววัสดุ 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มาเป็นผู้ตรวจสอบกระบวนการทำงาน ตั้งแต่การเตรียมพื้นผิว</w:t>
      </w:r>
      <w:r>
        <w:rPr>
          <w:rFonts w:ascii="TH SarabunPSK" w:hAnsi="TH SarabunPSK" w:cs="TH SarabunPSK"/>
          <w:sz w:val="30"/>
          <w:szCs w:val="30"/>
        </w:rPr>
        <w:t>,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การลงชั้นวัสดุอีพ็อกซี่ปิดรูพรุนผิวคอนกรีต และงานพ่นวัสดุโพลียูเรีย </w:t>
      </w:r>
      <w:r w:rsidR="3F7BECB9" w:rsidRPr="0011617E">
        <w:rPr>
          <w:rFonts w:ascii="TH SarabunPSK" w:hAnsi="TH SarabunPSK" w:cs="TH SarabunPSK"/>
          <w:sz w:val="30"/>
          <w:szCs w:val="30"/>
        </w:rPr>
        <w:t>(Pure Polyurea)</w:t>
      </w:r>
    </w:p>
    <w:p w14:paraId="6A06665D" w14:textId="6ADE207A" w:rsidR="007140F2" w:rsidRDefault="007140F2" w:rsidP="007140F2">
      <w:pPr>
        <w:pStyle w:val="ListParagraph"/>
        <w:tabs>
          <w:tab w:val="left" w:pos="900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eastAsia="Angsana New" w:hAnsi="TH SarabunPSK" w:cs="TH SarabunPSK"/>
          <w:sz w:val="30"/>
          <w:szCs w:val="30"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3F7BECB9" w:rsidRPr="0011617E">
        <w:rPr>
          <w:rFonts w:ascii="TH SarabunPSK" w:hAnsi="TH SarabunPSK" w:cs="TH SarabunPSK"/>
          <w:sz w:val="30"/>
          <w:szCs w:val="30"/>
        </w:rPr>
        <w:t>.1</w:t>
      </w:r>
      <w:r w:rsidR="00A97861">
        <w:rPr>
          <w:rFonts w:ascii="TH SarabunPSK" w:hAnsi="TH SarabunPSK" w:cs="TH SarabunPSK" w:hint="cs"/>
          <w:sz w:val="30"/>
          <w:szCs w:val="30"/>
          <w:cs/>
        </w:rPr>
        <w:t>4</w:t>
      </w:r>
      <w:r w:rsidR="3F7BECB9" w:rsidRPr="0011617E">
        <w:rPr>
          <w:rFonts w:ascii="TH SarabunPSK" w:hAnsi="TH SarabunPSK" w:cs="TH SarabunPSK"/>
          <w:sz w:val="30"/>
          <w:szCs w:val="30"/>
        </w:rPr>
        <w:t>.</w:t>
      </w:r>
      <w:r w:rsidR="001A4E68" w:rsidRPr="0011617E">
        <w:rPr>
          <w:rFonts w:ascii="TH SarabunPSK" w:hAnsi="TH SarabunPSK" w:cs="TH SarabunPSK" w:hint="cs"/>
          <w:sz w:val="30"/>
          <w:szCs w:val="30"/>
          <w:cs/>
        </w:rPr>
        <w:t>5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 หลังจากเคลือบแล้วเสร็จผู้รับจ้างต้องตรวจสอบคุณสมบัติของวัสดุ ตามข้อ</w:t>
      </w:r>
      <w:r>
        <w:rPr>
          <w:rFonts w:ascii="TH SarabunPSK" w:hAnsi="TH SarabunPSK" w:cs="TH SarabunPSK"/>
          <w:sz w:val="30"/>
          <w:szCs w:val="30"/>
          <w:cs/>
        </w:rPr>
        <w:t>กำหนดและมาตรฐานการตรวจสอบ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ดังนี้</w:t>
      </w:r>
    </w:p>
    <w:p w14:paraId="20A87D29" w14:textId="77777777" w:rsidR="007140F2" w:rsidRDefault="007140F2" w:rsidP="007140F2">
      <w:pPr>
        <w:pStyle w:val="ListParagraph"/>
        <w:tabs>
          <w:tab w:val="left" w:pos="900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(1)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ตรวจสอบความหนาของวัสดุโพลียูเรีย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(Pure Polyurea)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ในสภาพที่แห้งตัวแล้ว ด้วยอุปกรณ์ </w:t>
      </w:r>
      <w:r w:rsidR="3F7BECB9" w:rsidRPr="0011617E">
        <w:rPr>
          <w:rFonts w:ascii="TH SarabunPSK" w:hAnsi="TH SarabunPSK" w:cs="TH SarabunPSK"/>
          <w:sz w:val="30"/>
          <w:szCs w:val="30"/>
        </w:rPr>
        <w:t>Dry film thickness grade Ultrasonic prob</w:t>
      </w:r>
      <w:r>
        <w:rPr>
          <w:rFonts w:ascii="TH SarabunPSK" w:hAnsi="TH SarabunPSK" w:cs="TH SarabunPSK"/>
          <w:sz w:val="30"/>
          <w:szCs w:val="30"/>
        </w:rPr>
        <w:t xml:space="preserve">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ตามมาตรฐาน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ASTM D-4138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หากพบความเสียหาย เช่น มีรอยร้าว เกิดการรั่วซึม โป่งพอง หรือ ฟองอากาศ ผู้รับจ้างต้องเสนอวิธีการแก้ไขให้ผู้ควบคุมงาน กฟผ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.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พิจารณาก่อนดำเนินการ</w:t>
      </w:r>
    </w:p>
    <w:p w14:paraId="3D476BE1" w14:textId="77777777" w:rsidR="007140F2" w:rsidRDefault="007140F2" w:rsidP="007140F2">
      <w:pPr>
        <w:pStyle w:val="ListParagraph"/>
        <w:tabs>
          <w:tab w:val="left" w:pos="900"/>
        </w:tabs>
        <w:ind w:left="0"/>
        <w:jc w:val="thaiDistribute"/>
        <w:rPr>
          <w:rFonts w:ascii="TH SarabunPSK" w:hAnsi="TH SarabunPSK" w:cs="TH SarabunPSK"/>
          <w:sz w:val="30"/>
          <w:szCs w:val="30"/>
          <w:vertAlign w:val="superscript"/>
        </w:rPr>
      </w:pP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(2)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ตรวจสอบการยึดเกาะ ด้วยวิธี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Pull-off Adhesion Test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ผู้ควบคุมงาน กฟผ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.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จะทำการสุ่มตรวจวัดอย่างน้อย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1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ตำแหน่ง ตำแหน่งละ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3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จุด โดยในแต่ละจุดต้องมีค่า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bonding strength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ไม่น้อยกว่า </w:t>
      </w:r>
      <w:r w:rsidR="3F7BECB9" w:rsidRPr="0011617E">
        <w:rPr>
          <w:rFonts w:ascii="TH SarabunPSK" w:hAnsi="TH SarabunPSK" w:cs="TH SarabunPSK"/>
          <w:sz w:val="30"/>
          <w:szCs w:val="30"/>
        </w:rPr>
        <w:t>1.0 N/mm</w:t>
      </w:r>
      <w:r w:rsidR="3F7BECB9" w:rsidRPr="0011617E">
        <w:rPr>
          <w:rFonts w:ascii="TH SarabunPSK" w:hAnsi="TH SarabunPSK" w:cs="TH SarabunPSK"/>
          <w:sz w:val="30"/>
          <w:szCs w:val="30"/>
          <w:vertAlign w:val="superscript"/>
        </w:rPr>
        <w:t>2</w:t>
      </w:r>
    </w:p>
    <w:p w14:paraId="3B622B9F" w14:textId="77777777" w:rsidR="007140F2" w:rsidRDefault="007140F2" w:rsidP="007140F2">
      <w:pPr>
        <w:pStyle w:val="ListParagraph"/>
        <w:tabs>
          <w:tab w:val="left" w:pos="900"/>
        </w:tabs>
        <w:ind w:left="0"/>
        <w:jc w:val="thaiDistribute"/>
        <w:rPr>
          <w:rFonts w:ascii="TH SarabunPSK" w:eastAsia="Angsana New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vertAlign w:val="superscript"/>
        </w:rPr>
        <w:tab/>
      </w:r>
      <w:r>
        <w:rPr>
          <w:rFonts w:ascii="TH SarabunPSK" w:hAnsi="TH SarabunPSK" w:cs="TH SarabunPSK"/>
          <w:sz w:val="30"/>
          <w:szCs w:val="30"/>
          <w:vertAlign w:val="superscript"/>
        </w:rPr>
        <w:tab/>
      </w:r>
      <w:r>
        <w:rPr>
          <w:rFonts w:ascii="TH SarabunPSK" w:hAnsi="TH SarabunPSK" w:cs="TH SarabunPSK"/>
          <w:sz w:val="30"/>
          <w:szCs w:val="30"/>
          <w:vertAlign w:val="superscript"/>
        </w:rPr>
        <w:tab/>
      </w:r>
      <w:r>
        <w:rPr>
          <w:rFonts w:ascii="TH SarabunPSK" w:hAnsi="TH SarabunPSK" w:cs="TH SarabunPSK"/>
          <w:sz w:val="30"/>
          <w:szCs w:val="30"/>
          <w:vertAlign w:val="superscript"/>
        </w:rPr>
        <w:tab/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(3)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เครื่องมือที่ใช้ตรวจสอบผู้รับจ้างต้องจัดหามาเอง พร้อมผ่านการ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Calibration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 xml:space="preserve">ไม่เกิน </w:t>
      </w:r>
      <w:r w:rsidR="3F7BECB9" w:rsidRPr="0011617E">
        <w:rPr>
          <w:rFonts w:ascii="TH SarabunPSK" w:hAnsi="TH SarabunPSK" w:cs="TH SarabunPSK"/>
          <w:sz w:val="30"/>
          <w:szCs w:val="30"/>
        </w:rPr>
        <w:t xml:space="preserve">1 </w:t>
      </w:r>
      <w:r w:rsidR="3F7BECB9" w:rsidRPr="0011617E">
        <w:rPr>
          <w:rFonts w:ascii="TH SarabunPSK" w:hAnsi="TH SarabunPSK" w:cs="TH SarabunPSK"/>
          <w:sz w:val="30"/>
          <w:szCs w:val="30"/>
          <w:cs/>
        </w:rPr>
        <w:t>ปี นับถึงวันนำเข้าใช้งาน</w:t>
      </w:r>
    </w:p>
    <w:p w14:paraId="4EB6AA1B" w14:textId="1B0B1A9D" w:rsidR="0024764D" w:rsidRDefault="007140F2" w:rsidP="0024764D">
      <w:pPr>
        <w:pStyle w:val="ListParagraph"/>
        <w:tabs>
          <w:tab w:val="left" w:pos="540"/>
        </w:tabs>
        <w:ind w:left="0"/>
        <w:jc w:val="thaiDistribute"/>
        <w:rPr>
          <w:rFonts w:ascii="TH SarabunPSK" w:eastAsia="Angsana New" w:hAnsi="TH SarabunPSK" w:cs="TH SarabunPSK"/>
          <w:sz w:val="30"/>
          <w:szCs w:val="30"/>
        </w:rPr>
      </w:pPr>
      <w:r>
        <w:rPr>
          <w:rFonts w:ascii="TH SarabunPSK" w:eastAsia="Angsana New" w:hAnsi="TH SarabunPSK" w:cs="TH SarabunPSK"/>
          <w:sz w:val="30"/>
          <w:szCs w:val="30"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5AC0E982" w:rsidRPr="0024764D">
        <w:rPr>
          <w:rFonts w:ascii="TH SarabunPSK" w:hAnsi="TH SarabunPSK" w:cs="TH SarabunPSK"/>
          <w:sz w:val="30"/>
          <w:szCs w:val="30"/>
        </w:rPr>
        <w:t>.1</w:t>
      </w:r>
      <w:r w:rsidR="00A97861" w:rsidRPr="0024764D">
        <w:rPr>
          <w:rFonts w:ascii="TH SarabunPSK" w:hAnsi="TH SarabunPSK" w:cs="TH SarabunPSK" w:hint="cs"/>
          <w:sz w:val="30"/>
          <w:szCs w:val="30"/>
          <w:cs/>
        </w:rPr>
        <w:t>5</w:t>
      </w:r>
      <w:r w:rsidR="008830B4" w:rsidRPr="0024764D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2F0530EF" w:rsidRPr="0024764D">
        <w:rPr>
          <w:rFonts w:ascii="TH SarabunPSK" w:hAnsi="TH SarabunPSK" w:cs="TH SarabunPSK"/>
          <w:sz w:val="30"/>
          <w:szCs w:val="30"/>
          <w:cs/>
        </w:rPr>
        <w:t>ติดตั้ง</w:t>
      </w:r>
      <w:r w:rsidR="5AC0E982" w:rsidRPr="0024764D">
        <w:rPr>
          <w:rFonts w:ascii="TH SarabunPSK" w:hAnsi="TH SarabunPSK" w:cs="TH SarabunPSK"/>
          <w:sz w:val="30"/>
          <w:szCs w:val="30"/>
          <w:cs/>
        </w:rPr>
        <w:t>วัสด</w:t>
      </w:r>
      <w:r w:rsidR="34954118" w:rsidRPr="0024764D">
        <w:rPr>
          <w:rFonts w:ascii="TH SarabunPSK" w:hAnsi="TH SarabunPSK" w:cs="TH SarabunPSK"/>
          <w:sz w:val="30"/>
          <w:szCs w:val="30"/>
          <w:cs/>
        </w:rPr>
        <w:t>ุ</w:t>
      </w:r>
      <w:r w:rsidR="0E96CEEF" w:rsidRPr="0024764D">
        <w:rPr>
          <w:rFonts w:ascii="TH SarabunPSK" w:hAnsi="TH SarabunPSK" w:cs="TH SarabunPSK"/>
          <w:sz w:val="30"/>
          <w:szCs w:val="30"/>
        </w:rPr>
        <w:t xml:space="preserve"> Wrappin</w:t>
      </w:r>
      <w:r w:rsidR="001A4E68" w:rsidRPr="0024764D">
        <w:rPr>
          <w:rFonts w:ascii="TH SarabunPSK" w:hAnsi="TH SarabunPSK" w:cs="TH SarabunPSK"/>
          <w:sz w:val="30"/>
          <w:szCs w:val="30"/>
        </w:rPr>
        <w:t xml:space="preserve">g </w:t>
      </w:r>
      <w:r w:rsidR="5AC0E982" w:rsidRPr="0024764D">
        <w:rPr>
          <w:rFonts w:ascii="TH SarabunPSK" w:hAnsi="TH SarabunPSK" w:cs="TH SarabunPSK"/>
          <w:sz w:val="30"/>
          <w:szCs w:val="30"/>
          <w:cs/>
        </w:rPr>
        <w:t xml:space="preserve">ประเภท </w:t>
      </w:r>
      <w:r w:rsidR="311AB2FC" w:rsidRPr="0024764D">
        <w:rPr>
          <w:rFonts w:ascii="TH SarabunPSK" w:hAnsi="TH SarabunPSK" w:cs="TH SarabunPSK"/>
          <w:sz w:val="30"/>
          <w:szCs w:val="30"/>
        </w:rPr>
        <w:t xml:space="preserve">Composite Wrapping </w:t>
      </w:r>
      <w:r w:rsidR="5AC0E982" w:rsidRPr="0024764D">
        <w:rPr>
          <w:rFonts w:ascii="TH SarabunPSK" w:hAnsi="TH SarabunPSK" w:cs="TH SarabunPSK"/>
          <w:sz w:val="30"/>
          <w:szCs w:val="30"/>
          <w:cs/>
        </w:rPr>
        <w:t>โดยกำหนดให้ผู้รับจ้าง</w:t>
      </w:r>
      <w:r w:rsidR="11B1C6D6" w:rsidRPr="0024764D">
        <w:rPr>
          <w:rFonts w:ascii="TH SarabunPSK" w:hAnsi="TH SarabunPSK" w:cs="TH SarabunPSK"/>
          <w:sz w:val="30"/>
          <w:szCs w:val="30"/>
          <w:cs/>
        </w:rPr>
        <w:t>ติดตั้งที่</w:t>
      </w:r>
      <w:r w:rsidR="5AC0E982" w:rsidRPr="0024764D">
        <w:rPr>
          <w:rFonts w:ascii="TH SarabunPSK" w:hAnsi="TH SarabunPSK" w:cs="TH SarabunPSK"/>
          <w:sz w:val="30"/>
          <w:szCs w:val="30"/>
          <w:cs/>
        </w:rPr>
        <w:t>ผิวคอนกรีต</w:t>
      </w:r>
      <w:r w:rsidR="19D2F60F" w:rsidRPr="0024764D">
        <w:rPr>
          <w:rFonts w:ascii="TH SarabunPSK" w:hAnsi="TH SarabunPSK" w:cs="TH SarabunPSK"/>
          <w:sz w:val="30"/>
          <w:szCs w:val="30"/>
          <w:cs/>
        </w:rPr>
        <w:t>เสาเข็ม</w:t>
      </w:r>
      <w:r w:rsidR="5AC0E982" w:rsidRPr="0024764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8B3462" w:rsidRPr="0024764D">
        <w:rPr>
          <w:rFonts w:ascii="TH SarabunPSK" w:hAnsi="TH SarabunPSK" w:cs="TH SarabunPSK" w:hint="cs"/>
          <w:sz w:val="30"/>
          <w:szCs w:val="30"/>
          <w:cs/>
        </w:rPr>
        <w:t xml:space="preserve">ทุกต้น </w:t>
      </w:r>
      <w:r w:rsidR="5AC0E982" w:rsidRPr="0024764D">
        <w:rPr>
          <w:rFonts w:ascii="TH SarabunPSK" w:hAnsi="TH SarabunPSK" w:cs="TH SarabunPSK"/>
          <w:sz w:val="30"/>
          <w:szCs w:val="30"/>
          <w:cs/>
        </w:rPr>
        <w:t>ตำแหน่ง</w:t>
      </w:r>
      <w:r w:rsidR="0ADB37F2" w:rsidRPr="0024764D">
        <w:rPr>
          <w:rFonts w:ascii="TH SarabunPSK" w:hAnsi="TH SarabunPSK" w:cs="TH SarabunPSK"/>
          <w:sz w:val="30"/>
          <w:szCs w:val="30"/>
          <w:cs/>
        </w:rPr>
        <w:t>ติดตั้ง</w:t>
      </w:r>
      <w:r w:rsidR="5AC0E982" w:rsidRPr="0024764D">
        <w:rPr>
          <w:rFonts w:ascii="TH SarabunPSK" w:hAnsi="TH SarabunPSK" w:cs="TH SarabunPSK"/>
          <w:sz w:val="30"/>
          <w:szCs w:val="30"/>
          <w:cs/>
        </w:rPr>
        <w:t>รายละเอียดตามตามแบบ ขั้นตอนการทำงานมี</w:t>
      </w:r>
      <w:r w:rsidR="0024764D" w:rsidRPr="0024764D">
        <w:rPr>
          <w:rFonts w:ascii="TH SarabunPSK" w:hAnsi="TH SarabunPSK" w:cs="TH SarabunPSK" w:hint="cs"/>
          <w:sz w:val="30"/>
          <w:szCs w:val="30"/>
          <w:cs/>
        </w:rPr>
        <w:t>รายละเอียด</w:t>
      </w:r>
      <w:r w:rsidR="5AC0E982" w:rsidRPr="0024764D">
        <w:rPr>
          <w:rFonts w:ascii="TH SarabunPSK" w:hAnsi="TH SarabunPSK" w:cs="TH SarabunPSK"/>
          <w:sz w:val="30"/>
          <w:szCs w:val="30"/>
          <w:cs/>
        </w:rPr>
        <w:t>ดังนี้</w:t>
      </w:r>
    </w:p>
    <w:p w14:paraId="4DB90C5C" w14:textId="7BCC0FD5" w:rsidR="0024764D" w:rsidRPr="00787A37" w:rsidRDefault="0024764D" w:rsidP="0024764D">
      <w:pPr>
        <w:pStyle w:val="ListParagraph"/>
        <w:tabs>
          <w:tab w:val="left" w:pos="540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eastAsia="Angsana New" w:hAnsi="TH SarabunPSK" w:cs="TH SarabunPSK"/>
          <w:sz w:val="30"/>
          <w:szCs w:val="30"/>
          <w:cs/>
        </w:rPr>
        <w:tab/>
      </w:r>
      <w:r>
        <w:rPr>
          <w:rFonts w:ascii="TH SarabunPSK" w:eastAsia="Angsana New" w:hAnsi="TH SarabunPSK" w:cs="TH SarabunPSK"/>
          <w:sz w:val="30"/>
          <w:szCs w:val="30"/>
          <w:cs/>
        </w:rPr>
        <w:tab/>
      </w:r>
      <w:r>
        <w:rPr>
          <w:rFonts w:ascii="TH SarabunPSK" w:eastAsia="Angsana New" w:hAnsi="TH SarabunPSK" w:cs="TH SarabunPSK"/>
          <w:sz w:val="30"/>
          <w:szCs w:val="30"/>
          <w:cs/>
        </w:rPr>
        <w:tab/>
      </w:r>
      <w:r>
        <w:rPr>
          <w:rFonts w:ascii="TH SarabunPSK" w:eastAsia="Angsana New" w:hAnsi="TH SarabunPSK" w:cs="TH SarabunPSK"/>
          <w:sz w:val="30"/>
          <w:szCs w:val="30"/>
          <w:cs/>
        </w:rPr>
        <w:tab/>
      </w:r>
      <w:r w:rsidRPr="00B74E25">
        <w:rPr>
          <w:rFonts w:ascii="TH SarabunPSK" w:eastAsia="Angsana New" w:hAnsi="TH SarabunPSK" w:cs="TH SarabunPSK"/>
          <w:spacing w:val="4"/>
          <w:kern w:val="30"/>
          <w:sz w:val="30"/>
          <w:szCs w:val="30"/>
          <w:cs/>
        </w:rPr>
        <w:tab/>
      </w:r>
      <w:r w:rsidR="00CD4E07" w:rsidRPr="00B74E25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3</w:t>
      </w:r>
      <w:r w:rsidR="5A00D703" w:rsidRPr="00B74E25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.1</w:t>
      </w:r>
      <w:r w:rsidR="00A97861" w:rsidRPr="00B74E25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5</w:t>
      </w:r>
      <w:r w:rsidR="5A00D703" w:rsidRPr="00B74E25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</w:rPr>
        <w:t>.1</w:t>
      </w:r>
      <w:r w:rsidRPr="00B74E25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 xml:space="preserve"> </w:t>
      </w:r>
      <w:r w:rsidR="4882A990" w:rsidRPr="00B74E25">
        <w:rPr>
          <w:rFonts w:ascii="TH SarabunPSK" w:hAnsi="TH SarabunPSK" w:cs="TH SarabunPSK"/>
          <w:color w:val="000000" w:themeColor="text1"/>
          <w:spacing w:val="4"/>
          <w:kern w:val="30"/>
          <w:sz w:val="30"/>
          <w:szCs w:val="30"/>
          <w:cs/>
        </w:rPr>
        <w:t>การเตรียมผิวคอนกรีต</w:t>
      </w:r>
      <w:r w:rsidR="009E09B2" w:rsidRPr="00B74E25">
        <w:rPr>
          <w:rFonts w:ascii="TH SarabunPSK" w:hAnsi="TH SarabunPSK" w:cs="TH SarabunPSK" w:hint="cs"/>
          <w:color w:val="000000" w:themeColor="text1"/>
          <w:spacing w:val="4"/>
          <w:kern w:val="30"/>
          <w:sz w:val="30"/>
          <w:szCs w:val="30"/>
          <w:cs/>
        </w:rPr>
        <w:t>ให้ดำเนินการ</w:t>
      </w:r>
      <w:r w:rsidR="00900BAB" w:rsidRPr="00B74E25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>ตามข้อ</w:t>
      </w:r>
      <w:r w:rsidRPr="00B74E25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 xml:space="preserve"> </w:t>
      </w:r>
      <w:r w:rsidR="00CD4E07" w:rsidRPr="00B74E25">
        <w:rPr>
          <w:rFonts w:ascii="TH SarabunPSK" w:hAnsi="TH SarabunPSK" w:cs="TH SarabunPSK"/>
          <w:spacing w:val="4"/>
          <w:kern w:val="30"/>
          <w:sz w:val="30"/>
          <w:szCs w:val="30"/>
        </w:rPr>
        <w:t>3</w:t>
      </w:r>
      <w:r w:rsidRPr="00B74E25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>.1</w:t>
      </w:r>
      <w:r w:rsidRPr="00B74E25">
        <w:rPr>
          <w:rFonts w:ascii="TH SarabunPSK" w:hAnsi="TH SarabunPSK" w:cs="TH SarabunPSK"/>
          <w:spacing w:val="4"/>
          <w:kern w:val="30"/>
          <w:sz w:val="30"/>
          <w:szCs w:val="30"/>
        </w:rPr>
        <w:t>4</w:t>
      </w:r>
      <w:r w:rsidR="00900BAB" w:rsidRPr="00B74E25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>.1 (2) ถ้า</w:t>
      </w:r>
      <w:r w:rsidR="00900BAB" w:rsidRPr="00B74E25">
        <w:rPr>
          <w:rFonts w:ascii="TH SarabunPSK" w:hAnsi="TH SarabunPSK" w:cs="TH SarabunPSK"/>
          <w:spacing w:val="4"/>
          <w:kern w:val="30"/>
          <w:sz w:val="30"/>
          <w:szCs w:val="30"/>
          <w:cs/>
        </w:rPr>
        <w:t>เหลี่ยมเสาคอนกรีต</w:t>
      </w:r>
      <w:r w:rsidR="00900BAB" w:rsidRPr="00B74E25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>เป็น</w:t>
      </w:r>
      <w:r w:rsidR="00264BB2" w:rsidRPr="00B74E25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 xml:space="preserve">มุม </w:t>
      </w:r>
      <w:r w:rsidR="00900BAB" w:rsidRPr="00B74E25">
        <w:rPr>
          <w:rFonts w:ascii="TH SarabunPSK" w:hAnsi="TH SarabunPSK" w:cs="TH SarabunPSK"/>
          <w:spacing w:val="4"/>
          <w:kern w:val="30"/>
          <w:sz w:val="30"/>
          <w:szCs w:val="30"/>
        </w:rPr>
        <w:t xml:space="preserve">90 </w:t>
      </w:r>
      <w:r w:rsidR="00900BAB" w:rsidRPr="00B74E25">
        <w:rPr>
          <w:rFonts w:ascii="TH SarabunPSK" w:hAnsi="TH SarabunPSK" w:cs="TH SarabunPSK"/>
          <w:spacing w:val="4"/>
          <w:kern w:val="30"/>
          <w:sz w:val="30"/>
          <w:szCs w:val="30"/>
          <w:cs/>
        </w:rPr>
        <w:t xml:space="preserve">องศา </w:t>
      </w:r>
      <w:r w:rsidR="00B74E25" w:rsidRPr="00B74E25">
        <w:rPr>
          <w:rFonts w:ascii="TH SarabunPSK" w:hAnsi="TH SarabunPSK" w:cs="TH SarabunPSK" w:hint="cs"/>
          <w:spacing w:val="4"/>
          <w:kern w:val="30"/>
          <w:sz w:val="30"/>
          <w:szCs w:val="30"/>
          <w:cs/>
        </w:rPr>
        <w:t xml:space="preserve">       </w:t>
      </w:r>
      <w:r w:rsidR="00900BAB" w:rsidRPr="00787A37">
        <w:rPr>
          <w:rFonts w:ascii="TH SarabunPSK" w:hAnsi="TH SarabunPSK" w:cs="TH SarabunPSK" w:hint="cs"/>
          <w:sz w:val="30"/>
          <w:szCs w:val="30"/>
          <w:cs/>
        </w:rPr>
        <w:t>ให้</w:t>
      </w:r>
      <w:r w:rsidR="408A1D7B" w:rsidRPr="00787A37">
        <w:rPr>
          <w:rFonts w:ascii="TH SarabunPSK" w:hAnsi="TH SarabunPSK" w:cs="TH SarabunPSK"/>
          <w:sz w:val="30"/>
          <w:szCs w:val="30"/>
          <w:cs/>
        </w:rPr>
        <w:t>เจียรลบเหลี่ยมเป็น</w:t>
      </w:r>
      <w:r w:rsidR="00900BAB" w:rsidRPr="00787A37">
        <w:rPr>
          <w:rFonts w:ascii="TH SarabunPSK" w:hAnsi="TH SarabunPSK" w:cs="TH SarabunPSK" w:hint="cs"/>
          <w:sz w:val="30"/>
          <w:szCs w:val="30"/>
          <w:cs/>
        </w:rPr>
        <w:t>มุม</w:t>
      </w:r>
      <w:r w:rsidR="408A1D7B" w:rsidRPr="00787A37">
        <w:rPr>
          <w:rFonts w:ascii="TH SarabunPSK" w:hAnsi="TH SarabunPSK" w:cs="TH SarabunPSK"/>
          <w:sz w:val="30"/>
          <w:szCs w:val="30"/>
        </w:rPr>
        <w:t xml:space="preserve">45 </w:t>
      </w:r>
      <w:r w:rsidR="408A1D7B" w:rsidRPr="00787A37">
        <w:rPr>
          <w:rFonts w:ascii="TH SarabunPSK" w:hAnsi="TH SarabunPSK" w:cs="TH SarabunPSK"/>
          <w:sz w:val="30"/>
          <w:szCs w:val="30"/>
          <w:cs/>
        </w:rPr>
        <w:t>องศา</w:t>
      </w:r>
    </w:p>
    <w:p w14:paraId="3310877F" w14:textId="3A7616D3" w:rsidR="0024764D" w:rsidRDefault="0024764D" w:rsidP="0024764D">
      <w:pPr>
        <w:pStyle w:val="ListParagraph"/>
        <w:tabs>
          <w:tab w:val="left" w:pos="540"/>
        </w:tabs>
        <w:ind w:left="0"/>
        <w:jc w:val="thaiDistribute"/>
        <w:rPr>
          <w:rFonts w:ascii="TH SarabunPSK" w:hAnsi="TH SarabunPSK" w:cs="TH SarabunPSK"/>
          <w:sz w:val="30"/>
          <w:szCs w:val="30"/>
        </w:rPr>
      </w:pPr>
      <w:r w:rsidRPr="00787A37">
        <w:rPr>
          <w:rFonts w:ascii="TH SarabunPSK" w:hAnsi="TH SarabunPSK" w:cs="TH SarabunPSK"/>
          <w:sz w:val="30"/>
          <w:szCs w:val="30"/>
          <w:cs/>
        </w:rPr>
        <w:tab/>
      </w:r>
      <w:r w:rsidRPr="00787A37">
        <w:rPr>
          <w:rFonts w:ascii="TH SarabunPSK" w:hAnsi="TH SarabunPSK" w:cs="TH SarabunPSK"/>
          <w:sz w:val="30"/>
          <w:szCs w:val="30"/>
          <w:cs/>
        </w:rPr>
        <w:tab/>
      </w:r>
      <w:r w:rsidRPr="00787A37">
        <w:rPr>
          <w:rFonts w:ascii="TH SarabunPSK" w:hAnsi="TH SarabunPSK" w:cs="TH SarabunPSK"/>
          <w:sz w:val="30"/>
          <w:szCs w:val="30"/>
          <w:cs/>
        </w:rPr>
        <w:tab/>
      </w:r>
      <w:r w:rsidRPr="00787A37">
        <w:rPr>
          <w:rFonts w:ascii="TH SarabunPSK" w:hAnsi="TH SarabunPSK" w:cs="TH SarabunPSK"/>
          <w:sz w:val="30"/>
          <w:szCs w:val="30"/>
          <w:cs/>
        </w:rPr>
        <w:tab/>
      </w:r>
      <w:r w:rsidRPr="00787A37">
        <w:rPr>
          <w:rFonts w:ascii="TH SarabunPSK" w:hAnsi="TH SarabunPSK" w:cs="TH SarabunPSK"/>
          <w:sz w:val="30"/>
          <w:szCs w:val="30"/>
          <w:cs/>
        </w:rPr>
        <w:tab/>
      </w:r>
      <w:r w:rsidR="00CD4E07" w:rsidRPr="00787A37">
        <w:rPr>
          <w:rFonts w:ascii="TH SarabunPSK" w:hAnsi="TH SarabunPSK" w:cs="TH SarabunPSK"/>
          <w:sz w:val="30"/>
          <w:szCs w:val="30"/>
        </w:rPr>
        <w:t>3</w:t>
      </w:r>
      <w:r w:rsidR="2B031852" w:rsidRPr="00787A37">
        <w:rPr>
          <w:rFonts w:ascii="TH SarabunPSK" w:hAnsi="TH SarabunPSK" w:cs="TH SarabunPSK"/>
          <w:sz w:val="30"/>
          <w:szCs w:val="30"/>
        </w:rPr>
        <w:t>.1</w:t>
      </w:r>
      <w:r w:rsidR="00A97861" w:rsidRPr="00787A37">
        <w:rPr>
          <w:rFonts w:ascii="TH SarabunPSK" w:hAnsi="TH SarabunPSK" w:cs="TH SarabunPSK"/>
          <w:sz w:val="30"/>
          <w:szCs w:val="30"/>
        </w:rPr>
        <w:t>5</w:t>
      </w:r>
      <w:r w:rsidR="2B031852" w:rsidRPr="00787A37">
        <w:rPr>
          <w:rFonts w:ascii="TH SarabunPSK" w:hAnsi="TH SarabunPSK" w:cs="TH SarabunPSK"/>
          <w:sz w:val="30"/>
          <w:szCs w:val="30"/>
        </w:rPr>
        <w:t xml:space="preserve">.2 </w:t>
      </w:r>
      <w:r w:rsidR="408A1D7B" w:rsidRPr="00787A37">
        <w:rPr>
          <w:rFonts w:ascii="TH SarabunPSK" w:hAnsi="TH SarabunPSK" w:cs="TH SarabunPSK"/>
          <w:sz w:val="30"/>
          <w:szCs w:val="30"/>
          <w:cs/>
        </w:rPr>
        <w:t>เมื่อเตรียมผิวฯแล้วเสร็จ</w:t>
      </w:r>
      <w:r w:rsidR="0042225F" w:rsidRPr="00787A37">
        <w:rPr>
          <w:rFonts w:ascii="TH SarabunPSK" w:hAnsi="TH SarabunPSK" w:cs="TH SarabunPSK" w:hint="cs"/>
          <w:sz w:val="30"/>
          <w:szCs w:val="30"/>
          <w:cs/>
        </w:rPr>
        <w:t>ให้ดำเนินการ</w:t>
      </w:r>
      <w:r w:rsidR="00900BAB" w:rsidRPr="00787A37">
        <w:rPr>
          <w:rFonts w:ascii="TH SarabunPSK" w:hAnsi="TH SarabunPSK" w:cs="TH SarabunPSK" w:hint="cs"/>
          <w:sz w:val="30"/>
          <w:szCs w:val="30"/>
          <w:cs/>
        </w:rPr>
        <w:t>ตาม</w:t>
      </w:r>
      <w:r w:rsidRPr="00787A37">
        <w:rPr>
          <w:rFonts w:ascii="TH SarabunPSK" w:hAnsi="TH SarabunPSK" w:cs="TH SarabunPSK" w:hint="cs"/>
          <w:sz w:val="30"/>
          <w:szCs w:val="30"/>
          <w:cs/>
        </w:rPr>
        <w:t xml:space="preserve">ข้อ </w:t>
      </w:r>
      <w:r w:rsidR="00CD4E07" w:rsidRPr="00787A37">
        <w:rPr>
          <w:rFonts w:ascii="TH SarabunPSK" w:hAnsi="TH SarabunPSK" w:cs="TH SarabunPSK"/>
          <w:sz w:val="30"/>
          <w:szCs w:val="30"/>
        </w:rPr>
        <w:t>3</w:t>
      </w:r>
      <w:r w:rsidRPr="00787A37">
        <w:rPr>
          <w:rFonts w:ascii="TH SarabunPSK" w:hAnsi="TH SarabunPSK" w:cs="TH SarabunPSK" w:hint="cs"/>
          <w:sz w:val="30"/>
          <w:szCs w:val="30"/>
          <w:cs/>
        </w:rPr>
        <w:t>.1</w:t>
      </w:r>
      <w:r w:rsidRPr="00787A37">
        <w:rPr>
          <w:rFonts w:ascii="TH SarabunPSK" w:hAnsi="TH SarabunPSK" w:cs="TH SarabunPSK"/>
          <w:sz w:val="30"/>
          <w:szCs w:val="30"/>
        </w:rPr>
        <w:t>4</w:t>
      </w:r>
      <w:r w:rsidR="00900BAB" w:rsidRPr="00787A37">
        <w:rPr>
          <w:rFonts w:ascii="TH SarabunPSK" w:hAnsi="TH SarabunPSK" w:cs="TH SarabunPSK" w:hint="cs"/>
          <w:sz w:val="30"/>
          <w:szCs w:val="30"/>
          <w:cs/>
        </w:rPr>
        <w:t xml:space="preserve">.1 (4) </w:t>
      </w:r>
      <w:r w:rsidR="0042225F" w:rsidRPr="00787A37">
        <w:rPr>
          <w:rFonts w:ascii="TH SarabunPSK" w:hAnsi="TH SarabunPSK" w:cs="TH SarabunPSK" w:hint="cs"/>
          <w:kern w:val="2"/>
          <w:sz w:val="30"/>
          <w:szCs w:val="30"/>
          <w:cs/>
        </w:rPr>
        <w:t>หลัง</w:t>
      </w:r>
      <w:r w:rsidR="408A1D7B" w:rsidRPr="00787A37">
        <w:rPr>
          <w:rFonts w:ascii="TH SarabunPSK" w:hAnsi="TH SarabunPSK" w:cs="TH SarabunPSK"/>
          <w:kern w:val="2"/>
          <w:sz w:val="30"/>
          <w:szCs w:val="30"/>
          <w:cs/>
        </w:rPr>
        <w:t>จาก</w:t>
      </w:r>
      <w:r w:rsidR="408A1D7B" w:rsidRPr="0024764D">
        <w:rPr>
          <w:rFonts w:ascii="TH SarabunPSK" w:hAnsi="TH SarabunPSK" w:cs="TH SarabunPSK"/>
          <w:kern w:val="2"/>
          <w:sz w:val="30"/>
          <w:szCs w:val="30"/>
          <w:cs/>
        </w:rPr>
        <w:t xml:space="preserve">นั้น </w:t>
      </w:r>
      <w:r w:rsidR="4882A990" w:rsidRPr="0024764D">
        <w:rPr>
          <w:rFonts w:ascii="TH SarabunPSK" w:hAnsi="TH SarabunPSK" w:cs="TH SarabunPSK"/>
          <w:sz w:val="30"/>
          <w:szCs w:val="30"/>
        </w:rPr>
        <w:t xml:space="preserve">Wrapping </w:t>
      </w:r>
      <w:r w:rsidR="4882A990" w:rsidRPr="0024764D">
        <w:rPr>
          <w:rFonts w:ascii="TH SarabunPSK" w:hAnsi="TH SarabunPSK" w:cs="TH SarabunPSK"/>
          <w:sz w:val="30"/>
          <w:szCs w:val="30"/>
          <w:cs/>
        </w:rPr>
        <w:t xml:space="preserve">ด้วยวัสดุประเภท </w:t>
      </w:r>
      <w:r w:rsidR="4882A990" w:rsidRPr="0024764D">
        <w:rPr>
          <w:rFonts w:ascii="TH SarabunPSK" w:hAnsi="TH SarabunPSK" w:cs="TH SarabunPSK"/>
          <w:sz w:val="30"/>
          <w:szCs w:val="30"/>
        </w:rPr>
        <w:t>Composite Wrapping</w:t>
      </w:r>
      <w:r w:rsidR="4882A990" w:rsidRPr="0024764D">
        <w:rPr>
          <w:rFonts w:ascii="TH SarabunPSK" w:hAnsi="TH SarabunPSK" w:cs="TH SarabunPSK"/>
          <w:sz w:val="30"/>
          <w:szCs w:val="30"/>
          <w:cs/>
        </w:rPr>
        <w:t xml:space="preserve"> รอบ</w:t>
      </w:r>
      <w:r w:rsidR="48E4ACC6" w:rsidRPr="0024764D">
        <w:rPr>
          <w:rFonts w:ascii="TH SarabunPSK" w:hAnsi="TH SarabunPSK" w:cs="TH SarabunPSK"/>
          <w:sz w:val="30"/>
          <w:szCs w:val="30"/>
          <w:cs/>
        </w:rPr>
        <w:t>เสาเข็ม</w:t>
      </w:r>
      <w:r w:rsidR="4882A990" w:rsidRPr="0024764D">
        <w:rPr>
          <w:rFonts w:ascii="TH SarabunPSK" w:hAnsi="TH SarabunPSK" w:cs="TH SarabunPSK"/>
          <w:sz w:val="30"/>
          <w:szCs w:val="30"/>
          <w:cs/>
        </w:rPr>
        <w:t xml:space="preserve"> โดยมีระยะ </w:t>
      </w:r>
      <w:r w:rsidR="4882A990" w:rsidRPr="0024764D">
        <w:rPr>
          <w:rFonts w:ascii="TH SarabunPSK" w:hAnsi="TH SarabunPSK" w:cs="TH SarabunPSK"/>
          <w:sz w:val="30"/>
          <w:szCs w:val="30"/>
        </w:rPr>
        <w:t>Overlapping</w:t>
      </w:r>
      <w:r w:rsidR="00264BB2" w:rsidRPr="0024764D">
        <w:rPr>
          <w:rFonts w:ascii="TH SarabunPSK" w:hAnsi="TH SarabunPSK" w:cs="TH SarabunPSK"/>
          <w:sz w:val="30"/>
          <w:szCs w:val="30"/>
        </w:rPr>
        <w:t xml:space="preserve"> </w:t>
      </w:r>
      <w:r w:rsidR="059277F7" w:rsidRPr="0024764D">
        <w:rPr>
          <w:rFonts w:ascii="TH SarabunPSK" w:hAnsi="TH SarabunPSK" w:cs="TH SarabunPSK"/>
          <w:sz w:val="30"/>
          <w:szCs w:val="30"/>
          <w:cs/>
        </w:rPr>
        <w:t>ไม่น้อยกว่า</w:t>
      </w:r>
      <w:r w:rsidR="4882A990" w:rsidRPr="0024764D">
        <w:rPr>
          <w:rFonts w:ascii="TH SarabunPSK" w:hAnsi="TH SarabunPSK" w:cs="TH SarabunPSK"/>
          <w:sz w:val="30"/>
          <w:szCs w:val="30"/>
        </w:rPr>
        <w:t xml:space="preserve"> 50%</w:t>
      </w:r>
    </w:p>
    <w:p w14:paraId="4A40A886" w14:textId="232403F8" w:rsidR="00F53EF4" w:rsidRPr="0024764D" w:rsidRDefault="0024764D" w:rsidP="0024764D">
      <w:pPr>
        <w:pStyle w:val="ListParagraph"/>
        <w:tabs>
          <w:tab w:val="left" w:pos="540"/>
        </w:tabs>
        <w:ind w:left="0"/>
        <w:jc w:val="thaiDistribute"/>
        <w:rPr>
          <w:rFonts w:ascii="TH SarabunPSK" w:eastAsia="Angsana New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 w:rsidR="00CD4E07">
        <w:rPr>
          <w:rFonts w:ascii="TH SarabunPSK" w:hAnsi="TH SarabunPSK" w:cs="TH SarabunPSK"/>
          <w:sz w:val="30"/>
          <w:szCs w:val="30"/>
        </w:rPr>
        <w:t>3</w:t>
      </w:r>
      <w:r w:rsidR="384A9501" w:rsidRPr="0024764D">
        <w:rPr>
          <w:rFonts w:ascii="TH SarabunPSK" w:hAnsi="TH SarabunPSK" w:cs="TH SarabunPSK"/>
          <w:sz w:val="30"/>
          <w:szCs w:val="30"/>
        </w:rPr>
        <w:t>.1</w:t>
      </w:r>
      <w:r w:rsidR="00A97861" w:rsidRPr="0024764D">
        <w:rPr>
          <w:rFonts w:ascii="TH SarabunPSK" w:hAnsi="TH SarabunPSK" w:cs="TH SarabunPSK"/>
          <w:sz w:val="30"/>
          <w:szCs w:val="30"/>
        </w:rPr>
        <w:t>5</w:t>
      </w:r>
      <w:r w:rsidR="384A9501" w:rsidRPr="0024764D">
        <w:rPr>
          <w:rFonts w:ascii="TH SarabunPSK" w:hAnsi="TH SarabunPSK" w:cs="TH SarabunPSK"/>
          <w:sz w:val="30"/>
          <w:szCs w:val="30"/>
        </w:rPr>
        <w:t>.</w:t>
      </w:r>
      <w:r w:rsidR="43F62A1E" w:rsidRPr="0024764D">
        <w:rPr>
          <w:rFonts w:ascii="TH SarabunPSK" w:hAnsi="TH SarabunPSK" w:cs="TH SarabunPSK"/>
          <w:sz w:val="30"/>
          <w:szCs w:val="30"/>
        </w:rPr>
        <w:t>3</w:t>
      </w:r>
      <w:r w:rsidR="002252DF" w:rsidRPr="0024764D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384A9501" w:rsidRPr="0024764D">
        <w:rPr>
          <w:rFonts w:ascii="TH SarabunPSK" w:hAnsi="TH SarabunPSK" w:cs="TH SarabunPSK"/>
          <w:sz w:val="30"/>
          <w:szCs w:val="30"/>
          <w:cs/>
        </w:rPr>
        <w:t>วัสดุ</w:t>
      </w:r>
      <w:r>
        <w:rPr>
          <w:rFonts w:ascii="TH SarabunPSK" w:hAnsi="TH SarabunPSK" w:cs="TH SarabunPSK"/>
          <w:sz w:val="30"/>
          <w:szCs w:val="30"/>
        </w:rPr>
        <w:t xml:space="preserve"> </w:t>
      </w:r>
      <w:r w:rsidR="384A9501" w:rsidRPr="0024764D">
        <w:rPr>
          <w:rFonts w:ascii="TH SarabunPSK" w:hAnsi="TH SarabunPSK" w:cs="TH SarabunPSK"/>
          <w:sz w:val="30"/>
          <w:szCs w:val="30"/>
        </w:rPr>
        <w:t xml:space="preserve">Composite Wrapping </w:t>
      </w:r>
      <w:r w:rsidR="384A9501" w:rsidRPr="0024764D">
        <w:rPr>
          <w:rFonts w:ascii="TH SarabunPSK" w:hAnsi="TH SarabunPSK" w:cs="TH SarabunPSK"/>
          <w:sz w:val="30"/>
          <w:szCs w:val="30"/>
          <w:cs/>
        </w:rPr>
        <w:t xml:space="preserve">ที่นำมาใช้ต้องเป็นประเภทที่มีส่วนผสมระหว่าง </w:t>
      </w:r>
      <w:r w:rsidR="384A9501" w:rsidRPr="0024764D">
        <w:rPr>
          <w:rFonts w:ascii="TH SarabunPSK" w:hAnsi="TH SarabunPSK" w:cs="TH SarabunPSK"/>
          <w:sz w:val="30"/>
          <w:szCs w:val="30"/>
        </w:rPr>
        <w:t xml:space="preserve">Epoxy Polyurethane </w:t>
      </w:r>
      <w:r w:rsidR="384A9501" w:rsidRPr="0024764D">
        <w:rPr>
          <w:rFonts w:ascii="TH SarabunPSK" w:hAnsi="TH SarabunPSK" w:cs="TH SarabunPSK"/>
          <w:sz w:val="30"/>
          <w:szCs w:val="30"/>
          <w:cs/>
        </w:rPr>
        <w:t xml:space="preserve">และ </w:t>
      </w:r>
      <w:r w:rsidR="384A9501" w:rsidRPr="0024764D">
        <w:rPr>
          <w:rFonts w:ascii="TH SarabunPSK" w:hAnsi="TH SarabunPSK" w:cs="TH SarabunPSK"/>
          <w:sz w:val="30"/>
          <w:szCs w:val="30"/>
        </w:rPr>
        <w:t>Fiberglass</w:t>
      </w:r>
      <w:r w:rsidR="384A9501" w:rsidRPr="0024764D">
        <w:rPr>
          <w:rFonts w:ascii="TH SarabunPSK" w:hAnsi="TH SarabunPSK" w:cs="TH SarabunPSK"/>
          <w:sz w:val="30"/>
          <w:szCs w:val="30"/>
          <w:cs/>
        </w:rPr>
        <w:t xml:space="preserve"> แบบ</w:t>
      </w:r>
      <w:r w:rsidR="4B880B70" w:rsidRPr="0024764D">
        <w:rPr>
          <w:rFonts w:ascii="TH SarabunPSK" w:hAnsi="TH SarabunPSK" w:cs="TH SarabunPSK"/>
          <w:sz w:val="30"/>
          <w:szCs w:val="30"/>
          <w:cs/>
        </w:rPr>
        <w:t>แผ่น</w:t>
      </w:r>
      <w:r w:rsidR="35ADBEA2" w:rsidRPr="0024764D">
        <w:rPr>
          <w:rFonts w:ascii="TH SarabunPSK" w:hAnsi="TH SarabunPSK" w:cs="TH SarabunPSK"/>
          <w:sz w:val="30"/>
          <w:szCs w:val="30"/>
          <w:cs/>
        </w:rPr>
        <w:t xml:space="preserve">หนาไม่น้อยกว่า </w:t>
      </w:r>
      <w:r w:rsidR="6E987E84" w:rsidRPr="0024764D">
        <w:rPr>
          <w:rFonts w:ascii="TH SarabunPSK" w:hAnsi="TH SarabunPSK" w:cs="TH SarabunPSK"/>
          <w:sz w:val="30"/>
          <w:szCs w:val="30"/>
        </w:rPr>
        <w:t>1</w:t>
      </w:r>
      <w:r w:rsidR="008830B4" w:rsidRPr="0024764D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384A9501" w:rsidRPr="0024764D">
        <w:rPr>
          <w:rFonts w:ascii="TH SarabunPSK" w:hAnsi="TH SarabunPSK" w:cs="TH SarabunPSK"/>
          <w:sz w:val="30"/>
          <w:szCs w:val="30"/>
          <w:cs/>
        </w:rPr>
        <w:t>มม.</w:t>
      </w:r>
      <w:r>
        <w:rPr>
          <w:rFonts w:ascii="TH SarabunPSK" w:hAnsi="TH SarabunPSK" w:cs="TH SarabunPSK"/>
          <w:sz w:val="30"/>
          <w:szCs w:val="30"/>
        </w:rPr>
        <w:t xml:space="preserve"> </w:t>
      </w:r>
      <w:r w:rsidR="384A9501" w:rsidRPr="0024764D">
        <w:rPr>
          <w:rFonts w:ascii="TH SarabunPSK" w:hAnsi="TH SarabunPSK" w:cs="TH SarabunPSK"/>
          <w:sz w:val="30"/>
          <w:szCs w:val="30"/>
          <w:cs/>
        </w:rPr>
        <w:t>วัสดุดังกล่าวต้องมีคุณสมบัติดังนี้ หรือเทียบเท่า</w:t>
      </w:r>
    </w:p>
    <w:tbl>
      <w:tblPr>
        <w:tblpPr w:leftFromText="180" w:rightFromText="180" w:vertAnchor="text" w:tblpY="1"/>
        <w:tblOverlap w:val="never"/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3703"/>
      </w:tblGrid>
      <w:tr w:rsidR="0011617E" w:rsidRPr="0011617E" w14:paraId="188F079B" w14:textId="77777777">
        <w:trPr>
          <w:trHeight w:val="397"/>
        </w:trPr>
        <w:tc>
          <w:tcPr>
            <w:tcW w:w="5387" w:type="dxa"/>
          </w:tcPr>
          <w:p w14:paraId="2D8E0355" w14:textId="77777777" w:rsidR="00BB09F0" w:rsidRPr="0011617E" w:rsidRDefault="00BB09F0" w:rsidP="008E3DC7">
            <w:pPr>
              <w:suppressAutoHyphens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ค่าความต้านทานแรงดึง (Tensile Strength) 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ASTM D638</w:t>
            </w:r>
          </w:p>
        </w:tc>
        <w:tc>
          <w:tcPr>
            <w:tcW w:w="3703" w:type="dxa"/>
            <w:vAlign w:val="center"/>
          </w:tcPr>
          <w:p w14:paraId="3C22A7E0" w14:textId="77777777" w:rsidR="00BB09F0" w:rsidRPr="0011617E" w:rsidRDefault="00BB09F0" w:rsidP="008E3DC7">
            <w:pPr>
              <w:suppressAutoHyphens w:val="0"/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≥</w:t>
            </w:r>
            <w:r w:rsidR="00C73F42" w:rsidRPr="0011617E">
              <w:rPr>
                <w:rFonts w:ascii="TH SarabunPSK" w:hAnsi="TH SarabunPSK" w:cs="TH SarabunPSK"/>
                <w:sz w:val="28"/>
                <w:szCs w:val="28"/>
              </w:rPr>
              <w:t>290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 xml:space="preserve"> kg/cm</w:t>
            </w:r>
            <w:r w:rsidRPr="0011617E">
              <w:rPr>
                <w:rFonts w:ascii="TH SarabunPSK" w:hAnsi="TH SarabunPSK" w:cs="TH SarabunPSK"/>
                <w:sz w:val="28"/>
                <w:szCs w:val="28"/>
                <w:vertAlign w:val="superscript"/>
              </w:rPr>
              <w:t>2</w:t>
            </w:r>
          </w:p>
        </w:tc>
      </w:tr>
      <w:tr w:rsidR="0011617E" w:rsidRPr="0011617E" w14:paraId="7A878B22" w14:textId="77777777">
        <w:trPr>
          <w:trHeight w:val="397"/>
        </w:trPr>
        <w:tc>
          <w:tcPr>
            <w:tcW w:w="5387" w:type="dxa"/>
          </w:tcPr>
          <w:p w14:paraId="422386DF" w14:textId="77777777" w:rsidR="00BB09F0" w:rsidRPr="0011617E" w:rsidRDefault="001E5574" w:rsidP="008E3DC7">
            <w:pPr>
              <w:suppressAutoHyphens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ค่าความแข็งแกร่งแรงดัด (</w:t>
            </w:r>
            <w:r w:rsidR="00BB09F0" w:rsidRPr="0011617E">
              <w:rPr>
                <w:rFonts w:ascii="TH SarabunPSK" w:hAnsi="TH SarabunPSK" w:cs="TH SarabunPSK"/>
                <w:sz w:val="28"/>
                <w:szCs w:val="28"/>
              </w:rPr>
              <w:t xml:space="preserve">Flexural </w:t>
            </w:r>
            <w:r w:rsidR="00BB09F0"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Strength</w:t>
            </w: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3703" w:type="dxa"/>
            <w:vAlign w:val="center"/>
          </w:tcPr>
          <w:p w14:paraId="67F9F060" w14:textId="77777777" w:rsidR="00BB09F0" w:rsidRPr="0011617E" w:rsidRDefault="00BB09F0" w:rsidP="008E3DC7">
            <w:pPr>
              <w:suppressAutoHyphens w:val="0"/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≥17</w:t>
            </w:r>
            <w:r w:rsidR="00C73F42" w:rsidRPr="0011617E">
              <w:rPr>
                <w:rFonts w:ascii="TH SarabunPSK" w:hAnsi="TH SarabunPSK" w:cs="TH SarabunPSK"/>
                <w:sz w:val="28"/>
                <w:szCs w:val="28"/>
              </w:rPr>
              <w:t>3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 xml:space="preserve"> kg/cm</w:t>
            </w:r>
            <w:r w:rsidRPr="0011617E">
              <w:rPr>
                <w:rFonts w:ascii="TH SarabunPSK" w:hAnsi="TH SarabunPSK" w:cs="TH SarabunPSK"/>
                <w:sz w:val="28"/>
                <w:szCs w:val="28"/>
                <w:vertAlign w:val="superscript"/>
              </w:rPr>
              <w:t>2</w:t>
            </w:r>
          </w:p>
        </w:tc>
      </w:tr>
      <w:tr w:rsidR="0011617E" w:rsidRPr="0011617E" w14:paraId="719D857F" w14:textId="77777777">
        <w:trPr>
          <w:trHeight w:val="397"/>
        </w:trPr>
        <w:tc>
          <w:tcPr>
            <w:tcW w:w="5387" w:type="dxa"/>
          </w:tcPr>
          <w:p w14:paraId="3CF185A6" w14:textId="77777777" w:rsidR="00C73F42" w:rsidRPr="0011617E" w:rsidRDefault="001E5574" w:rsidP="008E3DC7">
            <w:pPr>
              <w:suppressAutoHyphens w:val="0"/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ค่าความแข็งแรงต่อแรงอัด (</w:t>
            </w:r>
            <w:r w:rsidR="00C73F42" w:rsidRPr="0011617E">
              <w:rPr>
                <w:rFonts w:ascii="TH SarabunPSK" w:hAnsi="TH SarabunPSK" w:cs="TH SarabunPSK"/>
                <w:sz w:val="28"/>
                <w:szCs w:val="28"/>
              </w:rPr>
              <w:t>Compression Strength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703" w:type="dxa"/>
            <w:vAlign w:val="center"/>
          </w:tcPr>
          <w:p w14:paraId="18A0F32B" w14:textId="77777777" w:rsidR="00C73F42" w:rsidRPr="0011617E" w:rsidRDefault="00C73F42" w:rsidP="008E3DC7">
            <w:pPr>
              <w:suppressAutoHyphens w:val="0"/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≥ 19.2 kg/f mm²</w:t>
            </w:r>
          </w:p>
        </w:tc>
      </w:tr>
      <w:tr w:rsidR="0011617E" w:rsidRPr="0011617E" w14:paraId="2D5FF4B3" w14:textId="77777777">
        <w:trPr>
          <w:trHeight w:val="397"/>
        </w:trPr>
        <w:tc>
          <w:tcPr>
            <w:tcW w:w="5387" w:type="dxa"/>
          </w:tcPr>
          <w:p w14:paraId="431740EA" w14:textId="77777777" w:rsidR="00BB09F0" w:rsidRPr="0011617E" w:rsidRDefault="001E5574" w:rsidP="008E3DC7">
            <w:pPr>
              <w:suppressAutoHyphens w:val="0"/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ค่าความคงทนของฉนวนทางไฟฟ้า (</w:t>
            </w:r>
            <w:r w:rsidR="00BA16C0" w:rsidRPr="0011617E">
              <w:rPr>
                <w:rFonts w:ascii="TH SarabunPSK" w:hAnsi="TH SarabunPSK" w:cs="TH SarabunPSK"/>
                <w:sz w:val="28"/>
                <w:szCs w:val="28"/>
              </w:rPr>
              <w:t xml:space="preserve">Dielectric </w:t>
            </w:r>
            <w:r w:rsidR="00BA16C0"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Strength</w:t>
            </w: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3703" w:type="dxa"/>
            <w:vAlign w:val="center"/>
          </w:tcPr>
          <w:p w14:paraId="6E221A83" w14:textId="77777777" w:rsidR="00BB09F0" w:rsidRPr="0011617E" w:rsidRDefault="00BB09F0" w:rsidP="008E3DC7">
            <w:pPr>
              <w:suppressAutoHyphens w:val="0"/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≥</w:t>
            </w: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1</w:t>
            </w:r>
            <w:r w:rsidR="001E5574" w:rsidRPr="0011617E">
              <w:rPr>
                <w:rFonts w:ascii="TH SarabunPSK" w:hAnsi="TH SarabunPSK" w:cs="TH SarabunPSK"/>
                <w:sz w:val="28"/>
                <w:szCs w:val="28"/>
              </w:rPr>
              <w:t>5</w:t>
            </w:r>
            <w:r w:rsidR="00BA16C0" w:rsidRPr="0011617E">
              <w:rPr>
                <w:rFonts w:ascii="TH SarabunPSK" w:hAnsi="TH SarabunPSK" w:cs="TH SarabunPSK"/>
                <w:sz w:val="28"/>
                <w:szCs w:val="28"/>
              </w:rPr>
              <w:t>Kv</w:t>
            </w:r>
          </w:p>
        </w:tc>
      </w:tr>
      <w:tr w:rsidR="0011617E" w:rsidRPr="0011617E" w14:paraId="441F326B" w14:textId="77777777">
        <w:trPr>
          <w:trHeight w:val="397"/>
        </w:trPr>
        <w:tc>
          <w:tcPr>
            <w:tcW w:w="5387" w:type="dxa"/>
          </w:tcPr>
          <w:p w14:paraId="553B3A16" w14:textId="77777777" w:rsidR="00BB09F0" w:rsidRPr="0011617E" w:rsidRDefault="00BB09F0" w:rsidP="008E3DC7">
            <w:pPr>
              <w:suppressAutoHyphens w:val="0"/>
              <w:rPr>
                <w:rFonts w:ascii="TH SarabunPSK" w:eastAsia="Calibri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ค่าความแข็งตัวของวัสดุ 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(Shore D Hardness) ASTM D2240</w:t>
            </w:r>
          </w:p>
        </w:tc>
        <w:tc>
          <w:tcPr>
            <w:tcW w:w="3703" w:type="dxa"/>
            <w:vAlign w:val="center"/>
          </w:tcPr>
          <w:p w14:paraId="5C304DA2" w14:textId="77777777" w:rsidR="00BB09F0" w:rsidRPr="0011617E" w:rsidRDefault="008E3DC7" w:rsidP="008E3DC7">
            <w:pPr>
              <w:suppressAutoHyphens w:val="0"/>
              <w:rPr>
                <w:rFonts w:ascii="TH SarabunPSK" w:eastAsia="Calibri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≥ 80</w:t>
            </w:r>
          </w:p>
        </w:tc>
      </w:tr>
      <w:tr w:rsidR="0011617E" w:rsidRPr="0011617E" w14:paraId="301D670C" w14:textId="77777777">
        <w:trPr>
          <w:trHeight w:val="397"/>
        </w:trPr>
        <w:tc>
          <w:tcPr>
            <w:tcW w:w="5387" w:type="dxa"/>
          </w:tcPr>
          <w:p w14:paraId="7BDE024B" w14:textId="77777777" w:rsidR="008E3DC7" w:rsidRPr="0011617E" w:rsidRDefault="001E5574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มีส่วนผสมของสาร 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</w:rPr>
              <w:t>VOC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s</w:t>
            </w:r>
          </w:p>
        </w:tc>
        <w:tc>
          <w:tcPr>
            <w:tcW w:w="3703" w:type="dxa"/>
          </w:tcPr>
          <w:p w14:paraId="0F0AE5C5" w14:textId="77777777" w:rsidR="008E3DC7" w:rsidRPr="0011617E" w:rsidRDefault="008E3DC7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0%</w:t>
            </w:r>
          </w:p>
        </w:tc>
      </w:tr>
      <w:tr w:rsidR="0011617E" w:rsidRPr="0011617E" w14:paraId="28BD5DC8" w14:textId="77777777">
        <w:trPr>
          <w:trHeight w:val="397"/>
        </w:trPr>
        <w:tc>
          <w:tcPr>
            <w:tcW w:w="5387" w:type="dxa"/>
          </w:tcPr>
          <w:p w14:paraId="7306FED7" w14:textId="77777777" w:rsidR="008E3DC7" w:rsidRPr="0011617E" w:rsidRDefault="001E5574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ค่าสัมประสิทธิ์การขยายตัวเนื่องจากความร้อน (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</w:rPr>
              <w:t>Thermal Expansion Coefficient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703" w:type="dxa"/>
          </w:tcPr>
          <w:p w14:paraId="6E6B62E2" w14:textId="77777777" w:rsidR="008E3DC7" w:rsidRPr="0011617E" w:rsidRDefault="002D6474" w:rsidP="002D647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≥ 8.0 µm/m.ºC</w:t>
            </w:r>
          </w:p>
        </w:tc>
      </w:tr>
      <w:tr w:rsidR="0011617E" w:rsidRPr="0011617E" w14:paraId="56E7073C" w14:textId="77777777">
        <w:trPr>
          <w:trHeight w:val="397"/>
        </w:trPr>
        <w:tc>
          <w:tcPr>
            <w:tcW w:w="5387" w:type="dxa"/>
          </w:tcPr>
          <w:p w14:paraId="03C387DE" w14:textId="77777777" w:rsidR="008E3DC7" w:rsidRPr="0011617E" w:rsidRDefault="001E5574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สามารถทนความร้อนได้ (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</w:rPr>
              <w:t>Heat Resistance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703" w:type="dxa"/>
          </w:tcPr>
          <w:p w14:paraId="7F400AB0" w14:textId="77777777" w:rsidR="008E3DC7" w:rsidRPr="0011617E" w:rsidRDefault="008E3DC7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≥ 319 ºC</w:t>
            </w:r>
          </w:p>
        </w:tc>
      </w:tr>
      <w:tr w:rsidR="0011617E" w:rsidRPr="0011617E" w14:paraId="44941E22" w14:textId="77777777">
        <w:trPr>
          <w:trHeight w:val="397"/>
        </w:trPr>
        <w:tc>
          <w:tcPr>
            <w:tcW w:w="5387" w:type="dxa"/>
          </w:tcPr>
          <w:p w14:paraId="780D6807" w14:textId="77777777" w:rsidR="008E3DC7" w:rsidRPr="0011617E" w:rsidRDefault="0098382B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อุณหภูมิขณะติดตั้ง (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</w:rPr>
              <w:t>Application Temperature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703" w:type="dxa"/>
            <w:vAlign w:val="bottom"/>
          </w:tcPr>
          <w:p w14:paraId="355CCF94" w14:textId="77777777" w:rsidR="008E3DC7" w:rsidRPr="0011617E" w:rsidRDefault="008E3DC7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≥ 0 ºC to 35 ºC (Max. to 65 ºC)</w:t>
            </w:r>
          </w:p>
        </w:tc>
      </w:tr>
      <w:tr w:rsidR="0011617E" w:rsidRPr="0011617E" w14:paraId="27556B94" w14:textId="77777777">
        <w:trPr>
          <w:trHeight w:val="397"/>
        </w:trPr>
        <w:tc>
          <w:tcPr>
            <w:tcW w:w="5387" w:type="dxa"/>
          </w:tcPr>
          <w:p w14:paraId="0154CF21" w14:textId="77777777" w:rsidR="008E3DC7" w:rsidRPr="0011617E" w:rsidRDefault="0098382B" w:rsidP="008E3DC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วัสดุปลอดสารพิษ ไม่ติดไฟ และไม่มีกลิ่น</w:t>
            </w:r>
          </w:p>
        </w:tc>
        <w:tc>
          <w:tcPr>
            <w:tcW w:w="3703" w:type="dxa"/>
            <w:vAlign w:val="bottom"/>
          </w:tcPr>
          <w:p w14:paraId="2D9AD11F" w14:textId="77777777" w:rsidR="008E3DC7" w:rsidRPr="0011617E" w:rsidRDefault="0098382B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ใช่</w:t>
            </w:r>
          </w:p>
        </w:tc>
      </w:tr>
      <w:tr w:rsidR="0011617E" w:rsidRPr="0011617E" w14:paraId="30DCF4E8" w14:textId="77777777">
        <w:trPr>
          <w:trHeight w:val="397"/>
        </w:trPr>
        <w:tc>
          <w:tcPr>
            <w:tcW w:w="5387" w:type="dxa"/>
          </w:tcPr>
          <w:p w14:paraId="130CDF87" w14:textId="77777777" w:rsidR="008E3DC7" w:rsidRPr="0011617E" w:rsidRDefault="0098382B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ใช้ได้ทั้งกับกรดและด่าง</w:t>
            </w:r>
          </w:p>
        </w:tc>
        <w:tc>
          <w:tcPr>
            <w:tcW w:w="3703" w:type="dxa"/>
            <w:vAlign w:val="bottom"/>
          </w:tcPr>
          <w:p w14:paraId="6FE7F633" w14:textId="77777777" w:rsidR="008E3DC7" w:rsidRPr="0011617E" w:rsidRDefault="0098382B" w:rsidP="008E3DC7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ใช่</w:t>
            </w:r>
          </w:p>
        </w:tc>
      </w:tr>
      <w:tr w:rsidR="0011617E" w:rsidRPr="0011617E" w14:paraId="7DAB32AD" w14:textId="77777777">
        <w:trPr>
          <w:trHeight w:val="397"/>
        </w:trPr>
        <w:tc>
          <w:tcPr>
            <w:tcW w:w="5387" w:type="dxa"/>
          </w:tcPr>
          <w:p w14:paraId="27AC3995" w14:textId="77777777" w:rsidR="008E3DC7" w:rsidRPr="0011617E" w:rsidRDefault="009032E1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ค่าความดันไอ (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</w:rPr>
              <w:t>Vapor Pressure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703" w:type="dxa"/>
            <w:vAlign w:val="bottom"/>
          </w:tcPr>
          <w:p w14:paraId="1529BFAE" w14:textId="77777777" w:rsidR="008E3DC7" w:rsidRPr="0011617E" w:rsidRDefault="008E3DC7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>&lt;1 X 10</w:t>
            </w:r>
            <w:r w:rsidRPr="0011617E">
              <w:rPr>
                <w:rFonts w:ascii="TH SarabunPSK" w:hAnsi="TH SarabunPSK" w:cs="TH SarabunPSK"/>
                <w:sz w:val="28"/>
                <w:szCs w:val="28"/>
                <w:vertAlign w:val="superscript"/>
              </w:rPr>
              <w:t>-5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 xml:space="preserve"> mmHg @ 20C</w:t>
            </w:r>
          </w:p>
        </w:tc>
      </w:tr>
      <w:tr w:rsidR="0011617E" w:rsidRPr="0011617E" w14:paraId="2AF1E41D" w14:textId="77777777">
        <w:trPr>
          <w:trHeight w:val="397"/>
        </w:trPr>
        <w:tc>
          <w:tcPr>
            <w:tcW w:w="5387" w:type="dxa"/>
          </w:tcPr>
          <w:p w14:paraId="2BC40718" w14:textId="77777777" w:rsidR="008E3DC7" w:rsidRPr="0011617E" w:rsidRDefault="009032E1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สภาพการละลาย (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</w:rPr>
              <w:t>Solubility in water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703" w:type="dxa"/>
            <w:vAlign w:val="bottom"/>
          </w:tcPr>
          <w:p w14:paraId="1A50DB18" w14:textId="77777777" w:rsidR="008E3DC7" w:rsidRPr="0011617E" w:rsidRDefault="0098382B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ไม่ละลายน้ำ และทำปฏิกิริยากับ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</w:rPr>
              <w:t xml:space="preserve"> CO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  <w:vertAlign w:val="subscript"/>
              </w:rPr>
              <w:t>2</w:t>
            </w:r>
          </w:p>
        </w:tc>
      </w:tr>
      <w:tr w:rsidR="0011617E" w:rsidRPr="0011617E" w14:paraId="2AD4DBB5" w14:textId="77777777">
        <w:trPr>
          <w:trHeight w:val="397"/>
        </w:trPr>
        <w:tc>
          <w:tcPr>
            <w:tcW w:w="5387" w:type="dxa"/>
          </w:tcPr>
          <w:p w14:paraId="1CC8EF73" w14:textId="77777777" w:rsidR="008E3DC7" w:rsidRPr="0011617E" w:rsidRDefault="009032E1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  <w:cs/>
              </w:rPr>
              <w:t>ความหนาแน่นสัมพัทธ์ (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="008E3DC7" w:rsidRPr="0011617E">
              <w:rPr>
                <w:rFonts w:ascii="TH SarabunPSK" w:hAnsi="TH SarabunPSK" w:cs="TH SarabunPSK"/>
                <w:sz w:val="28"/>
                <w:szCs w:val="28"/>
              </w:rPr>
              <w:t>pecific Gracity</w:t>
            </w:r>
            <w:r w:rsidRPr="0011617E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703" w:type="dxa"/>
            <w:vAlign w:val="bottom"/>
          </w:tcPr>
          <w:p w14:paraId="6396CA1E" w14:textId="77777777" w:rsidR="008E3DC7" w:rsidRPr="0011617E" w:rsidRDefault="008E3DC7" w:rsidP="008E3DC7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1617E">
              <w:rPr>
                <w:rFonts w:ascii="TH SarabunPSK" w:hAnsi="TH SarabunPSK" w:cs="TH SarabunPSK"/>
                <w:sz w:val="28"/>
                <w:szCs w:val="28"/>
              </w:rPr>
              <w:t xml:space="preserve"> ≥ 1.22</w:t>
            </w:r>
          </w:p>
        </w:tc>
      </w:tr>
    </w:tbl>
    <w:p w14:paraId="61F78D29" w14:textId="77777777" w:rsidR="0024764D" w:rsidRPr="00B74E25" w:rsidRDefault="0024764D" w:rsidP="0024764D">
      <w:pPr>
        <w:jc w:val="thaiDistribute"/>
        <w:rPr>
          <w:rFonts w:ascii="TH SarabunPSK" w:hAnsi="TH SarabunPSK" w:cs="TH SarabunPSK"/>
          <w:sz w:val="16"/>
          <w:szCs w:val="16"/>
        </w:rPr>
      </w:pPr>
    </w:p>
    <w:p w14:paraId="177670A8" w14:textId="1BD91FBC" w:rsidR="0024764D" w:rsidRDefault="00CD4E07" w:rsidP="0024764D">
      <w:pPr>
        <w:ind w:left="791" w:firstLine="113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3</w:t>
      </w:r>
      <w:r w:rsidR="7F443B4D" w:rsidRPr="0024764D">
        <w:rPr>
          <w:rFonts w:ascii="TH SarabunPSK" w:hAnsi="TH SarabunPSK" w:cs="TH SarabunPSK"/>
          <w:sz w:val="30"/>
          <w:szCs w:val="30"/>
          <w:cs/>
        </w:rPr>
        <w:t>.1</w:t>
      </w:r>
      <w:r w:rsidR="00A97861" w:rsidRPr="0024764D">
        <w:rPr>
          <w:rFonts w:ascii="TH SarabunPSK" w:hAnsi="TH SarabunPSK" w:cs="TH SarabunPSK"/>
          <w:sz w:val="30"/>
          <w:szCs w:val="30"/>
        </w:rPr>
        <w:t>5</w:t>
      </w:r>
      <w:r w:rsidR="7F443B4D" w:rsidRPr="0024764D">
        <w:rPr>
          <w:rFonts w:ascii="TH SarabunPSK" w:hAnsi="TH SarabunPSK" w:cs="TH SarabunPSK"/>
          <w:sz w:val="30"/>
          <w:szCs w:val="30"/>
          <w:cs/>
        </w:rPr>
        <w:t>.</w:t>
      </w:r>
      <w:r w:rsidR="38C1D628" w:rsidRPr="0024764D">
        <w:rPr>
          <w:rFonts w:ascii="TH SarabunPSK" w:hAnsi="TH SarabunPSK" w:cs="TH SarabunPSK"/>
          <w:sz w:val="30"/>
          <w:szCs w:val="30"/>
          <w:cs/>
        </w:rPr>
        <w:t>4</w:t>
      </w:r>
      <w:r w:rsidR="7F443B4D" w:rsidRPr="0024764D">
        <w:rPr>
          <w:rFonts w:ascii="TH SarabunPSK" w:hAnsi="TH SarabunPSK" w:cs="TH SarabunPSK"/>
          <w:sz w:val="30"/>
          <w:szCs w:val="30"/>
          <w:cs/>
        </w:rPr>
        <w:t xml:space="preserve"> แนบรายงานผล</w:t>
      </w:r>
      <w:r w:rsidR="7724CA28" w:rsidRPr="0024764D">
        <w:rPr>
          <w:rFonts w:ascii="TH SarabunPSK" w:hAnsi="TH SarabunPSK" w:cs="TH SarabunPSK"/>
          <w:sz w:val="30"/>
          <w:szCs w:val="30"/>
          <w:cs/>
        </w:rPr>
        <w:t>การ</w:t>
      </w:r>
      <w:r w:rsidR="7F443B4D" w:rsidRPr="0024764D">
        <w:rPr>
          <w:rFonts w:ascii="TH SarabunPSK" w:hAnsi="TH SarabunPSK" w:cs="TH SarabunPSK"/>
          <w:sz w:val="30"/>
          <w:szCs w:val="30"/>
          <w:cs/>
        </w:rPr>
        <w:t>ทดสอบวัสดุ จา</w:t>
      </w:r>
      <w:r w:rsidR="5BD847CA" w:rsidRPr="0024764D">
        <w:rPr>
          <w:rFonts w:ascii="TH SarabunPSK" w:hAnsi="TH SarabunPSK" w:cs="TH SarabunPSK"/>
          <w:sz w:val="30"/>
          <w:szCs w:val="30"/>
          <w:cs/>
        </w:rPr>
        <w:t>กสถาบันของรัฐ หรือเอกชน</w:t>
      </w:r>
      <w:r w:rsidR="7F443B4D" w:rsidRPr="0024764D">
        <w:rPr>
          <w:rFonts w:ascii="TH SarabunPSK" w:hAnsi="TH SarabunPSK" w:cs="TH SarabunPSK"/>
          <w:sz w:val="30"/>
          <w:szCs w:val="30"/>
          <w:cs/>
        </w:rPr>
        <w:t>ที่เชื่อถือได้ และสามารถตรวจสอบได้</w:t>
      </w:r>
    </w:p>
    <w:p w14:paraId="386550FC" w14:textId="5F25D50B" w:rsidR="00D23439" w:rsidRDefault="00CD4E07" w:rsidP="00D23439">
      <w:pPr>
        <w:ind w:firstLine="54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shd w:val="clear" w:color="auto" w:fill="FFFFFF"/>
        </w:rPr>
        <w:t>3</w:t>
      </w:r>
      <w:r w:rsidR="04C7693F" w:rsidRPr="0011617E">
        <w:rPr>
          <w:rFonts w:ascii="TH SarabunPSK" w:hAnsi="TH SarabunPSK" w:cs="TH SarabunPSK"/>
          <w:sz w:val="30"/>
          <w:szCs w:val="30"/>
          <w:shd w:val="clear" w:color="auto" w:fill="FFFFFF"/>
        </w:rPr>
        <w:t>.1</w:t>
      </w:r>
      <w:r w:rsidR="00A97861">
        <w:rPr>
          <w:rFonts w:ascii="TH SarabunPSK" w:hAnsi="TH SarabunPSK" w:cs="TH SarabunPSK"/>
          <w:sz w:val="30"/>
          <w:szCs w:val="30"/>
          <w:shd w:val="clear" w:color="auto" w:fill="FFFFFF"/>
        </w:rPr>
        <w:t xml:space="preserve">6 </w:t>
      </w:r>
      <w:r w:rsidR="04C7693F" w:rsidRPr="0011617E">
        <w:rPr>
          <w:rFonts w:ascii="TH SarabunPSK" w:hAnsi="TH SarabunPSK" w:cs="TH SarabunPSK"/>
          <w:sz w:val="30"/>
          <w:szCs w:val="30"/>
          <w:shd w:val="clear" w:color="auto" w:fill="FFFFFF"/>
          <w:cs/>
        </w:rPr>
        <w:t>กรณีใช้</w:t>
      </w:r>
      <w:r w:rsidR="04C7693F" w:rsidRPr="0011617E">
        <w:rPr>
          <w:rFonts w:ascii="TH SarabunPSK" w:hAnsi="TH SarabunPSK" w:cs="TH SarabunPSK"/>
          <w:spacing w:val="4"/>
          <w:kern w:val="30"/>
          <w:sz w:val="30"/>
          <w:szCs w:val="30"/>
          <w:cs/>
        </w:rPr>
        <w:t>วัสดุเทียบเท่า</w:t>
      </w:r>
      <w:r w:rsidR="141511D8" w:rsidRPr="0011617E">
        <w:rPr>
          <w:rFonts w:ascii="TH SarabunPSK" w:hAnsi="TH SarabunPSK" w:cs="TH SarabunPSK"/>
          <w:sz w:val="30"/>
          <w:szCs w:val="30"/>
          <w:cs/>
        </w:rPr>
        <w:t>ผู้รับจ้างต้องทำหนังสือขอใช้วัสดุ</w:t>
      </w:r>
      <w:r w:rsidR="06BA739B" w:rsidRPr="0011617E">
        <w:rPr>
          <w:rFonts w:ascii="TH SarabunPSK" w:hAnsi="TH SarabunPSK" w:cs="TH SarabunPSK"/>
          <w:sz w:val="30"/>
          <w:szCs w:val="30"/>
          <w:cs/>
        </w:rPr>
        <w:t>เพื่อ</w:t>
      </w:r>
      <w:r w:rsidR="141511D8" w:rsidRPr="0011617E">
        <w:rPr>
          <w:rFonts w:ascii="TH SarabunPSK" w:hAnsi="TH SarabunPSK" w:cs="TH SarabunPSK"/>
          <w:sz w:val="30"/>
          <w:szCs w:val="30"/>
          <w:cs/>
        </w:rPr>
        <w:t xml:space="preserve">เทียบเท่า </w:t>
      </w:r>
      <w:r w:rsidR="00DC6E87" w:rsidRPr="0011617E">
        <w:rPr>
          <w:rFonts w:ascii="TH SarabunPSK" w:hAnsi="TH SarabunPSK" w:cs="TH SarabunPSK" w:hint="cs"/>
          <w:sz w:val="30"/>
          <w:szCs w:val="30"/>
          <w:cs/>
        </w:rPr>
        <w:t>ซึ่งต้อง</w:t>
      </w:r>
      <w:r w:rsidR="00EB7091" w:rsidRPr="0011617E">
        <w:rPr>
          <w:rFonts w:ascii="TH SarabunPSK" w:hAnsi="TH SarabunPSK" w:cs="TH SarabunPSK" w:hint="cs"/>
          <w:sz w:val="30"/>
          <w:szCs w:val="30"/>
          <w:cs/>
        </w:rPr>
        <w:t>ส่งรายละเอียดการเปรียบเทียบประกอบด้วย คุณสมบัติ ผลการทดสอบ มาตรฐานรองรับ การรับประกัน เป็นต้น ตรงตามวัตถุประสงค์ในส่วนที่เกี่ยว</w:t>
      </w:r>
      <w:r w:rsidR="00DC6E87" w:rsidRPr="0011617E">
        <w:rPr>
          <w:rFonts w:ascii="TH SarabunPSK" w:hAnsi="TH SarabunPSK" w:cs="TH SarabunPSK" w:hint="cs"/>
          <w:sz w:val="30"/>
          <w:szCs w:val="30"/>
          <w:cs/>
        </w:rPr>
        <w:t>ข้อง ซึ่ง</w:t>
      </w:r>
      <w:r w:rsidR="00EB7091" w:rsidRPr="0011617E">
        <w:rPr>
          <w:rFonts w:ascii="TH SarabunPSK" w:hAnsi="TH SarabunPSK" w:cs="TH SarabunPSK" w:hint="cs"/>
          <w:sz w:val="30"/>
          <w:szCs w:val="30"/>
          <w:cs/>
        </w:rPr>
        <w:t>เทียบเท่าหรือดีกว่า โดยให้</w:t>
      </w:r>
      <w:r w:rsidR="00690E95" w:rsidRPr="0011617E">
        <w:rPr>
          <w:rFonts w:ascii="TH SarabunPSK" w:hAnsi="TH SarabunPSK" w:cs="TH SarabunPSK" w:hint="cs"/>
          <w:sz w:val="30"/>
          <w:szCs w:val="30"/>
          <w:cs/>
        </w:rPr>
        <w:t>เป็น</w:t>
      </w:r>
      <w:r w:rsidR="00C801D8" w:rsidRPr="0011617E">
        <w:rPr>
          <w:rFonts w:ascii="TH SarabunPSK" w:hAnsi="TH SarabunPSK" w:cs="TH SarabunPSK" w:hint="cs"/>
          <w:sz w:val="30"/>
          <w:szCs w:val="30"/>
          <w:cs/>
        </w:rPr>
        <w:t>ที่เชื่อถือ</w:t>
      </w:r>
      <w:r w:rsidR="0024764D">
        <w:rPr>
          <w:rFonts w:ascii="TH SarabunPSK" w:hAnsi="TH SarabunPSK" w:cs="TH SarabunPSK"/>
          <w:sz w:val="30"/>
          <w:szCs w:val="30"/>
        </w:rPr>
        <w:t xml:space="preserve"> </w:t>
      </w:r>
      <w:r w:rsidR="00690E95" w:rsidRPr="0011617E">
        <w:rPr>
          <w:rFonts w:ascii="TH SarabunPSK" w:hAnsi="TH SarabunPSK" w:cs="TH SarabunPSK" w:hint="cs"/>
          <w:sz w:val="30"/>
          <w:szCs w:val="30"/>
          <w:cs/>
        </w:rPr>
        <w:t>และยอมรับของคณะกรรมการตรวจรับงานจ้าง ถ้าคณะกรรมการฯ ยอมรับวัสดุนั้นแล้ว ก็ให้ยอมรับว่าเป็นวัสดุเทียบเท่าได้ และความเห็นของคณะกรรมการฯ</w:t>
      </w:r>
      <w:r w:rsidR="00D23439">
        <w:rPr>
          <w:rFonts w:ascii="TH SarabunPSK" w:hAnsi="TH SarabunPSK" w:cs="TH SarabunPSK"/>
          <w:sz w:val="30"/>
          <w:szCs w:val="30"/>
        </w:rPr>
        <w:t xml:space="preserve"> </w:t>
      </w:r>
      <w:r w:rsidR="00690E95" w:rsidRPr="0011617E">
        <w:rPr>
          <w:rFonts w:ascii="TH SarabunPSK" w:hAnsi="TH SarabunPSK" w:cs="TH SarabunPSK" w:hint="cs"/>
          <w:sz w:val="30"/>
          <w:szCs w:val="30"/>
          <w:cs/>
        </w:rPr>
        <w:t>ให้ถือเป็นที่สุดคราวนั้น</w:t>
      </w:r>
    </w:p>
    <w:p w14:paraId="28F675AB" w14:textId="087D2C51" w:rsidR="00D23439" w:rsidRDefault="00DC6E87" w:rsidP="00D23439">
      <w:pPr>
        <w:ind w:firstLine="992"/>
        <w:jc w:val="thaiDistribute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 w:hint="cs"/>
          <w:sz w:val="30"/>
          <w:szCs w:val="30"/>
          <w:cs/>
        </w:rPr>
        <w:t>(1) ใช้เวลาในการอนุมัติรายการขอเทียบเท่าในแต่ละรายการ ไม่เกิน 30 วัน นับจากวันที่ผู้ควบคุมงาน กฟผ. ลงนามรับเอกสาร ในกรณีไม่ผ่านการอนุมัติ ผู้รับจ้างไม่สามารถเรียกร้องค่าใช้จ่ายที่เพิ่มขึ้น หรือเวลาที่สูญเสียไป</w:t>
      </w:r>
      <w:r w:rsidR="007230E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11617E">
        <w:rPr>
          <w:rFonts w:ascii="TH SarabunPSK" w:hAnsi="TH SarabunPSK" w:cs="TH SarabunPSK" w:hint="cs"/>
          <w:sz w:val="30"/>
          <w:szCs w:val="30"/>
          <w:cs/>
        </w:rPr>
        <w:t>เนื่องจากการขอใช้วัสดุเทียบเท่า</w:t>
      </w:r>
    </w:p>
    <w:p w14:paraId="70BDD9F8" w14:textId="77777777" w:rsidR="00D23439" w:rsidRDefault="00DC6E87" w:rsidP="00D23439">
      <w:pPr>
        <w:ind w:firstLine="992"/>
        <w:jc w:val="thaiDistribute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 w:hint="cs"/>
          <w:sz w:val="30"/>
          <w:szCs w:val="30"/>
          <w:cs/>
        </w:rPr>
        <w:t>(2) ผู้รับจ้างต้องเผื่อระยะเวลาในการ</w:t>
      </w:r>
      <w:r w:rsidR="00A26FEF" w:rsidRPr="0011617E">
        <w:rPr>
          <w:rFonts w:ascii="TH SarabunPSK" w:hAnsi="TH SarabunPSK" w:cs="TH SarabunPSK" w:hint="cs"/>
          <w:sz w:val="30"/>
          <w:szCs w:val="30"/>
          <w:cs/>
        </w:rPr>
        <w:t>พิจารณาการใช้วัสดุเทียบเท่า ที่อาจจะต้องออกแบบใหม่หรือต้องขออนุญาตที่เกี่</w:t>
      </w:r>
      <w:r w:rsidR="00D23439">
        <w:rPr>
          <w:rFonts w:ascii="TH SarabunPSK" w:hAnsi="TH SarabunPSK" w:cs="TH SarabunPSK" w:hint="cs"/>
          <w:sz w:val="30"/>
          <w:szCs w:val="30"/>
          <w:cs/>
        </w:rPr>
        <w:t>ย</w:t>
      </w:r>
      <w:r w:rsidR="00A26FEF" w:rsidRPr="0011617E">
        <w:rPr>
          <w:rFonts w:ascii="TH SarabunPSK" w:hAnsi="TH SarabunPSK" w:cs="TH SarabunPSK" w:hint="cs"/>
          <w:sz w:val="30"/>
          <w:szCs w:val="30"/>
          <w:cs/>
        </w:rPr>
        <w:t>วข้องใหม่ด้วย โดยจะนำมาเป็นข้ออ้างเพื่อขอขยายระยะเวลาก่อสร้างมิได้</w:t>
      </w:r>
    </w:p>
    <w:p w14:paraId="20AED4CC" w14:textId="792DBA51" w:rsidR="00D23439" w:rsidRDefault="00CD4E07" w:rsidP="00D23439">
      <w:pPr>
        <w:ind w:firstLine="54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sz w:val="30"/>
          <w:szCs w:val="30"/>
        </w:rPr>
        <w:t>3</w:t>
      </w:r>
      <w:r w:rsidR="2E422B44" w:rsidRPr="0011617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="06BA739B" w:rsidRPr="0011617E">
        <w:rPr>
          <w:rFonts w:ascii="TH SarabunPSK" w:eastAsia="TH SarabunPSK" w:hAnsi="TH SarabunPSK" w:cs="TH SarabunPSK"/>
          <w:sz w:val="30"/>
          <w:szCs w:val="30"/>
        </w:rPr>
        <w:t>1</w:t>
      </w:r>
      <w:r w:rsidR="00A97861">
        <w:rPr>
          <w:rFonts w:ascii="TH SarabunPSK" w:eastAsia="TH SarabunPSK" w:hAnsi="TH SarabunPSK" w:cs="TH SarabunPSK"/>
          <w:sz w:val="30"/>
          <w:szCs w:val="30"/>
        </w:rPr>
        <w:t>7</w:t>
      </w:r>
      <w:r w:rsidR="2E422B44" w:rsidRPr="0011617E">
        <w:rPr>
          <w:rFonts w:ascii="TH SarabunPSK" w:eastAsia="TH SarabunPSK" w:hAnsi="TH SarabunPSK" w:cs="TH SarabunPSK"/>
          <w:sz w:val="30"/>
          <w:szCs w:val="30"/>
          <w:cs/>
        </w:rPr>
        <w:t xml:space="preserve"> ผู้รับจ้างต้องประสานงานกับตัวแทนของ กฟผ</w:t>
      </w:r>
      <w:r w:rsidR="2E422B44" w:rsidRPr="0011617E">
        <w:rPr>
          <w:rFonts w:ascii="TH SarabunPSK" w:eastAsia="TH SarabunPSK" w:hAnsi="TH SarabunPSK" w:cs="TH SarabunPSK"/>
          <w:sz w:val="30"/>
          <w:szCs w:val="30"/>
        </w:rPr>
        <w:t xml:space="preserve">. </w:t>
      </w:r>
      <w:r w:rsidR="2E422B44" w:rsidRPr="0011617E">
        <w:rPr>
          <w:rFonts w:ascii="TH SarabunPSK" w:eastAsia="TH SarabunPSK" w:hAnsi="TH SarabunPSK" w:cs="TH SarabunPSK"/>
          <w:sz w:val="30"/>
          <w:szCs w:val="30"/>
          <w:cs/>
        </w:rPr>
        <w:t>เพื่อร่วมสำรวจสภาพหน้างานของเดิมก่อนเริ่มงานจริง เพื่อลดปัญหาข้อพิพาทที่อาจเกิดขึ้นภายหลัง โดยให้ถ่ายรูปพร้อมเก็บรายละเอียดต่างๆ เป็นข้อมูลรวบรวมไว้</w:t>
      </w:r>
    </w:p>
    <w:p w14:paraId="59AA176E" w14:textId="141D9E18" w:rsidR="00D23439" w:rsidRDefault="00CD4E07" w:rsidP="00D23439">
      <w:pPr>
        <w:ind w:firstLine="54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spacing w:val="-8"/>
          <w:sz w:val="30"/>
          <w:szCs w:val="30"/>
        </w:rPr>
        <w:t>3</w:t>
      </w:r>
      <w:r w:rsidR="00B74E25">
        <w:rPr>
          <w:rFonts w:ascii="TH SarabunPSK" w:eastAsia="TH SarabunPSK" w:hAnsi="TH SarabunPSK" w:cs="TH SarabunPSK"/>
          <w:spacing w:val="-8"/>
          <w:sz w:val="30"/>
          <w:szCs w:val="30"/>
        </w:rPr>
        <w:t>.18</w:t>
      </w:r>
      <w:r w:rsidR="00E8171E" w:rsidRPr="00D23439">
        <w:rPr>
          <w:rFonts w:ascii="TH SarabunPSK" w:eastAsia="TH SarabunPSK" w:hAnsi="TH SarabunPSK" w:cs="TH SarabunPSK"/>
          <w:spacing w:val="-8"/>
          <w:sz w:val="30"/>
          <w:szCs w:val="30"/>
        </w:rPr>
        <w:t xml:space="preserve"> </w:t>
      </w:r>
      <w:r w:rsidR="00E8171E" w:rsidRPr="00D23439">
        <w:rPr>
          <w:rFonts w:ascii="TH SarabunPSK" w:eastAsia="TH SarabunPSK" w:hAnsi="TH SarabunPSK" w:cs="TH SarabunPSK" w:hint="cs"/>
          <w:spacing w:val="-8"/>
          <w:sz w:val="30"/>
          <w:szCs w:val="30"/>
          <w:cs/>
        </w:rPr>
        <w:t>หากพบส่วนใ</w:t>
      </w:r>
      <w:r w:rsidR="00714F4B" w:rsidRPr="00D23439">
        <w:rPr>
          <w:rFonts w:ascii="TH SarabunPSK" w:eastAsia="TH SarabunPSK" w:hAnsi="TH SarabunPSK" w:cs="TH SarabunPSK" w:hint="cs"/>
          <w:spacing w:val="-8"/>
          <w:sz w:val="30"/>
          <w:szCs w:val="30"/>
          <w:cs/>
        </w:rPr>
        <w:t>ดที่ระบุไว้ในแบบก่อสร้าง</w:t>
      </w:r>
      <w:r w:rsidR="00D943DA" w:rsidRPr="00D23439">
        <w:rPr>
          <w:rFonts w:ascii="TH SarabunPSK" w:eastAsia="TH SarabunPSK" w:hAnsi="TH SarabunPSK" w:cs="TH SarabunPSK" w:hint="cs"/>
          <w:spacing w:val="-8"/>
          <w:sz w:val="30"/>
          <w:szCs w:val="30"/>
          <w:cs/>
        </w:rPr>
        <w:t xml:space="preserve"> แต่มิได้ระบุไว้ในสัญญา หรือระบุไว้ในสัญญาแต่มิได้ระบุไว้ในแบบก่อสร้าง ให้ถีอว่าได้ระบุไว้ทั้งสองที่ หากมิได้ระบุไว้ทั้งสองที่ เพื่อความมั่นคงแข็งแรง หรือให้ถูกต้องตามมาตราฐาน</w:t>
      </w:r>
      <w:r w:rsidR="00D23439" w:rsidRPr="00D23439">
        <w:rPr>
          <w:rFonts w:ascii="TH SarabunPSK" w:eastAsia="TH SarabunPSK" w:hAnsi="TH SarabunPSK" w:cs="TH SarabunPSK" w:hint="cs"/>
          <w:spacing w:val="-8"/>
          <w:sz w:val="30"/>
          <w:szCs w:val="30"/>
          <w:cs/>
        </w:rPr>
        <w:t xml:space="preserve"> </w:t>
      </w:r>
      <w:r w:rsidR="00D943DA" w:rsidRPr="00D23439">
        <w:rPr>
          <w:rFonts w:ascii="TH SarabunPSK" w:eastAsia="TH SarabunPSK" w:hAnsi="TH SarabunPSK" w:cs="TH SarabunPSK" w:hint="cs"/>
          <w:spacing w:val="-8"/>
          <w:sz w:val="30"/>
          <w:szCs w:val="30"/>
          <w:cs/>
        </w:rPr>
        <w:t>และตามหลักวิชาช่าง</w:t>
      </w:r>
      <w:r w:rsidR="00B74E25">
        <w:rPr>
          <w:rFonts w:ascii="TH SarabunPSK" w:eastAsia="TH SarabunPSK" w:hAnsi="TH SarabunPSK" w:cs="TH SarabunPSK" w:hint="cs"/>
          <w:spacing w:val="-8"/>
          <w:sz w:val="30"/>
          <w:szCs w:val="30"/>
          <w:cs/>
        </w:rPr>
        <w:t xml:space="preserve"> </w:t>
      </w:r>
      <w:r w:rsidR="00D943DA" w:rsidRPr="00D23439">
        <w:rPr>
          <w:rFonts w:ascii="TH SarabunPSK" w:eastAsia="TH SarabunPSK" w:hAnsi="TH SarabunPSK" w:cs="TH SarabunPSK" w:hint="cs"/>
          <w:spacing w:val="-8"/>
          <w:sz w:val="30"/>
          <w:szCs w:val="30"/>
          <w:cs/>
        </w:rPr>
        <w:t>ที่ดี ผู้รับจ้างจะต้องดำเนินการตามคำวินิจฉัยของ กฟผ. โดยไม่คิดค่าใช้จ่ายและระยะเวลาเพิ่มเติม</w:t>
      </w:r>
    </w:p>
    <w:p w14:paraId="004CF1E7" w14:textId="7534EF11" w:rsidR="00D23439" w:rsidRDefault="00CD4E07" w:rsidP="00D23439">
      <w:pPr>
        <w:ind w:firstLine="540"/>
        <w:jc w:val="thaiDistribute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sz w:val="30"/>
          <w:szCs w:val="30"/>
        </w:rPr>
        <w:t>3</w:t>
      </w:r>
      <w:r w:rsidR="3F03CA89" w:rsidRPr="0011617E">
        <w:rPr>
          <w:rFonts w:ascii="TH SarabunPSK" w:eastAsia="TH SarabunPSK" w:hAnsi="TH SarabunPSK" w:cs="TH SarabunPSK"/>
          <w:sz w:val="30"/>
          <w:szCs w:val="30"/>
          <w:cs/>
        </w:rPr>
        <w:t>.1</w:t>
      </w:r>
      <w:r w:rsidR="00A97861">
        <w:rPr>
          <w:rFonts w:ascii="TH SarabunPSK" w:eastAsia="TH SarabunPSK" w:hAnsi="TH SarabunPSK" w:cs="TH SarabunPSK"/>
          <w:sz w:val="30"/>
          <w:szCs w:val="30"/>
        </w:rPr>
        <w:t>9</w:t>
      </w:r>
      <w:r w:rsidR="3F03CA89" w:rsidRPr="0011617E">
        <w:rPr>
          <w:rFonts w:ascii="TH SarabunPSK" w:eastAsia="TH SarabunPSK" w:hAnsi="TH SarabunPSK" w:cs="TH SarabunPSK"/>
          <w:sz w:val="30"/>
          <w:szCs w:val="30"/>
          <w:cs/>
        </w:rPr>
        <w:t xml:space="preserve"> ผู้รับจ้างต้องจัดหาวัสดุ สัมภาระตลอดจนเครื่องมือเครื่องใช้ที่ดี และช่างฝีมือที่ดี เพื่อประกอบงานจ้างตามสัญญา ถ้าปรากฏว่ารูปแบบหรือข้อกำหนดต่างๆ มีส่วนคลาดเคลื่อนผิดไปอย่างใดอย่างหนึ่ง ผู้รับจ้างสัญญาว่าจะปฏิบัติตามคำวินิจฉัยของ กฟผ. ทุกประการ ถ้ามีสิ่งใดมิได้ระบุไว้ในรูปแบบหรือข้อกำหนดต่างๆ แต่มีความจำเป็นต้องทำเพื่อให้งานแล้วเสร็จสมบูรณ์ ผู้รับจ้างสัญญาว่าจะทำการนั้นๆ ให้เป็นที่เรียบร้อยโดยไม่คิดค่าใช้จ่ายใดๆ เพิ่มเติม ทั้งนี้รายการ</w:t>
      </w:r>
      <w:r w:rsidR="00B74E25">
        <w:rPr>
          <w:rFonts w:ascii="TH SarabunPSK" w:eastAsia="TH SarabunPSK" w:hAnsi="TH SarabunPSK" w:cs="TH SarabunPSK" w:hint="cs"/>
          <w:sz w:val="30"/>
          <w:szCs w:val="30"/>
          <w:cs/>
        </w:rPr>
        <w:t xml:space="preserve">    </w:t>
      </w:r>
      <w:r w:rsidR="3F03CA89" w:rsidRPr="0011617E">
        <w:rPr>
          <w:rFonts w:ascii="TH SarabunPSK" w:eastAsia="TH SarabunPSK" w:hAnsi="TH SarabunPSK" w:cs="TH SarabunPSK"/>
          <w:sz w:val="30"/>
          <w:szCs w:val="30"/>
          <w:cs/>
        </w:rPr>
        <w:t>ที่คลาดเคลื่อนหรือมิได้ระบุไว้ดังกล่าวจะต้องไม่ใช่ส่วนที่เป็นสาระสำคัญ</w:t>
      </w:r>
    </w:p>
    <w:p w14:paraId="2C5DB553" w14:textId="4DA28B58" w:rsidR="00D23439" w:rsidRDefault="00CD4E07" w:rsidP="00D23439">
      <w:pPr>
        <w:ind w:firstLine="540"/>
        <w:jc w:val="thaiDistribute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sz w:val="30"/>
          <w:szCs w:val="30"/>
        </w:rPr>
        <w:t>3</w:t>
      </w:r>
      <w:r w:rsidR="00A97861" w:rsidRPr="00D23439">
        <w:rPr>
          <w:rFonts w:ascii="TH SarabunPSK" w:eastAsia="TH SarabunPSK" w:hAnsi="TH SarabunPSK" w:cs="TH SarabunPSK"/>
          <w:sz w:val="30"/>
          <w:szCs w:val="30"/>
          <w:cs/>
        </w:rPr>
        <w:t>.20</w:t>
      </w:r>
      <w:r w:rsidR="3F03CA89" w:rsidRPr="00D23439">
        <w:rPr>
          <w:rFonts w:ascii="TH SarabunPSK" w:eastAsia="TH SarabunPSK" w:hAnsi="TH SarabunPSK" w:cs="TH SarabunPSK"/>
          <w:sz w:val="30"/>
          <w:szCs w:val="30"/>
          <w:cs/>
        </w:rPr>
        <w:t xml:space="preserve"> ผู้รับจ้างต้องดำเนินการตามหลักวิชาช่างที่ดี เป็นไปตามมาตรฐานการติดตั้งของเจ้าของผลิตภัณฑ์นั้นๆ และงานวิศวกรรมโครงสร้าง ให้เป็นไปตามมาตรฐานกรมโยธาธิการและผังเมือง (มยผ.) หรือมาตรฐานของวิศวกรรมสถานแห่งประเทศไทย (วสท.)</w:t>
      </w:r>
    </w:p>
    <w:p w14:paraId="352181DD" w14:textId="2C33F0FB" w:rsidR="00D23439" w:rsidRDefault="004247A6" w:rsidP="00D23439">
      <w:pPr>
        <w:ind w:firstLine="540"/>
        <w:jc w:val="thaiDistribute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sz w:val="30"/>
          <w:szCs w:val="30"/>
        </w:rPr>
        <w:t>3</w:t>
      </w:r>
      <w:r w:rsidR="3F03CA89" w:rsidRPr="00D23439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="00A97861" w:rsidRPr="00D23439">
        <w:rPr>
          <w:rFonts w:ascii="TH SarabunPSK" w:eastAsia="TH SarabunPSK" w:hAnsi="TH SarabunPSK" w:cs="TH SarabunPSK"/>
          <w:sz w:val="30"/>
          <w:szCs w:val="30"/>
        </w:rPr>
        <w:t xml:space="preserve">21 </w:t>
      </w:r>
      <w:r w:rsidR="3F03CA89" w:rsidRPr="00D23439">
        <w:rPr>
          <w:rFonts w:ascii="TH SarabunPSK" w:eastAsia="TH SarabunPSK" w:hAnsi="TH SarabunPSK" w:cs="TH SarabunPSK"/>
          <w:sz w:val="30"/>
          <w:szCs w:val="30"/>
          <w:cs/>
        </w:rPr>
        <w:t>ในการปฏิบัติงานของผู้รับจ้าง หากผู้รับจ้างหรือผู้ปฏิบัติงานของผู้รับจ้างทำให้เกิดความเสียหายต่อชีวิต ร่างกาย และหรือทรัพย์สินของ กฟผ. ลู</w:t>
      </w:r>
      <w:r w:rsidR="5BD847CA" w:rsidRPr="00D23439">
        <w:rPr>
          <w:rFonts w:ascii="TH SarabunPSK" w:eastAsia="TH SarabunPSK" w:hAnsi="TH SarabunPSK" w:cs="TH SarabunPSK"/>
          <w:sz w:val="30"/>
          <w:szCs w:val="30"/>
          <w:cs/>
        </w:rPr>
        <w:t>กจ้าง พนักงานของ กฟผ. และหรือบุค</w:t>
      </w:r>
      <w:r w:rsidR="3F03CA89" w:rsidRPr="00D23439">
        <w:rPr>
          <w:rFonts w:ascii="TH SarabunPSK" w:eastAsia="TH SarabunPSK" w:hAnsi="TH SarabunPSK" w:cs="TH SarabunPSK"/>
          <w:sz w:val="30"/>
          <w:szCs w:val="30"/>
          <w:cs/>
        </w:rPr>
        <w:t>คลภายนอก ผู้รับจ้างจะต้องรับผิดชอบต่อความเสียหายที่เกิดขึ้นทั้งสิ้น</w:t>
      </w:r>
    </w:p>
    <w:p w14:paraId="4E81F2CB" w14:textId="46918E57" w:rsidR="00D23439" w:rsidRDefault="004247A6" w:rsidP="00D23439">
      <w:pPr>
        <w:ind w:firstLine="540"/>
        <w:jc w:val="thaiDistribute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sz w:val="30"/>
          <w:szCs w:val="30"/>
        </w:rPr>
        <w:t>3</w:t>
      </w:r>
      <w:r w:rsidR="18C9F933" w:rsidRPr="00D23439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="58373D17" w:rsidRPr="00D23439">
        <w:rPr>
          <w:rFonts w:ascii="TH SarabunPSK" w:eastAsia="TH SarabunPSK" w:hAnsi="TH SarabunPSK" w:cs="TH SarabunPSK"/>
          <w:sz w:val="30"/>
          <w:szCs w:val="30"/>
          <w:cs/>
        </w:rPr>
        <w:t>2</w:t>
      </w:r>
      <w:r w:rsidR="00A97861" w:rsidRPr="00D23439">
        <w:rPr>
          <w:rFonts w:ascii="TH SarabunPSK" w:eastAsia="TH SarabunPSK" w:hAnsi="TH SarabunPSK" w:cs="TH SarabunPSK"/>
          <w:sz w:val="30"/>
          <w:szCs w:val="30"/>
        </w:rPr>
        <w:t>2</w:t>
      </w:r>
      <w:r w:rsidR="18C9F933" w:rsidRPr="00D23439">
        <w:rPr>
          <w:rFonts w:ascii="TH SarabunPSK" w:eastAsia="TH SarabunPSK" w:hAnsi="TH SarabunPSK" w:cs="TH SarabunPSK"/>
          <w:sz w:val="30"/>
          <w:szCs w:val="30"/>
          <w:cs/>
        </w:rPr>
        <w:t xml:space="preserve"> กฟผ. อนุญาตให้ผู้รับจ้างทำงานได้ทุกวัน ทั้งวันทำการของ กฟผ. วันเสาร์-อาทิตย์ และวันหยุดงานของ กฟผ. ตั้งแต่เวลา 8.00 - 17.00 น.</w:t>
      </w:r>
    </w:p>
    <w:p w14:paraId="453DA259" w14:textId="2A1162A4" w:rsidR="000B1189" w:rsidRDefault="004247A6" w:rsidP="004247A6">
      <w:pPr>
        <w:ind w:firstLine="540"/>
        <w:jc w:val="thaiDistribute"/>
        <w:rPr>
          <w:rFonts w:ascii="TH SarabunPSK" w:eastAsia="TH SarabunPSK" w:hAnsi="TH SarabunPSK" w:cs="TH SarabunPSK"/>
          <w:sz w:val="30"/>
          <w:szCs w:val="30"/>
        </w:rPr>
      </w:pPr>
      <w:r>
        <w:rPr>
          <w:rFonts w:ascii="TH SarabunPSK" w:eastAsia="TH SarabunPSK" w:hAnsi="TH SarabunPSK" w:cs="TH SarabunPSK"/>
          <w:sz w:val="30"/>
          <w:szCs w:val="30"/>
        </w:rPr>
        <w:t>3</w:t>
      </w:r>
      <w:r w:rsidR="18C9F933" w:rsidRPr="00D23439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="71B5DBAE" w:rsidRPr="00D23439">
        <w:rPr>
          <w:rFonts w:ascii="TH SarabunPSK" w:eastAsia="TH SarabunPSK" w:hAnsi="TH SarabunPSK" w:cs="TH SarabunPSK"/>
          <w:sz w:val="30"/>
          <w:szCs w:val="30"/>
          <w:cs/>
        </w:rPr>
        <w:t>2</w:t>
      </w:r>
      <w:r w:rsidR="00A97861" w:rsidRPr="00D23439">
        <w:rPr>
          <w:rFonts w:ascii="TH SarabunPSK" w:eastAsia="TH SarabunPSK" w:hAnsi="TH SarabunPSK" w:cs="TH SarabunPSK"/>
          <w:sz w:val="30"/>
          <w:szCs w:val="30"/>
        </w:rPr>
        <w:t>3</w:t>
      </w:r>
      <w:r w:rsidR="18C9F933" w:rsidRPr="00D23439">
        <w:rPr>
          <w:rFonts w:ascii="TH SarabunPSK" w:eastAsia="TH SarabunPSK" w:hAnsi="TH SarabunPSK" w:cs="TH SarabunPSK"/>
          <w:sz w:val="30"/>
          <w:szCs w:val="30"/>
          <w:cs/>
        </w:rPr>
        <w:t xml:space="preserve"> เพื่อให้เป็นไปตามมาตรการด้านความปลอดภัยของ กฟผ. โรงไฟฟ้าบางปะกง ก่อนที่ผู้รับจ้างจะเข้าทำงาน</w:t>
      </w:r>
      <w:r w:rsidR="18C9F933" w:rsidRPr="00D23439">
        <w:rPr>
          <w:rFonts w:ascii="TH SarabunPSK" w:eastAsia="TH SarabunPSK" w:hAnsi="TH SarabunPSK" w:cs="TH SarabunPSK"/>
          <w:spacing w:val="2"/>
          <w:kern w:val="30"/>
          <w:sz w:val="30"/>
          <w:szCs w:val="30"/>
          <w:cs/>
        </w:rPr>
        <w:t>ในวันเสาร์-อาทิตย์ หรือวันหยุดงานของ กฟผ. ผู้รับจ้างต้องขอ</w:t>
      </w:r>
      <w:r w:rsidR="4A41BF94" w:rsidRPr="00D23439">
        <w:rPr>
          <w:rFonts w:ascii="TH SarabunPSK" w:eastAsia="TH SarabunPSK" w:hAnsi="TH SarabunPSK" w:cs="TH SarabunPSK"/>
          <w:spacing w:val="2"/>
          <w:kern w:val="30"/>
          <w:sz w:val="30"/>
          <w:szCs w:val="30"/>
          <w:cs/>
        </w:rPr>
        <w:t>อ</w:t>
      </w:r>
      <w:r w:rsidR="18C9F933" w:rsidRPr="00D23439">
        <w:rPr>
          <w:rFonts w:ascii="TH SarabunPSK" w:eastAsia="TH SarabunPSK" w:hAnsi="TH SarabunPSK" w:cs="TH SarabunPSK"/>
          <w:spacing w:val="2"/>
          <w:kern w:val="30"/>
          <w:sz w:val="30"/>
          <w:szCs w:val="30"/>
          <w:cs/>
        </w:rPr>
        <w:t>นุญาตทำงานในวันหยุดตามแบบฟอร์มของ กฟผ. ส่งให้</w:t>
      </w:r>
      <w:r w:rsidR="00B74E25">
        <w:rPr>
          <w:rFonts w:ascii="TH SarabunPSK" w:eastAsia="TH SarabunPSK" w:hAnsi="TH SarabunPSK" w:cs="TH SarabunPSK" w:hint="cs"/>
          <w:spacing w:val="2"/>
          <w:kern w:val="30"/>
          <w:sz w:val="30"/>
          <w:szCs w:val="30"/>
          <w:cs/>
        </w:rPr>
        <w:t xml:space="preserve">   </w:t>
      </w:r>
      <w:r w:rsidR="00F9132B" w:rsidRPr="00D23439">
        <w:rPr>
          <w:rFonts w:ascii="TH SarabunPSK" w:eastAsia="TH SarabunPSK" w:hAnsi="TH SarabunPSK" w:cs="TH SarabunPSK"/>
          <w:sz w:val="30"/>
          <w:szCs w:val="30"/>
          <w:cs/>
        </w:rPr>
        <w:lastRenderedPageBreak/>
        <w:t>ผู้ควบคุมงาน กฟผ. ล่วงหน้าอย่างน้อย 3 วัน หรือในกรณีที่วันใดมีเหตุจำเป็นเพื่อความสำเร็จของงานต้องทำงานเกินเวลา 8.00 - 17.00 น. ผู้รับจ้างต้องขอ</w:t>
      </w:r>
      <w:r w:rsidR="000F0E97" w:rsidRPr="00D23439">
        <w:rPr>
          <w:rFonts w:ascii="TH SarabunPSK" w:eastAsia="TH SarabunPSK" w:hAnsi="TH SarabunPSK" w:cs="TH SarabunPSK"/>
          <w:sz w:val="30"/>
          <w:szCs w:val="30"/>
          <w:cs/>
        </w:rPr>
        <w:t>อ</w:t>
      </w:r>
      <w:r w:rsidR="00F9132B" w:rsidRPr="00D23439">
        <w:rPr>
          <w:rFonts w:ascii="TH SarabunPSK" w:eastAsia="TH SarabunPSK" w:hAnsi="TH SarabunPSK" w:cs="TH SarabunPSK"/>
          <w:sz w:val="30"/>
          <w:szCs w:val="30"/>
          <w:cs/>
        </w:rPr>
        <w:t>นุญาตทำงานล่วงเวลาตามแบบฟอร์มของ กฟผ. ส่งให้ผู้ควบคุมงาน กฟผ. ล่วงหน้าอย่างน้อย 1 วัน (24 ชั่วโมง)</w:t>
      </w:r>
    </w:p>
    <w:p w14:paraId="68FBDA66" w14:textId="77777777" w:rsidR="004247A6" w:rsidRPr="00B74E25" w:rsidRDefault="004247A6" w:rsidP="004247A6">
      <w:pPr>
        <w:ind w:firstLine="540"/>
        <w:jc w:val="thaiDistribute"/>
        <w:rPr>
          <w:rFonts w:ascii="TH SarabunPSK" w:hAnsi="TH SarabunPSK" w:cs="TH SarabunPSK"/>
          <w:sz w:val="16"/>
          <w:szCs w:val="16"/>
        </w:rPr>
      </w:pPr>
    </w:p>
    <w:p w14:paraId="78586577" w14:textId="0F686716" w:rsidR="004247A6" w:rsidRPr="004247A6" w:rsidRDefault="004247A6" w:rsidP="004247A6">
      <w:pPr>
        <w:rPr>
          <w:rFonts w:ascii="TH SarabunPSK" w:hAnsi="TH SarabunPSK" w:cs="TH SarabunPSK"/>
          <w:b/>
          <w:bCs/>
          <w:sz w:val="30"/>
          <w:szCs w:val="30"/>
          <w:cs/>
        </w:rPr>
      </w:pPr>
      <w:r w:rsidRPr="004247A6">
        <w:rPr>
          <w:rFonts w:ascii="TH SarabunPSK" w:hAnsi="TH SarabunPSK" w:cs="TH SarabunPSK"/>
          <w:b/>
          <w:bCs/>
          <w:sz w:val="30"/>
          <w:szCs w:val="30"/>
        </w:rPr>
        <w:t xml:space="preserve">4. </w:t>
      </w:r>
      <w:r w:rsidRPr="004247A6">
        <w:rPr>
          <w:rFonts w:ascii="TH SarabunPSK" w:hAnsi="TH SarabunPSK" w:cs="TH SarabunPSK"/>
          <w:b/>
          <w:bCs/>
          <w:sz w:val="30"/>
          <w:szCs w:val="30"/>
          <w:cs/>
        </w:rPr>
        <w:t>คุณสมบัติของผู้</w:t>
      </w:r>
      <w:r w:rsidRPr="004247A6">
        <w:rPr>
          <w:rFonts w:ascii="TH SarabunPSK" w:hAnsi="TH SarabunPSK" w:cs="TH SarabunPSK" w:hint="cs"/>
          <w:b/>
          <w:bCs/>
          <w:sz w:val="30"/>
          <w:szCs w:val="30"/>
          <w:cs/>
        </w:rPr>
        <w:t>ยื่นข้อเสนอ</w:t>
      </w:r>
    </w:p>
    <w:p w14:paraId="1BC3D008" w14:textId="14A9C9BD" w:rsidR="004247A6" w:rsidRPr="004247A6" w:rsidRDefault="004247A6" w:rsidP="00B74E25">
      <w:pPr>
        <w:ind w:firstLine="565"/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4247A6">
        <w:rPr>
          <w:rFonts w:ascii="TH SarabunPSK" w:eastAsia="TH SarabunPSK" w:hAnsi="TH SarabunPSK" w:cs="TH SarabunPSK"/>
          <w:sz w:val="30"/>
          <w:szCs w:val="30"/>
        </w:rPr>
        <w:t xml:space="preserve">4.1 </w:t>
      </w:r>
      <w:r w:rsidRPr="004247A6">
        <w:rPr>
          <w:rFonts w:ascii="TH SarabunPSK" w:hAnsi="TH SarabunPSK" w:cs="TH SarabunPSK" w:hint="cs"/>
          <w:sz w:val="30"/>
          <w:szCs w:val="30"/>
          <w:cs/>
        </w:rPr>
        <w:t>เป็นไปตามเอกสารประกวดราคาจ้างก่อสร้างด้วยวิธีประกวดราคาอิเล็กทรอนิกส์ (</w:t>
      </w:r>
      <w:r w:rsidRPr="004247A6">
        <w:rPr>
          <w:rFonts w:ascii="TH SarabunPSK" w:hAnsi="TH SarabunPSK" w:cs="TH SarabunPSK"/>
          <w:sz w:val="30"/>
          <w:szCs w:val="30"/>
        </w:rPr>
        <w:t xml:space="preserve">e-bidding) </w:t>
      </w:r>
      <w:r w:rsidRPr="004247A6">
        <w:rPr>
          <w:rFonts w:ascii="TH SarabunPSK" w:hAnsi="TH SarabunPSK" w:cs="TH SarabunPSK" w:hint="cs"/>
          <w:sz w:val="30"/>
          <w:szCs w:val="30"/>
          <w:cs/>
        </w:rPr>
        <w:t>ข้อ 2 คุณสมบัติของผู้ยื่นข้อเสนอ</w:t>
      </w:r>
    </w:p>
    <w:p w14:paraId="72397A5E" w14:textId="23557E6C" w:rsidR="004247A6" w:rsidRPr="004247A6" w:rsidRDefault="004247A6" w:rsidP="00B74E25">
      <w:pPr>
        <w:ind w:firstLine="565"/>
        <w:jc w:val="thaiDistribute"/>
        <w:rPr>
          <w:rFonts w:ascii="TH SarabunPSK" w:eastAsia="TH SarabunPSK" w:hAnsi="TH SarabunPSK" w:cs="TH SarabunPSK"/>
          <w:b/>
          <w:bCs/>
          <w:sz w:val="30"/>
          <w:szCs w:val="30"/>
        </w:rPr>
      </w:pPr>
      <w:r w:rsidRPr="004247A6">
        <w:rPr>
          <w:rFonts w:ascii="TH SarabunPSK" w:eastAsia="TH SarabunPSK" w:hAnsi="TH SarabunPSK" w:cs="TH SarabunPSK"/>
          <w:sz w:val="30"/>
          <w:szCs w:val="30"/>
        </w:rPr>
        <w:t xml:space="preserve">4.2 </w:t>
      </w:r>
      <w:r w:rsidRPr="004247A6">
        <w:rPr>
          <w:rFonts w:ascii="TH SarabunPSK" w:eastAsia="TH SarabunPSK" w:hAnsi="TH SarabunPSK" w:cs="TH SarabunPSK" w:hint="cs"/>
          <w:sz w:val="30"/>
          <w:szCs w:val="30"/>
          <w:cs/>
        </w:rPr>
        <w:t>ผู้ยื่นข้อเสนอ</w:t>
      </w:r>
      <w:r w:rsidRPr="004247A6">
        <w:rPr>
          <w:rFonts w:ascii="TH SarabunPSK" w:eastAsia="TH SarabunPSK" w:hAnsi="TH SarabunPSK" w:cs="TH SarabunPSK"/>
          <w:sz w:val="30"/>
          <w:szCs w:val="30"/>
          <w:cs/>
        </w:rPr>
        <w:t>ต้องเป็นนิติบุคคลตามกฎหมาย</w:t>
      </w:r>
      <w:r w:rsidRPr="004247A6">
        <w:rPr>
          <w:rFonts w:ascii="TH SarabunPSK" w:eastAsia="TH SarabunPSK" w:hAnsi="TH SarabunPSK" w:cs="TH SarabunPSK" w:hint="cs"/>
          <w:sz w:val="30"/>
          <w:szCs w:val="30"/>
          <w:cs/>
        </w:rPr>
        <w:t>จดทะเบียนในประเทศไทย ผู้มีอาชีพรับจ้างงานที่ประกวดราคาอิเล็กทรอนิกส์ดังกล่าว</w:t>
      </w:r>
    </w:p>
    <w:p w14:paraId="221856F8" w14:textId="1B992753" w:rsidR="004247A6" w:rsidRPr="00177496" w:rsidRDefault="004247A6" w:rsidP="004247A6">
      <w:pPr>
        <w:ind w:firstLine="565"/>
        <w:jc w:val="thaiDistribute"/>
        <w:rPr>
          <w:rFonts w:ascii="TH SarabunPSK" w:eastAsia="TH SarabunPSK" w:hAnsi="TH SarabunPSK" w:cs="TH SarabunPSK"/>
          <w:b/>
          <w:bCs/>
          <w:sz w:val="30"/>
          <w:szCs w:val="30"/>
          <w:cs/>
        </w:rPr>
      </w:pPr>
      <w:r w:rsidRPr="004247A6">
        <w:rPr>
          <w:rFonts w:ascii="TH SarabunPSK" w:eastAsia="TH SarabunPSK" w:hAnsi="TH SarabunPSK" w:cs="TH SarabunPSK"/>
          <w:sz w:val="30"/>
          <w:szCs w:val="30"/>
        </w:rPr>
        <w:t>4.</w:t>
      </w:r>
      <w:r>
        <w:rPr>
          <w:rFonts w:ascii="TH SarabunPSK" w:eastAsia="TH SarabunPSK" w:hAnsi="TH SarabunPSK" w:cs="TH SarabunPSK"/>
          <w:sz w:val="30"/>
          <w:szCs w:val="30"/>
        </w:rPr>
        <w:t>3</w:t>
      </w:r>
      <w:r w:rsidRPr="004247A6">
        <w:rPr>
          <w:rFonts w:ascii="TH SarabunPSK" w:eastAsia="TH SarabunPSK" w:hAnsi="TH SarabunPSK" w:cs="TH SarabunPSK"/>
          <w:sz w:val="30"/>
          <w:szCs w:val="30"/>
        </w:rPr>
        <w:t xml:space="preserve"> </w:t>
      </w:r>
      <w:r w:rsidRPr="004247A6">
        <w:rPr>
          <w:rFonts w:ascii="TH SarabunPSK" w:eastAsia="TH SarabunPSK" w:hAnsi="TH SarabunPSK" w:cs="TH SarabunPSK" w:hint="cs"/>
          <w:sz w:val="30"/>
          <w:szCs w:val="30"/>
          <w:cs/>
        </w:rPr>
        <w:t>ผู้ยื่นข้อเสนอ</w:t>
      </w:r>
      <w:r w:rsidRPr="004247A6">
        <w:rPr>
          <w:rFonts w:ascii="TH SarabunPSK" w:eastAsia="TH SarabunPSK" w:hAnsi="TH SarabunPSK" w:cs="TH SarabunPSK"/>
          <w:sz w:val="30"/>
          <w:szCs w:val="30"/>
          <w:cs/>
        </w:rPr>
        <w:t>ต้องมีผลงานการซ่อมแซม แก้ไข ปรับปรุง หรือเสริมกำลังโครงสร้างคอนกรีตเสริมเหล็กที่สัมผัสสภาวะแวดล้อมที่รุนแรง เช่น โครงสร้างที่สัมผัสน้ำทะเล หรือน้ำกร่อย หรือสัมผัสสารเคมีที่มีฤทธิ์เป็นกรดหรือด่าง เป็นต้น</w:t>
      </w:r>
      <w:r w:rsidRPr="004247A6">
        <w:rPr>
          <w:rFonts w:ascii="TH SarabunPSK" w:eastAsia="TH SarabunPSK" w:hAnsi="TH SarabunPSK" w:cs="TH SarabunPSK"/>
          <w:b/>
          <w:bCs/>
          <w:sz w:val="30"/>
          <w:szCs w:val="30"/>
        </w:rPr>
        <w:t xml:space="preserve">      </w:t>
      </w:r>
      <w:r w:rsidRPr="004247A6">
        <w:rPr>
          <w:rFonts w:ascii="TH SarabunPSK" w:eastAsia="TH SarabunPSK" w:hAnsi="TH SarabunPSK" w:cs="TH SarabunPSK"/>
          <w:sz w:val="30"/>
          <w:szCs w:val="30"/>
          <w:cs/>
        </w:rPr>
        <w:t>ซึ่งผลงาน</w:t>
      </w:r>
      <w:r w:rsidRPr="004247A6">
        <w:rPr>
          <w:rFonts w:ascii="TH SarabunPSK" w:eastAsia="TH SarabunPSK" w:hAnsi="TH SarabunPSK" w:cs="TH SarabunPSK" w:hint="cs"/>
          <w:sz w:val="30"/>
          <w:szCs w:val="30"/>
          <w:cs/>
        </w:rPr>
        <w:t>มี</w:t>
      </w:r>
      <w:r w:rsidRPr="004247A6">
        <w:rPr>
          <w:rFonts w:ascii="TH SarabunPSK" w:eastAsia="TH SarabunPSK" w:hAnsi="TH SarabunPSK" w:cs="TH SarabunPSK"/>
          <w:sz w:val="30"/>
          <w:szCs w:val="30"/>
          <w:cs/>
        </w:rPr>
        <w:t xml:space="preserve">ราคาค่าจ้างสัญญาละไม่น้อยกว่า </w:t>
      </w:r>
      <w:r w:rsidRPr="004247A6">
        <w:rPr>
          <w:rFonts w:ascii="TH SarabunPSK" w:eastAsia="TH SarabunPSK" w:hAnsi="TH SarabunPSK" w:cs="TH SarabunPSK"/>
          <w:sz w:val="30"/>
          <w:szCs w:val="30"/>
        </w:rPr>
        <w:t xml:space="preserve">5,000,000 </w:t>
      </w:r>
      <w:r w:rsidRPr="004247A6">
        <w:rPr>
          <w:rFonts w:ascii="TH SarabunPSK" w:eastAsia="TH SarabunPSK" w:hAnsi="TH SarabunPSK" w:cs="TH SarabunPSK"/>
          <w:sz w:val="30"/>
          <w:szCs w:val="30"/>
          <w:cs/>
        </w:rPr>
        <w:t xml:space="preserve">บาท </w:t>
      </w:r>
      <w:r w:rsidRPr="004247A6">
        <w:rPr>
          <w:rFonts w:ascii="TH SarabunPSK" w:eastAsia="TH SarabunPSK" w:hAnsi="TH SarabunPSK" w:cs="TH SarabunPSK"/>
          <w:sz w:val="30"/>
          <w:szCs w:val="30"/>
        </w:rPr>
        <w:t>(</w:t>
      </w:r>
      <w:r w:rsidRPr="004247A6">
        <w:rPr>
          <w:rFonts w:ascii="TH SarabunPSK" w:eastAsia="TH SarabunPSK" w:hAnsi="TH SarabunPSK" w:cs="TH SarabunPSK"/>
          <w:sz w:val="30"/>
          <w:szCs w:val="30"/>
          <w:cs/>
        </w:rPr>
        <w:t>ห้าล้านบาทถ้วน</w:t>
      </w:r>
      <w:r w:rsidRPr="004247A6">
        <w:rPr>
          <w:rFonts w:ascii="TH SarabunPSK" w:eastAsia="TH SarabunPSK" w:hAnsi="TH SarabunPSK" w:cs="TH SarabunPSK"/>
          <w:sz w:val="30"/>
          <w:szCs w:val="30"/>
        </w:rPr>
        <w:t xml:space="preserve">) </w:t>
      </w:r>
      <w:r w:rsidRPr="004247A6">
        <w:rPr>
          <w:rFonts w:ascii="TH SarabunPSK" w:eastAsia="TH SarabunPSK" w:hAnsi="TH SarabunPSK" w:cs="TH SarabunPSK"/>
          <w:sz w:val="30"/>
          <w:szCs w:val="30"/>
          <w:cs/>
        </w:rPr>
        <w:t>รวมภาษีมูลค่าเพิ่ม โดยต้องแล้วเสร็จครบถ้วนตาม</w:t>
      </w:r>
      <w:r w:rsidRPr="00177496">
        <w:rPr>
          <w:rFonts w:ascii="TH SarabunPSK" w:eastAsia="TH SarabunPSK" w:hAnsi="TH SarabunPSK" w:cs="TH SarabunPSK"/>
          <w:sz w:val="30"/>
          <w:szCs w:val="30"/>
          <w:cs/>
        </w:rPr>
        <w:t>สัญญ</w:t>
      </w:r>
      <w:r w:rsidRPr="00177496">
        <w:rPr>
          <w:rFonts w:ascii="TH SarabunPSK" w:eastAsia="TH SarabunPSK" w:hAnsi="TH SarabunPSK" w:cs="TH SarabunPSK" w:hint="cs"/>
          <w:sz w:val="30"/>
          <w:szCs w:val="30"/>
          <w:cs/>
        </w:rPr>
        <w:t>า</w:t>
      </w:r>
      <w:r w:rsidR="00177496" w:rsidRPr="00177496">
        <w:rPr>
          <w:rFonts w:ascii="TH SarabunPSK" w:eastAsia="TH SarabunPSK" w:hAnsi="TH SarabunPSK" w:cs="TH SarabunPSK" w:hint="cs"/>
          <w:sz w:val="30"/>
          <w:szCs w:val="30"/>
          <w:cs/>
        </w:rPr>
        <w:t xml:space="preserve"> และ</w:t>
      </w:r>
      <w:r w:rsidRPr="00177496">
        <w:rPr>
          <w:rFonts w:ascii="TH SarabunPSK" w:eastAsia="TH SarabunPSK" w:hAnsi="TH SarabunPSK" w:cs="TH SarabunPSK" w:hint="cs"/>
          <w:sz w:val="30"/>
          <w:szCs w:val="30"/>
          <w:cs/>
        </w:rPr>
        <w:t>เป็นสัญญา</w:t>
      </w:r>
      <w:r w:rsidR="00177496" w:rsidRPr="00177496">
        <w:rPr>
          <w:rFonts w:ascii="TH SarabunPSK" w:eastAsia="TH SarabunPSK" w:hAnsi="TH SarabunPSK" w:cs="TH SarabunPSK" w:hint="cs"/>
          <w:sz w:val="30"/>
          <w:szCs w:val="30"/>
          <w:cs/>
        </w:rPr>
        <w:t xml:space="preserve">ที่ผู้เสนอราคาเป็นคู่สัญญาโดยตรง </w:t>
      </w:r>
    </w:p>
    <w:p w14:paraId="361395D6" w14:textId="13FCC5AF" w:rsidR="004247A6" w:rsidRDefault="004247A6" w:rsidP="0093264E">
      <w:pPr>
        <w:ind w:firstLine="565"/>
        <w:jc w:val="thaiDistribute"/>
        <w:rPr>
          <w:rFonts w:ascii="TH SarabunPSK" w:eastAsia="TH SarabunPSK" w:hAnsi="TH SarabunPSK" w:cs="TH SarabunPSK"/>
          <w:sz w:val="30"/>
          <w:szCs w:val="30"/>
          <w:u w:val="single"/>
        </w:rPr>
      </w:pPr>
      <w:r w:rsidRPr="00177496">
        <w:rPr>
          <w:rFonts w:ascii="TH SarabunPSK" w:eastAsia="TH SarabunPSK" w:hAnsi="TH SarabunPSK" w:cs="TH SarabunPSK"/>
          <w:sz w:val="30"/>
          <w:szCs w:val="30"/>
        </w:rPr>
        <w:t xml:space="preserve">4.4 </w:t>
      </w:r>
      <w:r w:rsidRPr="00177496">
        <w:rPr>
          <w:rFonts w:ascii="TH SarabunPSK" w:eastAsia="TH SarabunPSK" w:hAnsi="TH SarabunPSK" w:cs="TH SarabunPSK"/>
          <w:sz w:val="30"/>
          <w:szCs w:val="30"/>
          <w:cs/>
        </w:rPr>
        <w:t xml:space="preserve">ต้องมีผลงานการเคลือบผิวคอนกรีตด้วยวัสดุประเภทโพลียูเรีย </w:t>
      </w:r>
      <w:r w:rsidRPr="00177496">
        <w:rPr>
          <w:rFonts w:ascii="TH SarabunPSK" w:eastAsia="TH SarabunPSK" w:hAnsi="TH SarabunPSK" w:cs="TH SarabunPSK"/>
          <w:sz w:val="30"/>
          <w:szCs w:val="30"/>
        </w:rPr>
        <w:t xml:space="preserve">(Pure Polyurea) </w:t>
      </w:r>
      <w:r w:rsidRPr="00177496">
        <w:rPr>
          <w:rFonts w:ascii="TH SarabunPSK" w:eastAsia="TH SarabunPSK" w:hAnsi="TH SarabunPSK" w:cs="TH SarabunPSK"/>
          <w:sz w:val="30"/>
          <w:szCs w:val="30"/>
          <w:cs/>
        </w:rPr>
        <w:t xml:space="preserve">ซึ่งผลงานมีราคาค่าจ้างสัญญาละไม่น้อยกว่า </w:t>
      </w:r>
      <w:r w:rsidRPr="00177496">
        <w:rPr>
          <w:rFonts w:ascii="TH SarabunPSK" w:eastAsia="TH SarabunPSK" w:hAnsi="TH SarabunPSK" w:cs="TH SarabunPSK"/>
          <w:sz w:val="30"/>
          <w:szCs w:val="30"/>
        </w:rPr>
        <w:t xml:space="preserve">1,500,000 </w:t>
      </w:r>
      <w:r w:rsidRPr="00177496">
        <w:rPr>
          <w:rFonts w:ascii="TH SarabunPSK" w:eastAsia="TH SarabunPSK" w:hAnsi="TH SarabunPSK" w:cs="TH SarabunPSK"/>
          <w:sz w:val="30"/>
          <w:szCs w:val="30"/>
          <w:cs/>
        </w:rPr>
        <w:t xml:space="preserve">บาท </w:t>
      </w:r>
      <w:r w:rsidRPr="00177496">
        <w:rPr>
          <w:rFonts w:ascii="TH SarabunPSK" w:eastAsia="TH SarabunPSK" w:hAnsi="TH SarabunPSK" w:cs="TH SarabunPSK"/>
          <w:sz w:val="30"/>
          <w:szCs w:val="30"/>
        </w:rPr>
        <w:t>(</w:t>
      </w:r>
      <w:r w:rsidRPr="00177496">
        <w:rPr>
          <w:rFonts w:ascii="TH SarabunPSK" w:eastAsia="TH SarabunPSK" w:hAnsi="TH SarabunPSK" w:cs="TH SarabunPSK" w:hint="cs"/>
          <w:sz w:val="30"/>
          <w:szCs w:val="30"/>
          <w:cs/>
        </w:rPr>
        <w:t>หนึ่งล้านห้าแสน</w:t>
      </w:r>
      <w:r w:rsidRPr="00177496">
        <w:rPr>
          <w:rFonts w:ascii="TH SarabunPSK" w:eastAsia="TH SarabunPSK" w:hAnsi="TH SarabunPSK" w:cs="TH SarabunPSK"/>
          <w:sz w:val="30"/>
          <w:szCs w:val="30"/>
          <w:cs/>
        </w:rPr>
        <w:t>บาทถ้วน</w:t>
      </w:r>
      <w:r w:rsidRPr="00177496">
        <w:rPr>
          <w:rFonts w:ascii="TH SarabunPSK" w:eastAsia="TH SarabunPSK" w:hAnsi="TH SarabunPSK" w:cs="TH SarabunPSK"/>
          <w:sz w:val="30"/>
          <w:szCs w:val="30"/>
        </w:rPr>
        <w:t xml:space="preserve">) </w:t>
      </w:r>
      <w:r w:rsidRPr="00177496">
        <w:rPr>
          <w:rFonts w:ascii="TH SarabunPSK" w:eastAsia="TH SarabunPSK" w:hAnsi="TH SarabunPSK" w:cs="TH SarabunPSK"/>
          <w:sz w:val="30"/>
          <w:szCs w:val="30"/>
          <w:cs/>
        </w:rPr>
        <w:t>รวมภาษีมูลค่าเพิ่ม โดยต้องแล้วเสร็จครบถ้วนตามสัญญา</w:t>
      </w:r>
      <w:r w:rsidR="00177496" w:rsidRPr="00177496">
        <w:rPr>
          <w:rFonts w:ascii="TH SarabunPSK" w:eastAsia="TH SarabunPSK" w:hAnsi="TH SarabunPSK" w:cs="TH SarabunPSK" w:hint="cs"/>
          <w:sz w:val="30"/>
          <w:szCs w:val="30"/>
          <w:cs/>
        </w:rPr>
        <w:t xml:space="preserve"> และเป็นสัญญาที่ผู้เสนอราคาเป็นคู่สัญญาโดยตรง </w:t>
      </w:r>
    </w:p>
    <w:p w14:paraId="53D254E2" w14:textId="65EC2D6C" w:rsidR="004247A6" w:rsidRPr="00633C20" w:rsidRDefault="004247A6" w:rsidP="004247A6">
      <w:pPr>
        <w:ind w:firstLine="540"/>
        <w:jc w:val="thaiDistribute"/>
        <w:rPr>
          <w:rFonts w:ascii="TH SarabunPSK" w:hAnsi="TH SarabunPSK" w:cs="TH SarabunPSK" w:hint="cs"/>
          <w:sz w:val="30"/>
          <w:szCs w:val="30"/>
          <w:cs/>
        </w:rPr>
      </w:pPr>
      <w:r w:rsidRPr="00633C20">
        <w:rPr>
          <w:rFonts w:ascii="TH SarabunPSK" w:eastAsia="TH SarabunPSK" w:hAnsi="TH SarabunPSK" w:cs="TH SarabunPSK" w:hint="cs"/>
          <w:sz w:val="30"/>
          <w:szCs w:val="30"/>
          <w:cs/>
        </w:rPr>
        <w:t xml:space="preserve">4.5 </w:t>
      </w:r>
      <w:r w:rsidRPr="00633C20">
        <w:rPr>
          <w:rFonts w:ascii="TH SarabunPSK" w:hAnsi="TH SarabunPSK" w:cs="TH SarabunPSK"/>
          <w:spacing w:val="-6"/>
          <w:sz w:val="30"/>
          <w:szCs w:val="30"/>
          <w:cs/>
        </w:rPr>
        <w:t>ยื่นข้อเสนอต้องเป็นผู้ประกอบการที่ขึ้นทะเบียนงานก่อสร้าง</w:t>
      </w:r>
      <w:r w:rsidR="00B74E25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 </w:t>
      </w:r>
      <w:r w:rsidRPr="00633C20">
        <w:rPr>
          <w:rFonts w:ascii="TH SarabunPSK" w:hAnsi="TH SarabunPSK" w:cs="TH SarabunPSK"/>
          <w:spacing w:val="-6"/>
          <w:sz w:val="30"/>
          <w:szCs w:val="30"/>
          <w:cs/>
        </w:rPr>
        <w:t>สาขางานก่อสร้างเขื่อน</w:t>
      </w:r>
      <w:r w:rsidRPr="00633C20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ป้องกันตลิ่งและชายฝั่ง </w:t>
      </w:r>
      <w:r w:rsidRPr="00633C20">
        <w:rPr>
          <w:rFonts w:ascii="TH SarabunPSK" w:hAnsi="TH SarabunPSK" w:cs="TH SarabunPSK"/>
          <w:spacing w:val="-6"/>
          <w:sz w:val="30"/>
          <w:szCs w:val="30"/>
          <w:cs/>
        </w:rPr>
        <w:t>ไม่น้อยกว่า</w:t>
      </w:r>
      <w:r w:rsidRPr="00633C20">
        <w:rPr>
          <w:rFonts w:ascii="TH SarabunPSK" w:hAnsi="TH SarabunPSK" w:cs="TH SarabunPSK"/>
          <w:sz w:val="30"/>
          <w:szCs w:val="30"/>
          <w:cs/>
        </w:rPr>
        <w:t xml:space="preserve"> ชั้น</w:t>
      </w:r>
      <w:r w:rsidRPr="00633C20">
        <w:rPr>
          <w:rFonts w:ascii="TH SarabunPSK" w:hAnsi="TH SarabunPSK" w:cs="TH SarabunPSK" w:hint="cs"/>
          <w:sz w:val="30"/>
          <w:szCs w:val="30"/>
          <w:cs/>
        </w:rPr>
        <w:t xml:space="preserve"> 3 </w:t>
      </w:r>
      <w:r w:rsidRPr="00633C20">
        <w:rPr>
          <w:rFonts w:ascii="TH SarabunPSK" w:hAnsi="TH SarabunPSK" w:cs="TH SarabunPSK"/>
          <w:sz w:val="30"/>
          <w:szCs w:val="30"/>
          <w:cs/>
        </w:rPr>
        <w:t>ประเภทหลักเกณฑ์คุณสมบัติทั่วไปและคุณสมบัติเฉพาะ</w:t>
      </w:r>
      <w:r w:rsidR="00B74E25">
        <w:rPr>
          <w:rFonts w:ascii="TH SarabunPSK" w:hAnsi="TH SarabunPSK" w:cs="TH SarabunPSK"/>
          <w:sz w:val="30"/>
          <w:szCs w:val="30"/>
          <w:cs/>
        </w:rPr>
        <w:t xml:space="preserve"> ไว้กับกรมบัญชีกลาง </w:t>
      </w:r>
      <w:r w:rsidR="0093264E">
        <w:rPr>
          <w:rFonts w:ascii="TH SarabunPSK" w:hAnsi="TH SarabunPSK" w:cs="TH SarabunPSK" w:hint="cs"/>
          <w:sz w:val="30"/>
          <w:szCs w:val="30"/>
          <w:cs/>
        </w:rPr>
        <w:t>(ถ้ามี)</w:t>
      </w:r>
    </w:p>
    <w:p w14:paraId="7F7BD74F" w14:textId="77777777" w:rsidR="00DC5431" w:rsidRPr="00B74E25" w:rsidRDefault="00DC5431" w:rsidP="004247A6">
      <w:pPr>
        <w:ind w:firstLine="540"/>
        <w:jc w:val="thaiDistribute"/>
        <w:rPr>
          <w:rFonts w:ascii="TH SarabunPSK" w:eastAsia="TH SarabunPSK" w:hAnsi="TH SarabunPSK" w:cs="TH SarabunPSK"/>
          <w:color w:val="FF0000"/>
          <w:sz w:val="16"/>
          <w:szCs w:val="16"/>
          <w:u w:val="single"/>
        </w:rPr>
      </w:pPr>
    </w:p>
    <w:p w14:paraId="6D2EF2F8" w14:textId="77777777" w:rsidR="004247A6" w:rsidRPr="00C722BE" w:rsidRDefault="004247A6" w:rsidP="004247A6">
      <w:pPr>
        <w:pStyle w:val="List"/>
        <w:tabs>
          <w:tab w:val="left" w:pos="851"/>
          <w:tab w:val="left" w:pos="1134"/>
          <w:tab w:val="left" w:pos="1560"/>
          <w:tab w:val="left" w:pos="1932"/>
          <w:tab w:val="left" w:pos="2254"/>
        </w:tabs>
        <w:jc w:val="thaiDistribute"/>
        <w:rPr>
          <w:rFonts w:ascii="TH SarabunPSK" w:eastAsia="TH SarabunPSK" w:hAnsi="TH SarabunPSK"/>
          <w:sz w:val="30"/>
          <w:szCs w:val="30"/>
          <w:cs/>
        </w:rPr>
      </w:pPr>
      <w:r w:rsidRPr="00C722BE">
        <w:rPr>
          <w:rFonts w:ascii="TH SarabunPSK" w:eastAsia="TH SarabunPSK" w:hAnsi="TH SarabunPSK"/>
          <w:b/>
          <w:bCs/>
          <w:sz w:val="30"/>
          <w:szCs w:val="30"/>
          <w:cs/>
        </w:rPr>
        <w:t xml:space="preserve">5. </w:t>
      </w:r>
      <w:r w:rsidRPr="00C722BE">
        <w:rPr>
          <w:rFonts w:ascii="TH SarabunPSK" w:eastAsia="TH SarabunPSK" w:hAnsi="TH SarabunPSK" w:hint="cs"/>
          <w:b/>
          <w:bCs/>
          <w:sz w:val="30"/>
          <w:szCs w:val="30"/>
          <w:cs/>
        </w:rPr>
        <w:t>เอกสารประกอบการยื่นข้อเสนอ</w:t>
      </w:r>
    </w:p>
    <w:p w14:paraId="3D2C0516" w14:textId="77777777" w:rsidR="004247A6" w:rsidRPr="00C722BE" w:rsidRDefault="004247A6" w:rsidP="004247A6">
      <w:pPr>
        <w:widowControl w:val="0"/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C722BE">
        <w:rPr>
          <w:rFonts w:ascii="TH SarabunPSK" w:hAnsi="TH SarabunPSK" w:cs="TH SarabunPSK"/>
          <w:sz w:val="30"/>
          <w:szCs w:val="30"/>
          <w:cs/>
        </w:rPr>
        <w:t>ผู้ยื่นข้อเสนอต้องยื่นเอกสารอย่างน้อยดังต่อไปนี้ เพื่อประกอบการพิจารณาในวันที่กำหนดยื่นข้อเสนอ ผ่านทางระบบจัดซื้อจัดจ้างภาครัฐอิเล็กทรอนิกส์</w:t>
      </w:r>
    </w:p>
    <w:p w14:paraId="5CCBF388" w14:textId="77777777" w:rsidR="004247A6" w:rsidRPr="00C722BE" w:rsidRDefault="004247A6" w:rsidP="004247A6">
      <w:pPr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C722BE">
        <w:rPr>
          <w:rFonts w:ascii="TH SarabunPSK" w:hAnsi="TH SarabunPSK" w:cs="TH SarabunPSK"/>
          <w:sz w:val="30"/>
          <w:szCs w:val="30"/>
        </w:rPr>
        <w:t>5</w:t>
      </w:r>
      <w:r w:rsidRPr="00C722BE">
        <w:rPr>
          <w:rFonts w:ascii="TH SarabunPSK" w:hAnsi="TH SarabunPSK" w:cs="TH SarabunPSK"/>
          <w:sz w:val="30"/>
          <w:szCs w:val="30"/>
          <w:cs/>
        </w:rPr>
        <w:t>.1 เป็นไปตามข้อ 3 หลักฐานการยื่นข้อเสนอ เอกสารประกวดราคาจ้างก่อสร้างด้วยวิธีประกวดราคาอิเล็กทรอนิกส์ (</w:t>
      </w:r>
      <w:r w:rsidRPr="00C722BE">
        <w:rPr>
          <w:rFonts w:ascii="TH SarabunPSK" w:hAnsi="TH SarabunPSK" w:cs="TH SarabunPSK"/>
          <w:sz w:val="30"/>
          <w:szCs w:val="30"/>
        </w:rPr>
        <w:t>e</w:t>
      </w:r>
      <w:r w:rsidRPr="00C722BE">
        <w:rPr>
          <w:rFonts w:ascii="TH SarabunPSK" w:hAnsi="TH SarabunPSK" w:cs="TH SarabunPSK"/>
          <w:sz w:val="30"/>
          <w:szCs w:val="30"/>
          <w:cs/>
        </w:rPr>
        <w:t>-</w:t>
      </w:r>
      <w:r w:rsidRPr="00C722BE">
        <w:rPr>
          <w:rFonts w:ascii="TH SarabunPSK" w:hAnsi="TH SarabunPSK" w:cs="TH SarabunPSK"/>
          <w:sz w:val="30"/>
          <w:szCs w:val="30"/>
        </w:rPr>
        <w:t>bidding</w:t>
      </w:r>
      <w:r w:rsidRPr="00C722BE">
        <w:rPr>
          <w:rFonts w:ascii="TH SarabunPSK" w:hAnsi="TH SarabunPSK" w:cs="TH SarabunPSK"/>
          <w:sz w:val="30"/>
          <w:szCs w:val="30"/>
          <w:cs/>
        </w:rPr>
        <w:t xml:space="preserve">) </w:t>
      </w:r>
    </w:p>
    <w:p w14:paraId="174AA0BE" w14:textId="77777777" w:rsidR="004247A6" w:rsidRPr="00C722BE" w:rsidRDefault="004247A6" w:rsidP="004247A6">
      <w:pPr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C722BE">
        <w:rPr>
          <w:rFonts w:ascii="TH SarabunPSK" w:hAnsi="TH SarabunPSK" w:cs="TH SarabunPSK"/>
          <w:sz w:val="30"/>
          <w:szCs w:val="30"/>
        </w:rPr>
        <w:t>5</w:t>
      </w:r>
      <w:r w:rsidRPr="00C722BE">
        <w:rPr>
          <w:rFonts w:ascii="TH SarabunPSK" w:hAnsi="TH SarabunPSK" w:cs="TH SarabunPSK"/>
          <w:sz w:val="30"/>
          <w:szCs w:val="30"/>
          <w:cs/>
        </w:rPr>
        <w:t xml:space="preserve">.2 หลักฐานยืนยันคุณสมบัติผู้ยื่นข้อเสนอตามที่กำหนดในข้อ </w:t>
      </w:r>
      <w:r w:rsidRPr="00C722BE">
        <w:rPr>
          <w:rFonts w:ascii="TH SarabunPSK" w:hAnsi="TH SarabunPSK" w:cs="TH SarabunPSK" w:hint="cs"/>
          <w:sz w:val="30"/>
          <w:szCs w:val="30"/>
          <w:cs/>
        </w:rPr>
        <w:t>4</w:t>
      </w:r>
    </w:p>
    <w:p w14:paraId="250567ED" w14:textId="77777777" w:rsidR="004247A6" w:rsidRPr="00C722BE" w:rsidRDefault="004247A6" w:rsidP="004247A6">
      <w:pPr>
        <w:spacing w:line="264" w:lineRule="auto"/>
        <w:ind w:firstLine="720"/>
        <w:jc w:val="thaiDistribute"/>
        <w:rPr>
          <w:rFonts w:ascii="TH SarabunPSK" w:hAnsi="TH SarabunPSK" w:cs="TH SarabunPSK"/>
          <w:sz w:val="30"/>
          <w:szCs w:val="30"/>
        </w:rPr>
      </w:pPr>
      <w:r w:rsidRPr="00C722BE">
        <w:rPr>
          <w:rFonts w:ascii="TH SarabunPSK" w:hAnsi="TH SarabunPSK" w:cs="TH SarabunPSK"/>
          <w:sz w:val="30"/>
          <w:szCs w:val="30"/>
        </w:rPr>
        <w:t>5</w:t>
      </w:r>
      <w:r w:rsidRPr="00C722BE">
        <w:rPr>
          <w:rFonts w:ascii="TH SarabunPSK" w:hAnsi="TH SarabunPSK" w:cs="TH SarabunPSK"/>
          <w:sz w:val="30"/>
          <w:szCs w:val="30"/>
          <w:cs/>
        </w:rPr>
        <w:t>.</w:t>
      </w:r>
      <w:r w:rsidRPr="00C722BE">
        <w:rPr>
          <w:rFonts w:ascii="TH SarabunPSK" w:hAnsi="TH SarabunPSK" w:cs="TH SarabunPSK"/>
          <w:sz w:val="30"/>
          <w:szCs w:val="30"/>
        </w:rPr>
        <w:t>2</w:t>
      </w:r>
      <w:r w:rsidRPr="00C722BE">
        <w:rPr>
          <w:rFonts w:ascii="TH SarabunPSK" w:hAnsi="TH SarabunPSK" w:cs="TH SarabunPSK"/>
          <w:sz w:val="30"/>
          <w:szCs w:val="30"/>
          <w:cs/>
        </w:rPr>
        <w:t>.</w:t>
      </w:r>
      <w:r w:rsidRPr="00C722BE">
        <w:rPr>
          <w:rFonts w:ascii="TH SarabunPSK" w:hAnsi="TH SarabunPSK" w:cs="TH SarabunPSK"/>
          <w:sz w:val="30"/>
          <w:szCs w:val="30"/>
        </w:rPr>
        <w:t xml:space="preserve">1 </w:t>
      </w:r>
      <w:r w:rsidRPr="00C722BE">
        <w:rPr>
          <w:rFonts w:ascii="TH SarabunPSK" w:hAnsi="TH SarabunPSK" w:cs="TH SarabunPSK"/>
          <w:sz w:val="30"/>
          <w:szCs w:val="30"/>
          <w:cs/>
        </w:rPr>
        <w:t xml:space="preserve">หนังสือรับรองการจดทะเบียนนิติบุคคล ตามข้อ </w:t>
      </w:r>
      <w:r w:rsidRPr="00C722BE">
        <w:rPr>
          <w:rFonts w:ascii="TH SarabunPSK" w:hAnsi="TH SarabunPSK" w:cs="TH SarabunPSK"/>
          <w:sz w:val="30"/>
          <w:szCs w:val="30"/>
        </w:rPr>
        <w:t>4</w:t>
      </w:r>
      <w:r w:rsidRPr="00C722BE">
        <w:rPr>
          <w:rFonts w:ascii="TH SarabunPSK" w:hAnsi="TH SarabunPSK" w:cs="TH SarabunPSK"/>
          <w:sz w:val="30"/>
          <w:szCs w:val="30"/>
          <w:cs/>
        </w:rPr>
        <w:t>.2</w:t>
      </w:r>
    </w:p>
    <w:p w14:paraId="64931AF6" w14:textId="77777777" w:rsidR="0093264E" w:rsidRPr="0093264E" w:rsidRDefault="004247A6" w:rsidP="0093264E">
      <w:pPr>
        <w:spacing w:line="264" w:lineRule="auto"/>
        <w:ind w:firstLine="720"/>
        <w:jc w:val="thaiDistribute"/>
        <w:rPr>
          <w:rFonts w:ascii="TH SarabunPSK" w:hAnsi="TH SarabunPSK" w:cs="TH SarabunPSK"/>
          <w:sz w:val="30"/>
          <w:szCs w:val="30"/>
        </w:rPr>
      </w:pPr>
      <w:r w:rsidRPr="00C722BE">
        <w:rPr>
          <w:rFonts w:ascii="TH SarabunPSK" w:hAnsi="TH SarabunPSK" w:cs="TH SarabunPSK"/>
          <w:sz w:val="30"/>
          <w:szCs w:val="30"/>
        </w:rPr>
        <w:t>5</w:t>
      </w:r>
      <w:r w:rsidRPr="00C722BE">
        <w:rPr>
          <w:rFonts w:ascii="TH SarabunPSK" w:hAnsi="TH SarabunPSK" w:cs="TH SarabunPSK"/>
          <w:sz w:val="30"/>
          <w:szCs w:val="30"/>
          <w:cs/>
        </w:rPr>
        <w:t>.</w:t>
      </w:r>
      <w:r w:rsidRPr="00C722BE">
        <w:rPr>
          <w:rFonts w:ascii="TH SarabunPSK" w:hAnsi="TH SarabunPSK" w:cs="TH SarabunPSK"/>
          <w:sz w:val="30"/>
          <w:szCs w:val="30"/>
        </w:rPr>
        <w:t>2</w:t>
      </w:r>
      <w:r w:rsidRPr="00C722BE">
        <w:rPr>
          <w:rFonts w:ascii="TH SarabunPSK" w:hAnsi="TH SarabunPSK" w:cs="TH SarabunPSK"/>
          <w:sz w:val="30"/>
          <w:szCs w:val="30"/>
          <w:cs/>
        </w:rPr>
        <w:t>.</w:t>
      </w:r>
      <w:r w:rsidRPr="00C722BE">
        <w:rPr>
          <w:rFonts w:ascii="TH SarabunPSK" w:hAnsi="TH SarabunPSK" w:cs="TH SarabunPSK"/>
          <w:sz w:val="30"/>
          <w:szCs w:val="30"/>
        </w:rPr>
        <w:t>2</w:t>
      </w:r>
      <w:r w:rsidRPr="00C722BE">
        <w:rPr>
          <w:rFonts w:ascii="TH SarabunPSK" w:hAnsi="TH SarabunPSK" w:cs="TH SarabunPSK"/>
          <w:sz w:val="30"/>
          <w:szCs w:val="30"/>
          <w:cs/>
        </w:rPr>
        <w:t xml:space="preserve"> หนังสือรับรองผลงาน และในกรณีที่ผลงานดังกล่าวเป็นการทำงานให้ผู้ว่าจ้างซึ่งเป็นเอกชน ให้แนบสำเนาสัญญาด้วย ตามข้อ </w:t>
      </w:r>
      <w:r w:rsidRPr="00C722BE">
        <w:rPr>
          <w:rFonts w:ascii="TH SarabunPSK" w:hAnsi="TH SarabunPSK" w:cs="TH SarabunPSK"/>
          <w:sz w:val="30"/>
          <w:szCs w:val="30"/>
        </w:rPr>
        <w:t>4</w:t>
      </w:r>
      <w:r w:rsidRPr="00C722BE">
        <w:rPr>
          <w:rFonts w:ascii="TH SarabunPSK" w:hAnsi="TH SarabunPSK" w:cs="TH SarabunPSK"/>
          <w:sz w:val="30"/>
          <w:szCs w:val="30"/>
          <w:cs/>
        </w:rPr>
        <w:t>.</w:t>
      </w:r>
      <w:r w:rsidRPr="00C722BE">
        <w:rPr>
          <w:rFonts w:ascii="TH SarabunPSK" w:hAnsi="TH SarabunPSK" w:cs="TH SarabunPSK"/>
          <w:sz w:val="30"/>
          <w:szCs w:val="30"/>
        </w:rPr>
        <w:t>3</w:t>
      </w:r>
      <w:r w:rsidRPr="00C722BE">
        <w:rPr>
          <w:rFonts w:ascii="TH SarabunPSK" w:hAnsi="TH SarabunPSK" w:cs="TH SarabunPSK" w:hint="cs"/>
          <w:sz w:val="30"/>
          <w:szCs w:val="30"/>
          <w:cs/>
        </w:rPr>
        <w:t xml:space="preserve"> และข้อ 4.4</w:t>
      </w:r>
      <w:r w:rsidR="0093264E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93264E" w:rsidRPr="0093264E">
        <w:rPr>
          <w:rFonts w:ascii="TH SarabunPSK" w:eastAsia="TH SarabunPSK" w:hAnsi="TH SarabunPSK" w:cs="TH SarabunPSK"/>
          <w:sz w:val="30"/>
          <w:szCs w:val="30"/>
          <w:cs/>
        </w:rPr>
        <w:t>และต้องมีเอกสารแนบเพิ่มเติมเกี่ยวกับงานดังกล่าวดังนี้</w:t>
      </w:r>
    </w:p>
    <w:p w14:paraId="7A7E3365" w14:textId="59757609" w:rsidR="0093264E" w:rsidRPr="0093264E" w:rsidRDefault="0093264E" w:rsidP="0093264E">
      <w:pPr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          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5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2.2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1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เอกสาร 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TDS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(</w:t>
      </w:r>
      <w:r w:rsidRPr="0093264E">
        <w:rPr>
          <w:rFonts w:ascii="TH SarabunPSK" w:eastAsia="TH SarabunPSK" w:hAnsi="TH SarabunPSK" w:cs="TH SarabunPSK"/>
          <w:sz w:val="30"/>
          <w:szCs w:val="30"/>
        </w:rPr>
        <w:t>Technical Data Sheet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) รายละเอียดคุณสมบัติของ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 Pure Polyurea, Epoxy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สำหรับ รองพื้น</w:t>
      </w:r>
    </w:p>
    <w:p w14:paraId="56869656" w14:textId="0FBD34E9" w:rsidR="0093264E" w:rsidRPr="0093264E" w:rsidRDefault="0093264E" w:rsidP="0093264E">
      <w:pPr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         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5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2.2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2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เอกสารรายงานผลทดสอบคุณสมบัติทางเทคนิค (</w:t>
      </w:r>
      <w:r w:rsidRPr="0093264E">
        <w:rPr>
          <w:rFonts w:ascii="TH SarabunPSK" w:eastAsia="TH SarabunPSK" w:hAnsi="TH SarabunPSK" w:cs="TH SarabunPSK"/>
          <w:sz w:val="30"/>
          <w:szCs w:val="30"/>
        </w:rPr>
        <w:t>Test Report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)ของ 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Pure Polyurea, Epoxy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สำหรับรองพื้น </w:t>
      </w:r>
    </w:p>
    <w:p w14:paraId="044249C5" w14:textId="1F2DE87B" w:rsidR="0093264E" w:rsidRPr="0093264E" w:rsidRDefault="0093264E" w:rsidP="0093264E">
      <w:pPr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          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5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2.2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3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เอกสารการรับรองบุคลากรที่ผ่านการอบรม ด้านทักษะความชำนาญการ การเตรียมผิว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,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การเคลือบผิวจากสถาบัน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 SSPC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หรือ 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NACE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ภายใต้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 AMPP The Association for Materials Protection and Performance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หรือสถาบันอื่นๆ ที่มีมาตรฐานเทียบเท่า</w:t>
      </w:r>
    </w:p>
    <w:p w14:paraId="7E14CCF3" w14:textId="1B007E59" w:rsidR="0093264E" w:rsidRPr="0093264E" w:rsidRDefault="0093264E" w:rsidP="0093264E">
      <w:pPr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         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5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2.2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4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เอกสารการรับรองบุคลากรที่ผ่านการอบรม (</w:t>
      </w:r>
      <w:r w:rsidRPr="0093264E">
        <w:rPr>
          <w:rFonts w:ascii="TH SarabunPSK" w:eastAsia="TH SarabunPSK" w:hAnsi="TH SarabunPSK" w:cs="TH SarabunPSK"/>
          <w:sz w:val="30"/>
          <w:szCs w:val="30"/>
        </w:rPr>
        <w:t>Certified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) ที่มีทักษะความชำนาญการ การใช้ผลิตภัณฑ์ 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Pure Polyurea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โดยลงนามประทับตรารับรองเอกสารถูกต้อง พร้อมระบุชื่อโครงการจาก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ผู้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ผลิต</w:t>
      </w:r>
    </w:p>
    <w:p w14:paraId="7F0783EE" w14:textId="635D41CE" w:rsidR="0093264E" w:rsidRPr="0093264E" w:rsidRDefault="0093264E" w:rsidP="0093264E">
      <w:pPr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93264E">
        <w:rPr>
          <w:rFonts w:ascii="TH SarabunPSK" w:eastAsia="TH SarabunPSK" w:hAnsi="TH SarabunPSK" w:cs="TH SarabunPSK"/>
          <w:sz w:val="30"/>
          <w:szCs w:val="30"/>
          <w:cs/>
        </w:rPr>
        <w:lastRenderedPageBreak/>
        <w:t xml:space="preserve">          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5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2.2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5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เอกสารวัสดุ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 Pure Polyurea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เป็นมิตรกับสิ่งแวดล้อม (</w:t>
      </w:r>
      <w:r w:rsidRPr="0093264E">
        <w:rPr>
          <w:rFonts w:ascii="TH SarabunPSK" w:eastAsia="TH SarabunPSK" w:hAnsi="TH SarabunPSK" w:cs="TH SarabunPSK"/>
          <w:sz w:val="30"/>
          <w:szCs w:val="30"/>
        </w:rPr>
        <w:t>Green Label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) โดยลงนามประทับตรารับรองเอกสารถูกต้อง พร้อมระบุชื่อโครงการจาก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ผู้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ผลิต</w:t>
      </w:r>
    </w:p>
    <w:p w14:paraId="5E5D32D3" w14:textId="1468B439" w:rsidR="0093264E" w:rsidRPr="0093264E" w:rsidRDefault="0093264E" w:rsidP="0093264E">
      <w:pPr>
        <w:tabs>
          <w:tab w:val="left" w:pos="284"/>
          <w:tab w:val="left" w:pos="851"/>
        </w:tabs>
        <w:spacing w:line="276" w:lineRule="auto"/>
        <w:jc w:val="thaiDistribute"/>
        <w:rPr>
          <w:rFonts w:ascii="TH SarabunPSK" w:eastAsia="TH SarabunPSK" w:hAnsi="TH SarabunPSK" w:cs="TH SarabunPSK"/>
          <w:sz w:val="30"/>
          <w:szCs w:val="30"/>
        </w:rPr>
      </w:pP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         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5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2.2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/>
          <w:sz w:val="30"/>
          <w:szCs w:val="30"/>
        </w:rPr>
        <w:t>6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 xml:space="preserve">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เอกสารรับรองโรงงานผู้ผลิต 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Pure Polyurea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ผ่านมาตรฐาน </w:t>
      </w:r>
      <w:r w:rsidRPr="0093264E">
        <w:rPr>
          <w:rFonts w:ascii="TH SarabunPSK" w:eastAsia="TH SarabunPSK" w:hAnsi="TH SarabunPSK" w:cs="TH SarabunPSK"/>
          <w:sz w:val="30"/>
          <w:szCs w:val="30"/>
        </w:rPr>
        <w:t>ISO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 xml:space="preserve"> </w:t>
      </w:r>
      <w:r w:rsidRPr="0093264E">
        <w:rPr>
          <w:rFonts w:ascii="TH SarabunPSK" w:eastAsia="TH SarabunPSK" w:hAnsi="TH SarabunPSK" w:cs="TH SarabunPSK"/>
          <w:sz w:val="30"/>
          <w:szCs w:val="30"/>
        </w:rPr>
        <w:t>9001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: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2015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และ </w:t>
      </w:r>
      <w:r w:rsidRPr="0093264E">
        <w:rPr>
          <w:rFonts w:ascii="TH SarabunPSK" w:eastAsia="TH SarabunPSK" w:hAnsi="TH SarabunPSK" w:cs="TH SarabunPSK"/>
          <w:sz w:val="30"/>
          <w:szCs w:val="30"/>
        </w:rPr>
        <w:t>ISO 14001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: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2015     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โดยต้องลงนามประทับตรารับรองเอกสารถูกต้อง พร้อมระบุชื่อโครงการจาก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ผู้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ผลิต</w:t>
      </w:r>
    </w:p>
    <w:p w14:paraId="3873C21D" w14:textId="5FCC8A9E" w:rsidR="0093264E" w:rsidRPr="0093264E" w:rsidRDefault="0093264E" w:rsidP="0093264E">
      <w:pPr>
        <w:tabs>
          <w:tab w:val="left" w:pos="284"/>
          <w:tab w:val="left" w:pos="851"/>
        </w:tabs>
        <w:spacing w:line="276" w:lineRule="auto"/>
        <w:jc w:val="both"/>
        <w:rPr>
          <w:rFonts w:ascii="TH SarabunPSK" w:eastAsia="TH SarabunPSK" w:hAnsi="TH SarabunPSK" w:cs="TH SarabunPSK"/>
          <w:sz w:val="30"/>
          <w:szCs w:val="30"/>
          <w:u w:val="single"/>
        </w:rPr>
      </w:pPr>
      <w:r w:rsidRPr="0093264E">
        <w:rPr>
          <w:rFonts w:ascii="TH SarabunPSK" w:eastAsia="TH SarabunPSK" w:hAnsi="TH SarabunPSK" w:cs="TH SarabunPSK"/>
          <w:sz w:val="30"/>
          <w:szCs w:val="30"/>
        </w:rPr>
        <w:tab/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    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ab/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5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2.2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.</w:t>
      </w:r>
      <w:r w:rsidRPr="0093264E">
        <w:rPr>
          <w:rFonts w:ascii="TH SarabunPSK" w:eastAsia="TH SarabunPSK" w:hAnsi="TH SarabunPSK" w:cs="TH SarabunPSK" w:hint="cs"/>
          <w:sz w:val="30"/>
          <w:szCs w:val="30"/>
          <w:cs/>
        </w:rPr>
        <w:t>7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 เอกสาร </w:t>
      </w:r>
      <w:r w:rsidRPr="0093264E">
        <w:rPr>
          <w:rFonts w:ascii="TH SarabunPSK" w:eastAsia="TH SarabunPSK" w:hAnsi="TH SarabunPSK" w:cs="TH SarabunPSK"/>
          <w:sz w:val="30"/>
          <w:szCs w:val="30"/>
        </w:rPr>
        <w:t xml:space="preserve">TDS 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>(</w:t>
      </w:r>
      <w:r w:rsidRPr="0093264E">
        <w:rPr>
          <w:rFonts w:ascii="TH SarabunPSK" w:eastAsia="TH SarabunPSK" w:hAnsi="TH SarabunPSK" w:cs="TH SarabunPSK"/>
          <w:sz w:val="30"/>
          <w:szCs w:val="30"/>
        </w:rPr>
        <w:t>Technical Data Sheet</w:t>
      </w:r>
      <w:r w:rsidRPr="0093264E">
        <w:rPr>
          <w:rFonts w:ascii="TH SarabunPSK" w:eastAsia="TH SarabunPSK" w:hAnsi="TH SarabunPSK" w:cs="TH SarabunPSK"/>
          <w:sz w:val="30"/>
          <w:szCs w:val="30"/>
          <w:cs/>
        </w:rPr>
        <w:t xml:space="preserve">) คุณสมบัติของวัสดุ </w:t>
      </w:r>
      <w:r w:rsidRPr="0093264E">
        <w:rPr>
          <w:rFonts w:ascii="TH SarabunPSK" w:eastAsia="TH SarabunPSK" w:hAnsi="TH SarabunPSK" w:cs="TH SarabunPSK"/>
          <w:sz w:val="30"/>
          <w:szCs w:val="30"/>
          <w:u w:val="single"/>
        </w:rPr>
        <w:t>Composite Wrapping</w:t>
      </w:r>
    </w:p>
    <w:p w14:paraId="276A56B3" w14:textId="29C23664" w:rsidR="004247A6" w:rsidRDefault="004247A6" w:rsidP="0091537B">
      <w:pPr>
        <w:spacing w:line="264" w:lineRule="auto"/>
        <w:ind w:firstLine="720"/>
        <w:jc w:val="thaiDistribute"/>
        <w:rPr>
          <w:rFonts w:ascii="TH SarabunPSK" w:hAnsi="TH SarabunPSK" w:cs="TH SarabunPSK"/>
          <w:sz w:val="30"/>
          <w:szCs w:val="30"/>
        </w:rPr>
      </w:pPr>
      <w:r w:rsidRPr="00C722BE">
        <w:rPr>
          <w:rFonts w:ascii="TH SarabunPSK" w:hAnsi="TH SarabunPSK" w:cs="TH SarabunPSK"/>
          <w:sz w:val="30"/>
          <w:szCs w:val="30"/>
        </w:rPr>
        <w:t>5</w:t>
      </w:r>
      <w:r w:rsidRPr="00C722BE">
        <w:rPr>
          <w:rFonts w:ascii="TH SarabunPSK" w:hAnsi="TH SarabunPSK" w:cs="TH SarabunPSK"/>
          <w:sz w:val="30"/>
          <w:szCs w:val="30"/>
          <w:cs/>
        </w:rPr>
        <w:t>.</w:t>
      </w:r>
      <w:r w:rsidRPr="00C722BE">
        <w:rPr>
          <w:rFonts w:ascii="TH SarabunPSK" w:hAnsi="TH SarabunPSK" w:cs="TH SarabunPSK"/>
          <w:sz w:val="30"/>
          <w:szCs w:val="30"/>
        </w:rPr>
        <w:t>2</w:t>
      </w:r>
      <w:r w:rsidRPr="00C722BE">
        <w:rPr>
          <w:rFonts w:ascii="TH SarabunPSK" w:hAnsi="TH SarabunPSK" w:cs="TH SarabunPSK"/>
          <w:sz w:val="30"/>
          <w:szCs w:val="30"/>
          <w:cs/>
        </w:rPr>
        <w:t>.</w:t>
      </w:r>
      <w:r w:rsidRPr="00C722BE">
        <w:rPr>
          <w:rFonts w:ascii="TH SarabunPSK" w:hAnsi="TH SarabunPSK" w:cs="TH SarabunPSK"/>
          <w:sz w:val="30"/>
          <w:szCs w:val="30"/>
        </w:rPr>
        <w:t>3</w:t>
      </w:r>
      <w:r w:rsidRPr="00C722BE">
        <w:rPr>
          <w:rFonts w:ascii="TH SarabunPSK" w:hAnsi="TH SarabunPSK" w:cs="TH SarabunPSK"/>
          <w:sz w:val="30"/>
          <w:szCs w:val="30"/>
          <w:cs/>
        </w:rPr>
        <w:t xml:space="preserve"> สำเนาหลักฐานการขึ้นทะเบียนงานก่อสร้าง</w:t>
      </w:r>
      <w:r w:rsidR="00B74E25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C722BE">
        <w:rPr>
          <w:rFonts w:ascii="TH SarabunPSK" w:hAnsi="TH SarabunPSK" w:cs="TH SarabunPSK"/>
          <w:sz w:val="30"/>
          <w:szCs w:val="30"/>
          <w:cs/>
        </w:rPr>
        <w:t>สาขา</w:t>
      </w:r>
      <w:r w:rsidRPr="00C722BE">
        <w:rPr>
          <w:rFonts w:ascii="TH SarabunPSK" w:hAnsi="TH SarabunPSK" w:cs="TH SarabunPSK"/>
          <w:spacing w:val="-6"/>
          <w:sz w:val="30"/>
          <w:szCs w:val="30"/>
          <w:cs/>
        </w:rPr>
        <w:t>งานก่อสร้างเขื่อน</w:t>
      </w:r>
      <w:r w:rsidRPr="00C722BE">
        <w:rPr>
          <w:rFonts w:ascii="TH SarabunPSK" w:hAnsi="TH SarabunPSK" w:cs="TH SarabunPSK" w:hint="cs"/>
          <w:spacing w:val="-6"/>
          <w:sz w:val="30"/>
          <w:szCs w:val="30"/>
          <w:cs/>
        </w:rPr>
        <w:t>ป้องกันตลิ่งและชายฝั่ง</w:t>
      </w:r>
      <w:r w:rsidRPr="00C722BE">
        <w:rPr>
          <w:rFonts w:ascii="TH SarabunPSK" w:hAnsi="TH SarabunPSK" w:cs="TH SarabunPSK"/>
          <w:sz w:val="30"/>
          <w:szCs w:val="30"/>
          <w:cs/>
        </w:rPr>
        <w:t xml:space="preserve"> ไว้กับกรมบัญชีกลาง พร้อมทั้งรับรองสำเนาถูกต้อง (กรณีคณะกรรมการราคากลางได้ประกาศกำหนดให้งานก่อสร้างสาขานั้นต้องขึ้นทะเบียนผู้ประกอบการไว้กับกรมบัญชีกลาง) ตามข้อ </w:t>
      </w:r>
      <w:r w:rsidRPr="00C722BE">
        <w:rPr>
          <w:rFonts w:ascii="TH SarabunPSK" w:hAnsi="TH SarabunPSK" w:cs="TH SarabunPSK"/>
          <w:sz w:val="30"/>
          <w:szCs w:val="30"/>
        </w:rPr>
        <w:t>4</w:t>
      </w:r>
      <w:r w:rsidRPr="00C722BE">
        <w:rPr>
          <w:rFonts w:ascii="TH SarabunPSK" w:hAnsi="TH SarabunPSK" w:cs="TH SarabunPSK"/>
          <w:sz w:val="30"/>
          <w:szCs w:val="30"/>
          <w:cs/>
        </w:rPr>
        <w:t>.</w:t>
      </w:r>
      <w:r w:rsidRPr="00C722BE">
        <w:rPr>
          <w:rFonts w:ascii="TH SarabunPSK" w:hAnsi="TH SarabunPSK" w:cs="TH SarabunPSK" w:hint="cs"/>
          <w:sz w:val="30"/>
          <w:szCs w:val="30"/>
          <w:cs/>
        </w:rPr>
        <w:t xml:space="preserve">5 </w:t>
      </w:r>
      <w:r w:rsidR="0093264E">
        <w:rPr>
          <w:rFonts w:ascii="TH SarabunPSK" w:hAnsi="TH SarabunPSK" w:cs="TH SarabunPSK" w:hint="cs"/>
          <w:sz w:val="30"/>
          <w:szCs w:val="30"/>
          <w:cs/>
        </w:rPr>
        <w:t>(ถ้ามี)</w:t>
      </w:r>
    </w:p>
    <w:p w14:paraId="73210F66" w14:textId="77777777" w:rsidR="0091537B" w:rsidRPr="0091537B" w:rsidRDefault="0091537B" w:rsidP="0091537B">
      <w:pPr>
        <w:spacing w:line="264" w:lineRule="auto"/>
        <w:ind w:firstLine="720"/>
        <w:jc w:val="thaiDistribute"/>
        <w:rPr>
          <w:rFonts w:ascii="TH SarabunPSK" w:hAnsi="TH SarabunPSK" w:cs="TH SarabunPSK" w:hint="cs"/>
          <w:sz w:val="16"/>
          <w:szCs w:val="16"/>
          <w:cs/>
        </w:rPr>
      </w:pPr>
    </w:p>
    <w:p w14:paraId="17022934" w14:textId="77777777" w:rsidR="00633C20" w:rsidRPr="0058654A" w:rsidRDefault="00633C20" w:rsidP="00633C20">
      <w:pPr>
        <w:widowControl w:val="0"/>
        <w:spacing w:line="264" w:lineRule="auto"/>
        <w:rPr>
          <w:rFonts w:ascii="TH SarabunPSK" w:hAnsi="TH SarabunPSK" w:cs="TH SarabunPSK"/>
          <w:b/>
          <w:bCs/>
        </w:rPr>
      </w:pPr>
      <w:r w:rsidRPr="0058654A">
        <w:rPr>
          <w:rFonts w:ascii="TH SarabunPSK" w:hAnsi="TH SarabunPSK" w:cs="TH SarabunPSK"/>
          <w:b/>
          <w:bCs/>
        </w:rPr>
        <w:t>6</w:t>
      </w:r>
      <w:r w:rsidRPr="0058654A">
        <w:rPr>
          <w:rFonts w:ascii="TH SarabunPSK" w:hAnsi="TH SarabunPSK" w:cs="TH SarabunPSK"/>
          <w:b/>
          <w:bCs/>
          <w:cs/>
        </w:rPr>
        <w:t>.  หลักเกณฑ์การเสนอราคา</w:t>
      </w:r>
    </w:p>
    <w:p w14:paraId="48F380E3" w14:textId="77777777" w:rsidR="00633C20" w:rsidRPr="0058654A" w:rsidRDefault="00633C20" w:rsidP="00633C20">
      <w:pPr>
        <w:widowControl w:val="0"/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6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.1 เป็นไปตามข้อ 4. การเสนอราคาของเอกสารประกวดราคาจ้างก่อสร้างด้วยวิธีประกวดราคาอิเล็กทรอนิกส์ </w:t>
      </w:r>
      <w:r w:rsidRPr="0058654A">
        <w:rPr>
          <w:rFonts w:ascii="TH SarabunPSK" w:hAnsi="TH SarabunPSK" w:cs="TH SarabunPSK" w:hint="cs"/>
          <w:sz w:val="30"/>
          <w:szCs w:val="30"/>
          <w:cs/>
        </w:rPr>
        <w:t xml:space="preserve">    </w:t>
      </w:r>
      <w:r w:rsidRPr="0058654A">
        <w:rPr>
          <w:rFonts w:ascii="TH SarabunPSK" w:hAnsi="TH SarabunPSK" w:cs="TH SarabunPSK"/>
          <w:sz w:val="30"/>
          <w:szCs w:val="30"/>
          <w:cs/>
        </w:rPr>
        <w:t>(</w:t>
      </w:r>
      <w:r w:rsidRPr="0058654A">
        <w:rPr>
          <w:rFonts w:ascii="TH SarabunPSK" w:hAnsi="TH SarabunPSK" w:cs="TH SarabunPSK"/>
          <w:sz w:val="30"/>
          <w:szCs w:val="30"/>
        </w:rPr>
        <w:t>e</w:t>
      </w:r>
      <w:r w:rsidRPr="0058654A">
        <w:rPr>
          <w:rFonts w:ascii="TH SarabunPSK" w:hAnsi="TH SarabunPSK" w:cs="TH SarabunPSK"/>
          <w:sz w:val="30"/>
          <w:szCs w:val="30"/>
          <w:cs/>
        </w:rPr>
        <w:t>-</w:t>
      </w:r>
      <w:r w:rsidRPr="0058654A">
        <w:rPr>
          <w:rFonts w:ascii="TH SarabunPSK" w:hAnsi="TH SarabunPSK" w:cs="TH SarabunPSK"/>
          <w:sz w:val="30"/>
          <w:szCs w:val="30"/>
        </w:rPr>
        <w:t>bidding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) </w:t>
      </w:r>
    </w:p>
    <w:p w14:paraId="40A46BDE" w14:textId="77777777" w:rsidR="00633C20" w:rsidRPr="0058654A" w:rsidRDefault="00633C20" w:rsidP="00633C20">
      <w:pPr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6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>2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ให้ผู้ยื่นข้อเสนอกรอกรายละเอียดการเสนอราคาในใบเสนอราคาตามที่แนบในเอกสารประกวดราคาจ้างก่อสร้างด้วยวิธีประกวดราคาอิเล็กทรอนิกส์ (</w:t>
      </w:r>
      <w:r w:rsidRPr="0058654A">
        <w:rPr>
          <w:rFonts w:ascii="TH SarabunPSK" w:hAnsi="TH SarabunPSK" w:cs="TH SarabunPSK"/>
          <w:sz w:val="30"/>
          <w:szCs w:val="30"/>
        </w:rPr>
        <w:t>e</w:t>
      </w:r>
      <w:r w:rsidRPr="0058654A">
        <w:rPr>
          <w:rFonts w:ascii="TH SarabunPSK" w:hAnsi="TH SarabunPSK" w:cs="TH SarabunPSK"/>
          <w:sz w:val="30"/>
          <w:szCs w:val="30"/>
          <w:cs/>
        </w:rPr>
        <w:t>-</w:t>
      </w:r>
      <w:r w:rsidRPr="0058654A">
        <w:rPr>
          <w:rFonts w:ascii="TH SarabunPSK" w:hAnsi="TH SarabunPSK" w:cs="TH SarabunPSK"/>
          <w:sz w:val="30"/>
          <w:szCs w:val="30"/>
        </w:rPr>
        <w:t>bidding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) ให้ครบถ้วน โดยไม่ต้องยื่นใบแจ้งปริมาณงานและราคาและใบบัญชีรายการก่อสร้าง ในรูปแบบ </w:t>
      </w:r>
      <w:r w:rsidRPr="0058654A">
        <w:rPr>
          <w:rFonts w:ascii="TH SarabunPSK" w:hAnsi="TH SarabunPSK" w:cs="TH SarabunPSK"/>
          <w:sz w:val="30"/>
          <w:szCs w:val="30"/>
        </w:rPr>
        <w:t xml:space="preserve">PDF File </w:t>
      </w:r>
      <w:r w:rsidRPr="0058654A">
        <w:rPr>
          <w:rFonts w:ascii="TH SarabunPSK" w:hAnsi="TH SarabunPSK" w:cs="TH SarabunPSK"/>
          <w:sz w:val="30"/>
          <w:szCs w:val="30"/>
          <w:cs/>
        </w:rPr>
        <w:t>(</w:t>
      </w:r>
      <w:r w:rsidRPr="0058654A">
        <w:rPr>
          <w:rFonts w:ascii="TH SarabunPSK" w:hAnsi="TH SarabunPSK" w:cs="TH SarabunPSK"/>
          <w:sz w:val="30"/>
          <w:szCs w:val="30"/>
        </w:rPr>
        <w:t>Portable Document Format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) </w:t>
      </w:r>
    </w:p>
    <w:p w14:paraId="7ECAF099" w14:textId="77777777" w:rsidR="00633C20" w:rsidRPr="0058654A" w:rsidRDefault="00633C20" w:rsidP="00633C20">
      <w:pPr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58654A">
        <w:rPr>
          <w:rFonts w:ascii="TH SarabunPSK" w:hAnsi="TH SarabunPSK" w:cs="TH SarabunPSK"/>
          <w:sz w:val="30"/>
          <w:szCs w:val="30"/>
        </w:rPr>
        <w:t>6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>3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ก่อนเสนอราคา ผู้ยื่นข้อเสนอควรตรวจดูร่างสัญญา แบบรูป และรายการละเอียด ฯลฯ ให้ถี่ถ้วนและเข้าใจทั้งหมดเสียก่อนที่จะตกลงยื่นข้อเสนอตามเงื่อนไขที่ กฟผ. กำหนด</w:t>
      </w:r>
    </w:p>
    <w:p w14:paraId="4A7D0C53" w14:textId="77777777" w:rsidR="00633C20" w:rsidRPr="0058654A" w:rsidRDefault="00633C20" w:rsidP="00633C20">
      <w:pPr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6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>4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ผู้ยื่นข้อเสนอต้องคำนวณหาปริมาณงาน และจะต้องรับผิดชอบในความผิดพลาดของปริมาณงานที่เสนอ หากมีข้อสงสัยในปริมาณงาน ผู้ยื่นข้อเสนอจะต้องไปตรวจสอบเอง ณ สถานที่ก่อสร้าง ผู้ยื่นข้อเสนอจะนำมาเป็นข้ออ้างในการขอเบิกค่าใช้จ่ายจาก กฟผ. อีกไม่ได้ เว้นในกรณีที่มีการแก้ไขงานหรือเปลี่ยนแปลงรายละเอียดในแบบ ซึ่ง กฟผ. สงวนสิทธิ์ที่จะพิจารณาจ่ายให้หรือหักคืนจากผู้รับจ้าง</w:t>
      </w:r>
    </w:p>
    <w:p w14:paraId="3A4EB7FA" w14:textId="77777777" w:rsidR="00633C20" w:rsidRPr="0058654A" w:rsidRDefault="00633C20" w:rsidP="00633C20">
      <w:pPr>
        <w:spacing w:line="264" w:lineRule="auto"/>
        <w:ind w:firstLine="426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6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>5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สำหรับผู้ที่ได้รับการคัดเลือก ก่อนลงนามในสัญญา กฟผ. จะจัดทำแบบแสดงรายการ ปริมาณงาน และราคา โดยปรับราคาทุกรายการตามอัตราร้อยละที่ผู้ยื่นข้อเสนอได้เสนอราคา โดยเทียบกับราคากลางในการจัดซื้อจัดจ้างครั้งนี้ และนำรายละเอียดในการปรับลดราคาในแบบแสดงรายการ ปริมาณงาน และราคา ไปเป็นเอกสารแนบท้ายของสัญญา ตามหนังสือคณะกรรมการวินิจฉัยปัญหาการจัดซื้อจัดจ้างและการบริหารพัสดุภาครัฐ ที่ กค (กวจ) 0405.3/ว 232 ลงวันที่ 8 เมษายน 2568</w:t>
      </w:r>
    </w:p>
    <w:p w14:paraId="29DC7062" w14:textId="4AEC107E" w:rsidR="001E58A7" w:rsidRDefault="00633C20" w:rsidP="007906B4">
      <w:pPr>
        <w:widowControl w:val="0"/>
        <w:spacing w:line="264" w:lineRule="auto"/>
        <w:ind w:firstLine="426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6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>6</w:t>
      </w: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ราคาที่เสนอจะต้องเสนอกำหนดยืนราคาไม่น้อยกว่า 90 วัน ตั้งแต่วันเสนอราคา โดยภายในกำหนดยืนราคา </w:t>
      </w:r>
      <w:r w:rsidRPr="0058654A">
        <w:rPr>
          <w:rFonts w:ascii="TH SarabunPSK" w:hAnsi="TH SarabunPSK" w:cs="TH SarabunPSK" w:hint="cs"/>
          <w:sz w:val="30"/>
          <w:szCs w:val="30"/>
          <w:cs/>
        </w:rPr>
        <w:t xml:space="preserve">    </w:t>
      </w:r>
      <w:r w:rsidRPr="0058654A">
        <w:rPr>
          <w:rFonts w:ascii="TH SarabunPSK" w:hAnsi="TH SarabunPSK" w:cs="TH SarabunPSK"/>
          <w:sz w:val="30"/>
          <w:szCs w:val="30"/>
          <w:cs/>
        </w:rPr>
        <w:t>ผู้ยื่นข้อเสนอต้องรับผิดชอบราคาที่ตนได้เสนอไว้ และจะถอนการเสนอราคามิได้</w:t>
      </w:r>
    </w:p>
    <w:p w14:paraId="5D419307" w14:textId="77777777" w:rsidR="007906B4" w:rsidRPr="007906B4" w:rsidRDefault="007906B4" w:rsidP="007906B4">
      <w:pPr>
        <w:widowControl w:val="0"/>
        <w:spacing w:line="264" w:lineRule="auto"/>
        <w:ind w:firstLine="426"/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0A47AB77" w14:textId="77777777" w:rsidR="00633C20" w:rsidRPr="0058654A" w:rsidRDefault="00633C20" w:rsidP="007906B4">
      <w:pPr>
        <w:spacing w:line="264" w:lineRule="auto"/>
        <w:rPr>
          <w:rFonts w:ascii="TH SarabunPSK" w:hAnsi="TH SarabunPSK" w:cs="TH SarabunPSK"/>
          <w:sz w:val="30"/>
          <w:szCs w:val="30"/>
          <w:cs/>
        </w:rPr>
      </w:pPr>
      <w:r w:rsidRPr="0058654A">
        <w:rPr>
          <w:rFonts w:ascii="TH SarabunPSK" w:hAnsi="TH SarabunPSK" w:cs="TH SarabunPSK"/>
          <w:b/>
          <w:bCs/>
          <w:sz w:val="30"/>
          <w:szCs w:val="30"/>
        </w:rPr>
        <w:t>7</w:t>
      </w:r>
      <w:r w:rsidRPr="0058654A"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. หลักประกันการเสนอราคา</w:t>
      </w: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</w:p>
    <w:p w14:paraId="63DE4C0A" w14:textId="7E6A7FBF" w:rsidR="00633C20" w:rsidRPr="0093264E" w:rsidRDefault="00633C20" w:rsidP="0093264E">
      <w:pPr>
        <w:spacing w:line="264" w:lineRule="auto"/>
        <w:ind w:firstLine="450"/>
        <w:jc w:val="thaiDistribute"/>
        <w:rPr>
          <w:rFonts w:ascii="TH SarabunPSK" w:eastAsia="TH SarabunPSK" w:hAnsi="TH SarabunPSK" w:cs="TH SarabunPSK"/>
          <w:spacing w:val="-2"/>
          <w:kern w:val="30"/>
          <w:sz w:val="30"/>
          <w:szCs w:val="30"/>
        </w:rPr>
      </w:pPr>
      <w:r w:rsidRPr="0093264E">
        <w:rPr>
          <w:rFonts w:ascii="TH SarabunPSK" w:eastAsia="TH SarabunPSK" w:hAnsi="TH SarabunPSK" w:cs="TH SarabunPSK"/>
          <w:spacing w:val="-2"/>
          <w:kern w:val="30"/>
          <w:sz w:val="30"/>
          <w:szCs w:val="30"/>
          <w:cs/>
        </w:rPr>
        <w:t>กำหนดมูลค่าเป็นจำนวนเต็มในอัตราร้อยละ</w:t>
      </w:r>
      <w:r w:rsidRPr="0093264E">
        <w:rPr>
          <w:rFonts w:ascii="TH SarabunPSK" w:eastAsia="TH SarabunPSK" w:hAnsi="TH SarabunPSK" w:cs="TH SarabunPSK" w:hint="cs"/>
          <w:spacing w:val="-2"/>
          <w:kern w:val="30"/>
          <w:sz w:val="30"/>
          <w:szCs w:val="30"/>
          <w:cs/>
        </w:rPr>
        <w:t xml:space="preserve"> 5</w:t>
      </w:r>
      <w:r w:rsidRPr="0093264E">
        <w:rPr>
          <w:rFonts w:ascii="TH SarabunPSK" w:eastAsia="TH SarabunPSK" w:hAnsi="TH SarabunPSK" w:cs="TH SarabunPSK"/>
          <w:spacing w:val="-2"/>
          <w:kern w:val="30"/>
          <w:sz w:val="30"/>
          <w:szCs w:val="30"/>
          <w:cs/>
        </w:rPr>
        <w:t xml:space="preserve"> ของวงเงินงบประมาณรวมภาษีมูลค่าเพิ่ม เป็นเงิน</w:t>
      </w:r>
      <w:r w:rsidRPr="0093264E">
        <w:rPr>
          <w:rFonts w:ascii="TH SarabunPSK" w:eastAsia="TH SarabunPSK" w:hAnsi="TH SarabunPSK" w:cs="TH SarabunPSK"/>
          <w:spacing w:val="-2"/>
          <w:kern w:val="30"/>
          <w:sz w:val="30"/>
          <w:szCs w:val="30"/>
        </w:rPr>
        <w:t xml:space="preserve"> </w:t>
      </w:r>
      <w:r w:rsidR="0093264E" w:rsidRPr="0093264E">
        <w:rPr>
          <w:rFonts w:ascii="TH SarabunPSK" w:eastAsia="TH SarabunPSK" w:hAnsi="TH SarabunPSK" w:cs="TH SarabunPSK"/>
          <w:spacing w:val="-2"/>
          <w:kern w:val="30"/>
          <w:sz w:val="30"/>
          <w:szCs w:val="30"/>
        </w:rPr>
        <w:t xml:space="preserve">1,767,600.00 </w:t>
      </w:r>
      <w:r w:rsidR="0093264E" w:rsidRPr="0093264E">
        <w:rPr>
          <w:rFonts w:ascii="TH SarabunPSK" w:eastAsia="TH SarabunPSK" w:hAnsi="TH SarabunPSK" w:cs="TH SarabunPSK" w:hint="cs"/>
          <w:spacing w:val="-2"/>
          <w:kern w:val="30"/>
          <w:sz w:val="30"/>
          <w:szCs w:val="30"/>
          <w:cs/>
        </w:rPr>
        <w:t>บาท (หนึ่งล้านเจ็ดแสนหกหมื่นเจ็ดพันหกร้อยบาทถ้วน)</w:t>
      </w:r>
    </w:p>
    <w:p w14:paraId="3A7AB1D9" w14:textId="77777777" w:rsidR="007906B4" w:rsidRPr="007906B4" w:rsidRDefault="007906B4" w:rsidP="007906B4">
      <w:pPr>
        <w:spacing w:line="264" w:lineRule="auto"/>
        <w:ind w:firstLine="676"/>
        <w:jc w:val="thaiDistribute"/>
        <w:rPr>
          <w:rFonts w:ascii="TH SarabunPSK" w:eastAsia="TH SarabunPSK" w:hAnsi="TH SarabunPSK" w:cs="TH SarabunPSK" w:hint="cs"/>
          <w:sz w:val="16"/>
          <w:szCs w:val="16"/>
        </w:rPr>
      </w:pPr>
    </w:p>
    <w:p w14:paraId="1B32C145" w14:textId="77777777" w:rsidR="00633C20" w:rsidRPr="0058654A" w:rsidRDefault="00633C20" w:rsidP="007906B4">
      <w:pPr>
        <w:spacing w:line="264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58654A">
        <w:rPr>
          <w:rFonts w:ascii="TH SarabunPSK" w:hAnsi="TH SarabunPSK" w:cs="TH SarabunPSK"/>
          <w:b/>
          <w:bCs/>
          <w:sz w:val="30"/>
          <w:szCs w:val="30"/>
        </w:rPr>
        <w:t>8</w:t>
      </w: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>. หลักเกณฑ์การพิจารณา</w:t>
      </w:r>
    </w:p>
    <w:p w14:paraId="052D26B9" w14:textId="77777777" w:rsidR="00633C20" w:rsidRPr="0058654A" w:rsidRDefault="00633C20" w:rsidP="00633C20">
      <w:pPr>
        <w:widowControl w:val="0"/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8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>1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เป็นไปตามหัวข้อหลักเกณฑ์และสิทธิในการพิจารณาของเอกสารประกวดราคาจ้างก่อสร้างด้วยวิธีประกวดราคาอิเล็กทรอนิกส์ (</w:t>
      </w:r>
      <w:r w:rsidRPr="0058654A">
        <w:rPr>
          <w:rFonts w:ascii="TH SarabunPSK" w:hAnsi="TH SarabunPSK" w:cs="TH SarabunPSK"/>
          <w:sz w:val="30"/>
          <w:szCs w:val="30"/>
        </w:rPr>
        <w:t>e</w:t>
      </w:r>
      <w:r w:rsidRPr="0058654A">
        <w:rPr>
          <w:rFonts w:ascii="TH SarabunPSK" w:hAnsi="TH SarabunPSK" w:cs="TH SarabunPSK"/>
          <w:sz w:val="30"/>
          <w:szCs w:val="30"/>
          <w:cs/>
        </w:rPr>
        <w:t>-</w:t>
      </w:r>
      <w:r w:rsidRPr="0058654A">
        <w:rPr>
          <w:rFonts w:ascii="TH SarabunPSK" w:hAnsi="TH SarabunPSK" w:cs="TH SarabunPSK"/>
          <w:sz w:val="30"/>
          <w:szCs w:val="30"/>
        </w:rPr>
        <w:t>bidding</w:t>
      </w:r>
      <w:r w:rsidRPr="0058654A">
        <w:rPr>
          <w:rFonts w:ascii="TH SarabunPSK" w:hAnsi="TH SarabunPSK" w:cs="TH SarabunPSK"/>
          <w:sz w:val="30"/>
          <w:szCs w:val="30"/>
          <w:cs/>
        </w:rPr>
        <w:t>)</w:t>
      </w:r>
    </w:p>
    <w:p w14:paraId="30333298" w14:textId="77777777" w:rsidR="00633C20" w:rsidRPr="0058654A" w:rsidRDefault="00633C20" w:rsidP="007906B4">
      <w:pPr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lastRenderedPageBreak/>
        <w:t>8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 xml:space="preserve">2 </w:t>
      </w:r>
      <w:r w:rsidRPr="0058654A">
        <w:rPr>
          <w:rFonts w:ascii="TH SarabunPSK" w:hAnsi="TH SarabunPSK" w:cs="TH SarabunPSK"/>
          <w:sz w:val="30"/>
          <w:szCs w:val="30"/>
          <w:cs/>
        </w:rPr>
        <w:t>กฟผ. จะพิจารณาตัดสินโดยใช้หลักเกณฑ์ราคา โดยรับราคาผู้ยื่นข้อเสนอรายที่เสนอรายละเอียดถูกต้องตามข้อกำหนด กฟผ. และมีราคารวมต่ำสุด</w:t>
      </w:r>
    </w:p>
    <w:p w14:paraId="3728AB37" w14:textId="77777777" w:rsidR="00633C20" w:rsidRPr="0058654A" w:rsidRDefault="00633C20" w:rsidP="00633C20">
      <w:pPr>
        <w:spacing w:line="264" w:lineRule="auto"/>
        <w:ind w:firstLine="450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8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>3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ผู้ยื่นข้อเสนอต้องเสนอราคาให้ครบถ้วนตามขอบเขตของงาน</w:t>
      </w:r>
    </w:p>
    <w:p w14:paraId="609B9273" w14:textId="0A7D5D9A" w:rsidR="00633C20" w:rsidRDefault="00633C20" w:rsidP="007906B4">
      <w:pPr>
        <w:spacing w:line="264" w:lineRule="auto"/>
        <w:ind w:firstLine="452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8</w:t>
      </w:r>
      <w:r w:rsidRPr="0058654A">
        <w:rPr>
          <w:rFonts w:ascii="TH SarabunPSK" w:hAnsi="TH SarabunPSK" w:cs="TH SarabunPSK"/>
          <w:sz w:val="30"/>
          <w:szCs w:val="30"/>
          <w:cs/>
        </w:rPr>
        <w:t>.</w:t>
      </w:r>
      <w:r w:rsidRPr="0058654A">
        <w:rPr>
          <w:rFonts w:ascii="TH SarabunPSK" w:hAnsi="TH SarabunPSK" w:cs="TH SarabunPSK"/>
          <w:sz w:val="30"/>
          <w:szCs w:val="30"/>
        </w:rPr>
        <w:t>4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กรณีที่ผู้ยื่นข้อเสนอรายที่เสนอราคาต่ำสุด เสนอราคาต่ำจนคาดหมายได้ว่าไม่อาจดำเนินงานตาม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เงื่อนไขเฉพาะงาน</w:t>
      </w:r>
      <w:r w:rsidRPr="0058654A">
        <w:rPr>
          <w:rFonts w:ascii="TH SarabunPSK" w:hAnsi="TH SarabunPSK" w:cs="TH SarabunPSK"/>
          <w:sz w:val="30"/>
          <w:szCs w:val="30"/>
          <w:cs/>
        </w:rPr>
        <w:t>ได้ กฟผ. จะให้ผู้ยื่นข้อเสนอนั้นชี้แจงและแสดงหลักฐานที่ทำให้เชื่อได้ว่า ผู้ยื่นข้อเสนอสามารถดำเนินการตาม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เงื่อนไขเฉพาะงาน</w:t>
      </w:r>
      <w:r w:rsidRPr="0058654A">
        <w:rPr>
          <w:rFonts w:ascii="TH SarabunPSK" w:hAnsi="TH SarabunPSK" w:cs="TH SarabunPSK"/>
          <w:sz w:val="30"/>
          <w:szCs w:val="30"/>
          <w:cs/>
        </w:rPr>
        <w:t>ให้เสร็จสมบูรณ์ หากคำชี้แจงไม่เป็นที่รับฟังได้ กฟผ. มีสิทธิที่จะไม่รับข้อเสนอหรือไม่รับราคาของผู้ยื่นข้อเสนอรายนั้น ทั้งนี้ ผู้ยื่นข้อเสนอดังกล่าวไม่มีสิทธิเรียกร้องค่าใช้จ่ายหรือค่าเสียหายใดๆ จาก กฟผ.</w:t>
      </w:r>
    </w:p>
    <w:p w14:paraId="067C9BAA" w14:textId="77777777" w:rsidR="007906B4" w:rsidRPr="007906B4" w:rsidRDefault="007906B4" w:rsidP="007906B4">
      <w:pPr>
        <w:spacing w:line="264" w:lineRule="auto"/>
        <w:ind w:firstLine="452"/>
        <w:jc w:val="thaiDistribute"/>
        <w:rPr>
          <w:rFonts w:ascii="TH SarabunPSK" w:eastAsia="TH SarabunPSK" w:hAnsi="TH SarabunPSK" w:cs="TH SarabunPSK" w:hint="cs"/>
          <w:sz w:val="16"/>
          <w:szCs w:val="16"/>
        </w:rPr>
      </w:pPr>
    </w:p>
    <w:p w14:paraId="77EF9A9F" w14:textId="2604DE31" w:rsidR="00633C20" w:rsidRPr="0058654A" w:rsidRDefault="00633C20" w:rsidP="00633C20">
      <w:pPr>
        <w:tabs>
          <w:tab w:val="left" w:pos="1418"/>
        </w:tabs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58654A">
        <w:rPr>
          <w:rFonts w:ascii="TH SarabunPSK" w:hAnsi="TH SarabunPSK" w:cs="TH SarabunPSK"/>
          <w:b/>
          <w:bCs/>
          <w:sz w:val="30"/>
          <w:szCs w:val="30"/>
        </w:rPr>
        <w:t>9</w:t>
      </w: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>. กำหนดเวลาแล้วเสร็จ</w:t>
      </w:r>
    </w:p>
    <w:p w14:paraId="3E0BB209" w14:textId="77777777" w:rsidR="00633C20" w:rsidRPr="0058654A" w:rsidRDefault="00633C20" w:rsidP="00A4310B">
      <w:pPr>
        <w:spacing w:line="264" w:lineRule="auto"/>
        <w:ind w:firstLine="36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  <w:cs/>
        </w:rPr>
        <w:t>ภายใน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กำหนด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14</w:t>
      </w:r>
      <w:r w:rsidRPr="0058654A">
        <w:rPr>
          <w:rFonts w:ascii="TH SarabunPSK" w:hAnsi="TH SarabunPSK" w:cs="TH SarabunPSK"/>
          <w:sz w:val="30"/>
          <w:szCs w:val="30"/>
        </w:rPr>
        <w:t xml:space="preserve"> 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วัน 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นับถัดจากวันที่ลงนามในสัญญา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ผู้รับจ้างจะต้องเสนอแผนการทำงานให้เป็นที่พอใจแก่ กฟผ. โดยแสดงถึงขั้นตอนของการทำงานและกำหนดเวลาที่ต้องใช้ในการทำงานหลักต่าง ๆ ให้แล้วเสร็จ</w:t>
      </w:r>
    </w:p>
    <w:p w14:paraId="61B9C8E0" w14:textId="77777777" w:rsidR="00633C20" w:rsidRPr="0058654A" w:rsidRDefault="00633C20" w:rsidP="00633C20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9</w:t>
      </w:r>
      <w:r w:rsidRPr="0058654A">
        <w:rPr>
          <w:rFonts w:ascii="TH SarabunPSK" w:hAnsi="TH SarabunPSK" w:cs="TH SarabunPSK"/>
          <w:sz w:val="30"/>
          <w:szCs w:val="30"/>
          <w:cs/>
        </w:rPr>
        <w:t>.1 กรณีสัญญาอายุเกิน 60 วัน ผู้รับจ้างจะต้องทำตารางการจัดทำแผนการใช้พัสดุที่ผลิตภายในประเทศ, ตารางการจัดทำแผนการใช้เหล็กที่ผลิตภายในประเทศ มานำเสนอให้ กฟผ. ตามตัวอย่างเอกสารแนบท้ายสัญญา (ถ้ามี)</w:t>
      </w:r>
      <w:r w:rsidRPr="0058654A">
        <w:rPr>
          <w:rFonts w:ascii="TH SarabunPSK" w:hAnsi="TH SarabunPSK" w:cs="TH SarabunPSK"/>
          <w:i/>
          <w:iCs/>
          <w:sz w:val="30"/>
          <w:szCs w:val="30"/>
          <w:cs/>
        </w:rPr>
        <w:t xml:space="preserve"> </w:t>
      </w:r>
      <w:r w:rsidRPr="0058654A">
        <w:rPr>
          <w:rFonts w:ascii="TH SarabunPSK" w:hAnsi="TH SarabunPSK" w:cs="TH SarabunPSK"/>
          <w:sz w:val="30"/>
          <w:szCs w:val="30"/>
          <w:cs/>
        </w:rPr>
        <w:t>ดังนี้</w:t>
      </w:r>
    </w:p>
    <w:p w14:paraId="2F5C2FC3" w14:textId="77777777" w:rsidR="00633C20" w:rsidRPr="0058654A" w:rsidRDefault="00633C20" w:rsidP="00633C20">
      <w:pPr>
        <w:spacing w:line="264" w:lineRule="auto"/>
        <w:ind w:left="1350" w:right="28" w:hanging="567"/>
        <w:jc w:val="thaiDistribute"/>
        <w:rPr>
          <w:rFonts w:ascii="TH SarabunPSK" w:hAnsi="TH SarabunPSK" w:cs="TH SarabunPSK"/>
          <w:i/>
          <w:iCs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9</w:t>
      </w:r>
      <w:r w:rsidRPr="0058654A">
        <w:rPr>
          <w:rFonts w:ascii="TH SarabunPSK" w:hAnsi="TH SarabunPSK" w:cs="TH SarabunPSK"/>
          <w:sz w:val="30"/>
          <w:szCs w:val="30"/>
          <w:cs/>
        </w:rPr>
        <w:t>.1.1 จัดทำแผนการใช้พัสดุที่ผลิตภายในประเทศไม่น้อยกว่าร้อยละ 60 ของมูลค่าพัสดุที่</w:t>
      </w:r>
      <w:r w:rsidRPr="0058654A">
        <w:rPr>
          <w:rFonts w:ascii="TH SarabunPSK" w:hAnsi="TH SarabunPSK" w:cs="TH SarabunPSK"/>
          <w:spacing w:val="-8"/>
          <w:sz w:val="30"/>
          <w:szCs w:val="30"/>
          <w:cs/>
        </w:rPr>
        <w:t xml:space="preserve">จะใช้ในงานก่อสร้างทั้งหมดตามสัญญา ภายใน </w:t>
      </w:r>
      <w:r w:rsidRPr="0058654A">
        <w:rPr>
          <w:rFonts w:ascii="TH SarabunPSK" w:hAnsi="TH SarabunPSK" w:cs="TH SarabunPSK"/>
          <w:spacing w:val="-8"/>
          <w:sz w:val="30"/>
          <w:szCs w:val="30"/>
        </w:rPr>
        <w:t>60</w:t>
      </w:r>
      <w:r w:rsidRPr="0058654A">
        <w:rPr>
          <w:rFonts w:ascii="TH SarabunPSK" w:hAnsi="TH SarabunPSK" w:cs="TH SarabunPSK"/>
          <w:spacing w:val="-8"/>
          <w:sz w:val="30"/>
          <w:szCs w:val="30"/>
          <w:cs/>
        </w:rPr>
        <w:t xml:space="preserve"> วัน นับถัดจากวันที่ได้ลงนามสัญญา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ตามตารางการจัดทำแผนการใช้พัสดุที่ผลิตภายในประเทศ  </w:t>
      </w:r>
    </w:p>
    <w:p w14:paraId="7EA12560" w14:textId="77777777" w:rsidR="00633C20" w:rsidRPr="0058654A" w:rsidRDefault="00633C20" w:rsidP="00633C20">
      <w:pPr>
        <w:spacing w:line="264" w:lineRule="auto"/>
        <w:ind w:left="1350" w:right="28" w:hanging="567"/>
        <w:jc w:val="thaiDistribute"/>
        <w:rPr>
          <w:rFonts w:ascii="TH SarabunPSK" w:hAnsi="TH SarabunPSK" w:cs="TH SarabunPSK"/>
          <w:i/>
          <w:iCs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9</w:t>
      </w:r>
      <w:r w:rsidRPr="0058654A">
        <w:rPr>
          <w:rFonts w:ascii="TH SarabunPSK" w:hAnsi="TH SarabunPSK" w:cs="TH SarabunPSK"/>
          <w:sz w:val="30"/>
          <w:szCs w:val="30"/>
          <w:cs/>
        </w:rPr>
        <w:t>.1.2 จัดทำแผนการใช้เหล็กที่ผลิตภายในประเทศไม่น้อยกว่าร้อยละ 90 ของปริมาณเหล็กที่ต้องใช้ทั้งหมดตามสัญญา ภายใน</w:t>
      </w:r>
      <w:r w:rsidRPr="0058654A">
        <w:rPr>
          <w:rFonts w:ascii="TH SarabunPSK" w:hAnsi="TH SarabunPSK" w:cs="TH SarabunPSK"/>
          <w:spacing w:val="-8"/>
          <w:sz w:val="30"/>
          <w:szCs w:val="30"/>
          <w:cs/>
        </w:rPr>
        <w:t xml:space="preserve"> </w:t>
      </w:r>
      <w:r w:rsidRPr="0058654A">
        <w:rPr>
          <w:rFonts w:ascii="TH SarabunPSK" w:hAnsi="TH SarabunPSK" w:cs="TH SarabunPSK"/>
          <w:spacing w:val="-8"/>
          <w:sz w:val="30"/>
          <w:szCs w:val="30"/>
        </w:rPr>
        <w:t>60</w:t>
      </w:r>
      <w:r w:rsidRPr="0058654A">
        <w:rPr>
          <w:rFonts w:ascii="TH SarabunPSK" w:hAnsi="TH SarabunPSK" w:cs="TH SarabunPSK"/>
          <w:spacing w:val="-8"/>
          <w:sz w:val="30"/>
          <w:szCs w:val="30"/>
          <w:cs/>
        </w:rPr>
        <w:t xml:space="preserve"> 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วัน นับถัดจากวันที่ได้ลงนามสัญญา ตามตารางการจัดทำแผนการใช้เหล็กที่ผลิตภายในประเทศ </w:t>
      </w:r>
    </w:p>
    <w:p w14:paraId="0723D667" w14:textId="7386DC7F" w:rsidR="00633C20" w:rsidRPr="0058654A" w:rsidRDefault="00633C20" w:rsidP="00633C20">
      <w:pPr>
        <w:spacing w:line="264" w:lineRule="auto"/>
        <w:ind w:left="1350" w:right="28" w:hanging="567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9</w:t>
      </w:r>
      <w:r w:rsidRPr="0058654A">
        <w:rPr>
          <w:rFonts w:ascii="TH SarabunPSK" w:hAnsi="TH SarabunPSK" w:cs="TH SarabunPSK"/>
          <w:sz w:val="30"/>
          <w:szCs w:val="30"/>
          <w:cs/>
        </w:rPr>
        <w:t>.1.</w:t>
      </w:r>
      <w:r w:rsidRPr="0058654A">
        <w:rPr>
          <w:rFonts w:ascii="TH SarabunPSK" w:hAnsi="TH SarabunPSK" w:cs="TH SarabunPSK"/>
          <w:sz w:val="30"/>
          <w:szCs w:val="30"/>
        </w:rPr>
        <w:t xml:space="preserve">3 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หากผู้รับจ้างไม่สามารถจัดหาพัสดุที่ผลิตในประเทศหรือการใช้เหล็กที่ผลิตภายในประเทศตามที่ได้เคยแจ้งไว้ในแผนการใช้พัสดุที่ผลิตภายในประเทศหรือแผนการใช้เหล็กที่ผลิตภายในประเทศดังกล่าว </w:t>
      </w:r>
      <w:r w:rsidR="007906B4">
        <w:rPr>
          <w:rFonts w:ascii="TH SarabunPSK" w:hAnsi="TH SarabunPSK" w:cs="TH SarabunPSK" w:hint="cs"/>
          <w:sz w:val="30"/>
          <w:szCs w:val="30"/>
          <w:cs/>
        </w:rPr>
        <w:t xml:space="preserve">      </w:t>
      </w:r>
      <w:r w:rsidRPr="0058654A">
        <w:rPr>
          <w:rFonts w:ascii="TH SarabunPSK" w:hAnsi="TH SarabunPSK" w:cs="TH SarabunPSK"/>
          <w:sz w:val="30"/>
          <w:szCs w:val="30"/>
          <w:cs/>
        </w:rPr>
        <w:t>ให้ผู้รับจ้างแก้ไขตารางการจัดทำแผนการใช้พัสดุที่ผลิตในประเทศหรือแผนการใช้เหล็กที่ผลิตภายในประเทศส่งให้ กฟผ. พิจารณาก่อนการส่งมอบงาน</w:t>
      </w:r>
    </w:p>
    <w:p w14:paraId="04E4F115" w14:textId="048C11B9" w:rsidR="00633C20" w:rsidRPr="0058654A" w:rsidRDefault="00633C20" w:rsidP="00633C20">
      <w:pPr>
        <w:spacing w:line="264" w:lineRule="auto"/>
        <w:ind w:left="1350" w:right="28" w:hanging="567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</w:rPr>
        <w:t>9.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1.4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ก่อนส่งมอบงานวัสดุ อุปกรณ์และเศษวัสดุต่างๆ ของผู้รับจ้างจะต้องขนออกนอกเขต กฟผ</w:t>
      </w:r>
      <w:r w:rsidRPr="0058654A">
        <w:rPr>
          <w:rFonts w:ascii="TH SarabunPSK" w:hAnsi="TH SarabunPSK" w:cs="TH SarabunPSK"/>
          <w:sz w:val="30"/>
          <w:szCs w:val="30"/>
        </w:rPr>
        <w:t>.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ถ้าเป็นวัสดุอุปกรณ์ ของ กฟผ</w:t>
      </w:r>
      <w:r w:rsidRPr="0058654A">
        <w:rPr>
          <w:rFonts w:ascii="TH SarabunPSK" w:hAnsi="TH SarabunPSK" w:cs="TH SarabunPSK"/>
          <w:sz w:val="30"/>
          <w:szCs w:val="30"/>
        </w:rPr>
        <w:t xml:space="preserve">. </w:t>
      </w:r>
      <w:r w:rsidRPr="0058654A">
        <w:rPr>
          <w:rFonts w:ascii="TH SarabunPSK" w:hAnsi="TH SarabunPSK" w:cs="TH SarabunPSK"/>
          <w:sz w:val="30"/>
          <w:szCs w:val="30"/>
          <w:cs/>
        </w:rPr>
        <w:t>ให้นำไปเก็บ ณ</w:t>
      </w:r>
      <w:r>
        <w:rPr>
          <w:rFonts w:ascii="TH SarabunPSK" w:hAnsi="TH SarabunPSK" w:cs="TH SarabunPSK"/>
          <w:sz w:val="30"/>
          <w:szCs w:val="30"/>
        </w:rPr>
        <w:t xml:space="preserve"> </w:t>
      </w:r>
      <w:r w:rsidRPr="0058654A">
        <w:rPr>
          <w:rFonts w:ascii="TH SarabunPSK" w:hAnsi="TH SarabunPSK" w:cs="TH SarabunPSK"/>
          <w:sz w:val="30"/>
          <w:szCs w:val="30"/>
          <w:cs/>
        </w:rPr>
        <w:t>จุดที่กำหนด พร้อมทำความสะอาดและปรับแต่งสถานที่ให้เรียบร้อยจึงจะส่งมอบงานได้</w:t>
      </w:r>
    </w:p>
    <w:p w14:paraId="5E0166ED" w14:textId="75DF7B57" w:rsidR="00633C20" w:rsidRPr="0058654A" w:rsidRDefault="00633C20" w:rsidP="00633C20">
      <w:pPr>
        <w:spacing w:line="264" w:lineRule="auto"/>
        <w:ind w:left="1350" w:right="28" w:hanging="567"/>
        <w:jc w:val="thaiDistribute"/>
        <w:rPr>
          <w:rFonts w:ascii="TH SarabunPSK" w:hAnsi="TH SarabunPSK" w:cs="TH SarabunPSK"/>
          <w:i/>
          <w:iCs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  <w:cs/>
        </w:rPr>
        <w:t>9.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1.5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งานจ้างเหมาตามสัญญานี้กำหนดให้ผู้รับจ้างจัดทำรายงาน ขั้นตอน และรายละเอียดในการดำเนินงาน ซึ่งเก็บข้อมูลตั้งแต่ก่อนเริ่มงานไปจนถึงงานแล้วเสร็จเป็น </w:t>
      </w:r>
      <w:r w:rsidRPr="0058654A">
        <w:rPr>
          <w:rFonts w:ascii="TH SarabunPSK" w:hAnsi="TH SarabunPSK" w:cs="TH SarabunPSK"/>
          <w:sz w:val="30"/>
          <w:szCs w:val="30"/>
        </w:rPr>
        <w:t xml:space="preserve">Electronic File </w:t>
      </w:r>
      <w:r w:rsidRPr="0058654A">
        <w:rPr>
          <w:rFonts w:ascii="TH SarabunPSK" w:hAnsi="TH SarabunPSK" w:cs="TH SarabunPSK"/>
          <w:sz w:val="30"/>
          <w:szCs w:val="30"/>
          <w:cs/>
        </w:rPr>
        <w:t>นามสกุล .</w:t>
      </w:r>
      <w:r w:rsidRPr="0058654A">
        <w:rPr>
          <w:rFonts w:ascii="TH SarabunPSK" w:hAnsi="TH SarabunPSK" w:cs="TH SarabunPSK"/>
          <w:sz w:val="30"/>
          <w:szCs w:val="30"/>
        </w:rPr>
        <w:t xml:space="preserve">doc .pdf </w:t>
      </w:r>
      <w:r w:rsidRPr="0058654A">
        <w:rPr>
          <w:rFonts w:ascii="TH SarabunPSK" w:hAnsi="TH SarabunPSK" w:cs="TH SarabunPSK"/>
          <w:sz w:val="30"/>
          <w:szCs w:val="30"/>
          <w:cs/>
        </w:rPr>
        <w:t>และ</w:t>
      </w:r>
      <w:r w:rsidRPr="0058654A">
        <w:rPr>
          <w:rFonts w:ascii="TH SarabunPSK" w:hAnsi="TH SarabunPSK" w:cs="TH SarabunPSK"/>
          <w:sz w:val="30"/>
          <w:szCs w:val="30"/>
        </w:rPr>
        <w:t>.dwg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(</w:t>
      </w:r>
      <w:r w:rsidRPr="0058654A">
        <w:rPr>
          <w:rFonts w:ascii="TH SarabunPSK" w:hAnsi="TH SarabunPSK" w:cs="TH SarabunPSK"/>
          <w:sz w:val="30"/>
          <w:szCs w:val="30"/>
        </w:rPr>
        <w:t>Auto CAD 2008</w:t>
      </w:r>
      <w:r w:rsidRPr="0058654A">
        <w:rPr>
          <w:rFonts w:ascii="TH SarabunPSK" w:hAnsi="TH SarabunPSK" w:cs="TH SarabunPSK"/>
          <w:sz w:val="30"/>
          <w:szCs w:val="30"/>
          <w:cs/>
        </w:rPr>
        <w:t>) ลงใน</w:t>
      </w:r>
      <w:r w:rsidRPr="0058654A">
        <w:rPr>
          <w:rFonts w:ascii="TH SarabunPSK" w:hAnsi="TH SarabunPSK" w:cs="TH SarabunPSK"/>
          <w:sz w:val="30"/>
          <w:szCs w:val="30"/>
        </w:rPr>
        <w:t xml:space="preserve"> USB Flash Drive</w:t>
      </w:r>
      <w:r>
        <w:rPr>
          <w:rFonts w:ascii="TH SarabunPSK" w:hAnsi="TH SarabunPSK" w:cs="TH SarabunPSK"/>
          <w:sz w:val="30"/>
          <w:szCs w:val="30"/>
        </w:rPr>
        <w:t xml:space="preserve"> 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และ </w:t>
      </w:r>
      <w:r w:rsidRPr="0058654A">
        <w:rPr>
          <w:rFonts w:ascii="TH SarabunPSK" w:hAnsi="TH SarabunPSK" w:cs="TH SarabunPSK"/>
          <w:sz w:val="30"/>
          <w:szCs w:val="30"/>
        </w:rPr>
        <w:t xml:space="preserve">Paper </w:t>
      </w:r>
      <w:r w:rsidRPr="0058654A">
        <w:rPr>
          <w:rFonts w:ascii="TH SarabunPSK" w:hAnsi="TH SarabunPSK" w:cs="TH SarabunPSK"/>
          <w:sz w:val="30"/>
          <w:szCs w:val="30"/>
          <w:cs/>
        </w:rPr>
        <w:t>อย่างละ 2</w:t>
      </w:r>
      <w:r w:rsidRPr="0058654A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58654A">
        <w:rPr>
          <w:rFonts w:ascii="TH SarabunPSK" w:hAnsi="TH SarabunPSK" w:cs="TH SarabunPSK"/>
          <w:sz w:val="30"/>
          <w:szCs w:val="30"/>
          <w:cs/>
        </w:rPr>
        <w:t>ชุด ส่งมอบให้ กฟผ</w:t>
      </w:r>
      <w:r w:rsidRPr="0058654A">
        <w:rPr>
          <w:rFonts w:ascii="TH SarabunPSK" w:hAnsi="TH SarabunPSK" w:cs="TH SarabunPSK"/>
          <w:sz w:val="30"/>
          <w:szCs w:val="30"/>
        </w:rPr>
        <w:t xml:space="preserve">. </w:t>
      </w:r>
      <w:r w:rsidR="007906B4">
        <w:rPr>
          <w:rFonts w:ascii="TH SarabunPSK" w:hAnsi="TH SarabunPSK" w:cs="TH SarabunPSK" w:hint="cs"/>
          <w:sz w:val="30"/>
          <w:szCs w:val="30"/>
          <w:cs/>
        </w:rPr>
        <w:t xml:space="preserve">   </w:t>
      </w:r>
      <w:r w:rsidRPr="0058654A">
        <w:rPr>
          <w:rFonts w:ascii="TH SarabunPSK" w:hAnsi="TH SarabunPSK" w:cs="TH SarabunPSK"/>
          <w:sz w:val="30"/>
          <w:szCs w:val="30"/>
          <w:cs/>
        </w:rPr>
        <w:t>ในวันส่งมอบงาน</w:t>
      </w:r>
    </w:p>
    <w:p w14:paraId="4A977474" w14:textId="54EF9578" w:rsidR="00633C20" w:rsidRDefault="00E04081" w:rsidP="00E04081">
      <w:pPr>
        <w:tabs>
          <w:tab w:val="left" w:pos="81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 xml:space="preserve">ผู้รับจ้างต้องเริ่มทำงานที่รับจ้างภายในกำหนด </w:t>
      </w:r>
      <w:r w:rsidR="00633C20" w:rsidRPr="0058654A">
        <w:rPr>
          <w:rFonts w:ascii="TH SarabunPSK" w:hAnsi="TH SarabunPSK" w:cs="TH SarabunPSK" w:hint="cs"/>
          <w:sz w:val="30"/>
          <w:szCs w:val="30"/>
          <w:cs/>
        </w:rPr>
        <w:t xml:space="preserve">7 </w:t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>วัน นับ</w:t>
      </w:r>
      <w:r w:rsidR="00633C20" w:rsidRPr="0058654A">
        <w:rPr>
          <w:rFonts w:ascii="TH SarabunPSK" w:hAnsi="TH SarabunPSK" w:cs="TH SarabunPSK" w:hint="cs"/>
          <w:sz w:val="30"/>
          <w:szCs w:val="30"/>
          <w:cs/>
        </w:rPr>
        <w:t>ถัด</w:t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>จาก</w:t>
      </w:r>
      <w:r w:rsidR="00633C20" w:rsidRPr="0058654A">
        <w:rPr>
          <w:rFonts w:ascii="TH SarabunPSK" w:hAnsi="TH SarabunPSK" w:cs="TH SarabunPSK" w:hint="cs"/>
          <w:sz w:val="30"/>
          <w:szCs w:val="30"/>
          <w:cs/>
        </w:rPr>
        <w:t>วันที่ได้รับหนังสือแจ้งจาก กฟผ. ให้เริ่มงาน</w:t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 xml:space="preserve"> และจะต้องทำงานให้แล้วเสร็จภายในกำหนด </w:t>
      </w:r>
      <w:r w:rsidR="00633C20" w:rsidRPr="0058654A">
        <w:rPr>
          <w:rFonts w:ascii="TH SarabunPSK" w:hAnsi="TH SarabunPSK" w:cs="TH SarabunPSK" w:hint="cs"/>
          <w:sz w:val="30"/>
          <w:szCs w:val="30"/>
          <w:cs/>
        </w:rPr>
        <w:t xml:space="preserve">360 </w:t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>วั</w:t>
      </w:r>
      <w:r w:rsidR="00633C20" w:rsidRPr="0058654A">
        <w:rPr>
          <w:rFonts w:ascii="TH SarabunPSK" w:hAnsi="TH SarabunPSK" w:cs="TH SarabunPSK" w:hint="cs"/>
          <w:sz w:val="30"/>
          <w:szCs w:val="30"/>
          <w:cs/>
        </w:rPr>
        <w:t xml:space="preserve">น นับตั้งแต่วันที่ กฟผ. แจ้งกำหนดให้เริ่มงาน </w:t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>ทั้งนี้ไม่นับรวมวันที่</w:t>
      </w:r>
      <w:r w:rsidR="007906B4">
        <w:rPr>
          <w:rFonts w:ascii="TH SarabunPSK" w:hAnsi="TH SarabunPSK" w:cs="TH SarabunPSK" w:hint="cs"/>
          <w:sz w:val="30"/>
          <w:szCs w:val="30"/>
          <w:cs/>
        </w:rPr>
        <w:t xml:space="preserve">      </w:t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>ผู้ควบคุมงาน กฟผ</w:t>
      </w:r>
      <w:r w:rsidR="00633C20" w:rsidRPr="0058654A">
        <w:rPr>
          <w:rFonts w:ascii="TH SarabunPSK" w:hAnsi="TH SarabunPSK" w:cs="TH SarabunPSK"/>
          <w:sz w:val="30"/>
          <w:szCs w:val="30"/>
        </w:rPr>
        <w:t xml:space="preserve">. </w:t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 xml:space="preserve">สั่งหยุดงาน </w:t>
      </w:r>
      <w:r w:rsidR="00633C20" w:rsidRPr="0058654A">
        <w:rPr>
          <w:rFonts w:ascii="TH SarabunPSK" w:hAnsi="TH SarabunPSK" w:cs="TH SarabunPSK"/>
          <w:sz w:val="30"/>
          <w:szCs w:val="30"/>
        </w:rPr>
        <w:t>(</w:t>
      </w:r>
      <w:r w:rsidR="00633C20" w:rsidRPr="0058654A">
        <w:rPr>
          <w:rFonts w:ascii="TH SarabunPSK" w:hAnsi="TH SarabunPSK" w:cs="TH SarabunPSK"/>
          <w:sz w:val="30"/>
          <w:szCs w:val="30"/>
          <w:cs/>
        </w:rPr>
        <w:t>ยกเว้นการสั่งหยุดงานเนื่องจากผู้รับจ้างปฏิบัติงานไม่ถูกต้องตาม เงื่อนไขเฉพาะงาน หรือตามรายการควบคุมงานก่อสร้าง</w:t>
      </w:r>
      <w:r w:rsidR="00633C20" w:rsidRPr="0058654A">
        <w:rPr>
          <w:rFonts w:ascii="TH SarabunPSK" w:hAnsi="TH SarabunPSK" w:cs="TH SarabunPSK"/>
          <w:sz w:val="30"/>
          <w:szCs w:val="30"/>
        </w:rPr>
        <w:t>)</w:t>
      </w:r>
    </w:p>
    <w:p w14:paraId="051279AC" w14:textId="3E02C15E" w:rsidR="00633C20" w:rsidRDefault="00633C20" w:rsidP="00633C20">
      <w:pPr>
        <w:tabs>
          <w:tab w:val="left" w:pos="1418"/>
        </w:tabs>
        <w:jc w:val="thaiDistribute"/>
        <w:rPr>
          <w:rFonts w:ascii="TH SarabunPSK" w:hAnsi="TH SarabunPSK" w:cs="TH SarabunPSK"/>
          <w:sz w:val="30"/>
          <w:szCs w:val="30"/>
        </w:rPr>
      </w:pPr>
    </w:p>
    <w:p w14:paraId="15716C9E" w14:textId="77777777" w:rsidR="00633C20" w:rsidRPr="0058654A" w:rsidRDefault="00633C20" w:rsidP="00633C20">
      <w:pPr>
        <w:spacing w:line="264" w:lineRule="auto"/>
        <w:ind w:right="28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  <w:r w:rsidRPr="0058654A">
        <w:rPr>
          <w:rFonts w:ascii="TH SarabunPSK" w:hAnsi="TH SarabunPSK" w:cs="TH SarabunPSK"/>
          <w:b/>
          <w:bCs/>
          <w:sz w:val="30"/>
          <w:szCs w:val="30"/>
        </w:rPr>
        <w:lastRenderedPageBreak/>
        <w:t>10</w:t>
      </w: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>. การรับประกันความชำรุดบกพร่อง</w:t>
      </w:r>
    </w:p>
    <w:p w14:paraId="3B6093CF" w14:textId="7552EAA7" w:rsidR="00633C20" w:rsidRDefault="00633C20" w:rsidP="00633C20">
      <w:pPr>
        <w:spacing w:line="264" w:lineRule="auto"/>
        <w:ind w:right="28" w:firstLine="450"/>
        <w:jc w:val="thaiDistribute"/>
        <w:rPr>
          <w:rFonts w:ascii="TH SarabunPSK" w:hAnsi="TH SarabunPSK" w:cs="TH SarabunPSK"/>
          <w:spacing w:val="-6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  <w:cs/>
        </w:rPr>
        <w:t>ผู้รับจ้างจะต้องรับประกันความชำรุดบกพร่องหรือเสียหายของงานจ้างที่เกิดขึ้นภายในระยะเวลาไม่น้อยกว่า</w:t>
      </w:r>
      <w:r w:rsidRPr="0058654A">
        <w:rPr>
          <w:rFonts w:ascii="TH SarabunPSK" w:hAnsi="TH SarabunPSK" w:cs="TH SarabunPSK" w:hint="cs"/>
          <w:sz w:val="30"/>
          <w:szCs w:val="30"/>
          <w:cs/>
        </w:rPr>
        <w:t xml:space="preserve"> 5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 ปี นับถัดจากวันที่ กฟผ. ได้รับมอบงานงวดสุดท้ายของงานทั้งหมดตามสัญญา หากมีเหตุชำรุดบกพร่องหรือเสียหายเกิดขึ้น ซึ่งความชำรุดบกพร่องหรือเสียหายนั้นเกิดจากความบกพร่องของผู้รับจ้างอันเกิดจากการใช้วัสดุที่ไม่ถูกต้องหรือทำไว้</w:t>
      </w:r>
      <w:r w:rsidR="007906B4">
        <w:rPr>
          <w:rFonts w:ascii="TH SarabunPSK" w:hAnsi="TH SarabunPSK" w:cs="TH SarabunPSK" w:hint="cs"/>
          <w:sz w:val="30"/>
          <w:szCs w:val="30"/>
          <w:cs/>
        </w:rPr>
        <w:t xml:space="preserve">     </w:t>
      </w:r>
      <w:r w:rsidRPr="0058654A">
        <w:rPr>
          <w:rFonts w:ascii="TH SarabunPSK" w:hAnsi="TH SarabunPSK" w:cs="TH SarabunPSK"/>
          <w:sz w:val="30"/>
          <w:szCs w:val="30"/>
          <w:cs/>
        </w:rPr>
        <w:t>ไม่เรียบร้อย หรือทำไม่ถูกต้องตามมาตรฐานแห่งหลักวิชา ผู้รับจ้าง</w:t>
      </w:r>
      <w:r w:rsidRPr="0058654A">
        <w:rPr>
          <w:rFonts w:ascii="TH SarabunPSK" w:hAnsi="TH SarabunPSK" w:cs="TH SarabunPSK"/>
          <w:spacing w:val="-6"/>
          <w:sz w:val="30"/>
          <w:szCs w:val="30"/>
          <w:cs/>
        </w:rPr>
        <w:t>จะต้องรีบทำการแก้ไขให้เป็นที่เรียบร้อยโดยไม่ชักช้า</w:t>
      </w:r>
      <w:r w:rsidR="007906B4">
        <w:rPr>
          <w:rFonts w:ascii="TH SarabunPSK" w:hAnsi="TH SarabunPSK" w:cs="TH SarabunPSK" w:hint="cs"/>
          <w:spacing w:val="-6"/>
          <w:sz w:val="30"/>
          <w:szCs w:val="30"/>
          <w:cs/>
        </w:rPr>
        <w:t xml:space="preserve">  </w:t>
      </w:r>
      <w:r w:rsidRPr="0058654A">
        <w:rPr>
          <w:rFonts w:ascii="TH SarabunPSK" w:hAnsi="TH SarabunPSK" w:cs="TH SarabunPSK"/>
          <w:spacing w:val="-6"/>
          <w:sz w:val="30"/>
          <w:szCs w:val="30"/>
          <w:cs/>
        </w:rPr>
        <w:t xml:space="preserve"> โดย กฟผ. ไม่ต้องออกเงินใดๆ ในการนี้ทั้งสิ้น หากผู้รับจ้างไม่กระทำการดังกล่าวภายในกำหนด </w:t>
      </w:r>
      <w:r w:rsidRPr="0058654A">
        <w:rPr>
          <w:rFonts w:ascii="TH SarabunPSK" w:hAnsi="TH SarabunPSK" w:cs="TH SarabunPSK" w:hint="cs"/>
          <w:spacing w:val="-6"/>
          <w:sz w:val="30"/>
          <w:szCs w:val="30"/>
          <w:cs/>
        </w:rPr>
        <w:t>15</w:t>
      </w:r>
      <w:r w:rsidRPr="0058654A">
        <w:rPr>
          <w:rFonts w:ascii="TH SarabunPSK" w:hAnsi="TH SarabunPSK" w:cs="TH SarabunPSK" w:hint="cs"/>
          <w:i/>
          <w:iCs/>
          <w:spacing w:val="-6"/>
          <w:sz w:val="30"/>
          <w:szCs w:val="30"/>
          <w:cs/>
        </w:rPr>
        <w:t xml:space="preserve"> </w:t>
      </w:r>
      <w:r w:rsidRPr="0058654A">
        <w:rPr>
          <w:rFonts w:ascii="TH SarabunPSK" w:hAnsi="TH SarabunPSK" w:cs="TH SarabunPSK"/>
          <w:spacing w:val="-6"/>
          <w:sz w:val="30"/>
          <w:szCs w:val="30"/>
          <w:cs/>
        </w:rPr>
        <w:t>วัน นับถัดจากวันที่ได้รับแจ้งเป็นหนังสือจาก กฟผ. หรือไม่ทำการแก้ไขให้ถูกต้องเรียบร้อยภายในเวลาที่ กฟผ. กำหนด กฟผ. มีสิทธิที่จะทำการนั้นเองหรือจ้างผู้อื่นให้ทำงานนั้น โดยผู้รับจ้างต้องเป็นผู้ออกค่าใช้จ่ายเองทั้งสิ้น</w:t>
      </w:r>
    </w:p>
    <w:p w14:paraId="0901043A" w14:textId="77777777" w:rsidR="007906B4" w:rsidRPr="007906B4" w:rsidRDefault="007906B4" w:rsidP="00633C20">
      <w:pPr>
        <w:spacing w:line="264" w:lineRule="auto"/>
        <w:ind w:right="28" w:firstLine="450"/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326ECC49" w14:textId="77777777" w:rsidR="00633C20" w:rsidRPr="0058654A" w:rsidRDefault="00633C20" w:rsidP="007906B4">
      <w:pPr>
        <w:spacing w:line="264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58654A">
        <w:rPr>
          <w:rFonts w:ascii="TH SarabunPSK" w:hAnsi="TH SarabunPSK" w:cs="TH SarabunPSK"/>
          <w:b/>
          <w:bCs/>
          <w:sz w:val="30"/>
          <w:szCs w:val="30"/>
        </w:rPr>
        <w:t>11</w:t>
      </w: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 xml:space="preserve">. หลักประกันสัญญา </w:t>
      </w:r>
    </w:p>
    <w:p w14:paraId="5F9FE1A3" w14:textId="2DFF7847" w:rsidR="00633C20" w:rsidRDefault="00633C20" w:rsidP="00633C20">
      <w:pPr>
        <w:spacing w:line="264" w:lineRule="auto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  <w:cs/>
        </w:rPr>
        <w:t>กำหนดเป็นจำนวนเต็มใน</w:t>
      </w:r>
      <w:r w:rsidRPr="0058654A">
        <w:rPr>
          <w:rFonts w:ascii="TH SarabunPSK" w:eastAsia="TH SarabunPSK" w:hAnsi="TH SarabunPSK" w:cs="TH SarabunPSK"/>
          <w:sz w:val="30"/>
          <w:szCs w:val="30"/>
          <w:cs/>
        </w:rPr>
        <w:t>อัตราร้อยละ</w:t>
      </w:r>
      <w:r w:rsidRPr="0058654A">
        <w:rPr>
          <w:rFonts w:ascii="TH SarabunPSK" w:hAnsi="TH SarabunPSK" w:cs="TH SarabunPSK" w:hint="cs"/>
          <w:sz w:val="30"/>
          <w:szCs w:val="30"/>
          <w:cs/>
        </w:rPr>
        <w:t xml:space="preserve"> 5 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ของมูลค่าตามสัญญา </w:t>
      </w:r>
    </w:p>
    <w:p w14:paraId="3CB600F4" w14:textId="77777777" w:rsidR="007906B4" w:rsidRPr="007906B4" w:rsidRDefault="007906B4" w:rsidP="00633C20">
      <w:pPr>
        <w:spacing w:line="264" w:lineRule="auto"/>
        <w:ind w:firstLine="450"/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529D8DFA" w14:textId="77777777" w:rsidR="00633C20" w:rsidRPr="0058654A" w:rsidRDefault="00633C20" w:rsidP="007906B4">
      <w:pPr>
        <w:spacing w:line="264" w:lineRule="auto"/>
        <w:ind w:right="28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  <w:r w:rsidRPr="0058654A">
        <w:rPr>
          <w:rFonts w:ascii="TH SarabunPSK" w:hAnsi="TH SarabunPSK" w:cs="TH SarabunPSK"/>
          <w:b/>
          <w:bCs/>
          <w:sz w:val="30"/>
          <w:szCs w:val="30"/>
        </w:rPr>
        <w:t>12</w:t>
      </w: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>. การเปลี่ยนแปลงงาน</w:t>
      </w:r>
    </w:p>
    <w:p w14:paraId="015C805F" w14:textId="77777777" w:rsidR="00633C20" w:rsidRPr="00633C20" w:rsidRDefault="00633C20" w:rsidP="00633C20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633C20">
        <w:rPr>
          <w:rFonts w:ascii="TH SarabunPSK" w:hAnsi="TH SarabunPSK" w:cs="TH SarabunPSK"/>
          <w:sz w:val="30"/>
          <w:szCs w:val="30"/>
          <w:cs/>
        </w:rPr>
        <w:t>กฟผ. มีสิทธิ์ที่จะทำการแก้ไขเพิ่มเติมหรือลดงานจากแบบ และรายการเดิมได้ทุกอย่าง โดยไม่ต้องเลิกสัญญานี้ ราคาที่เปลี่ยนแปลงของการเพิ่มหรือลดงานจะคิดราคาต่อหน่วยในสัญญา (ถ้ามี) ในกรณีที่ไม่มีราคาต่อหน่วย จะคิดและตกลงราคากันใหม่เพื่อความเหมาะสม โดยถือหลักวิธีคิดข้อใดข้อหนึ่งดังนี้</w:t>
      </w:r>
    </w:p>
    <w:p w14:paraId="54B57A1A" w14:textId="77777777" w:rsidR="00633C20" w:rsidRPr="00633C20" w:rsidRDefault="00633C20" w:rsidP="00633C20">
      <w:pPr>
        <w:pStyle w:val="List"/>
        <w:tabs>
          <w:tab w:val="left" w:pos="851"/>
          <w:tab w:val="left" w:pos="1204"/>
          <w:tab w:val="left" w:pos="1701"/>
          <w:tab w:val="left" w:pos="2030"/>
          <w:tab w:val="left" w:pos="2506"/>
        </w:tabs>
        <w:jc w:val="thaiDistribute"/>
        <w:rPr>
          <w:rFonts w:ascii="TH SarabunPSK" w:hAnsi="TH SarabunPSK"/>
          <w:sz w:val="30"/>
          <w:szCs w:val="30"/>
        </w:rPr>
      </w:pPr>
      <w:r w:rsidRPr="00633C20">
        <w:rPr>
          <w:rFonts w:ascii="TH SarabunPSK" w:eastAsia="TH SarabunPSK" w:hAnsi="TH SarabunPSK"/>
          <w:sz w:val="30"/>
          <w:szCs w:val="30"/>
          <w:cs/>
        </w:rPr>
        <w:tab/>
      </w:r>
      <w:r w:rsidRPr="00633C20">
        <w:rPr>
          <w:rFonts w:ascii="TH SarabunPSK" w:hAnsi="TH SarabunPSK"/>
          <w:sz w:val="30"/>
          <w:szCs w:val="30"/>
          <w:cs/>
        </w:rPr>
        <w:t xml:space="preserve">ก. สำหรับงานในสภาพและประเภทเดียวกัน ให้คิดจากราคาต่อหน่วยในราคางานเพื่อการเบิกจ่ายเงินที่ กฟผ. อนุมัติ หรือราคาต่อหน่วยในสัญญา </w:t>
      </w:r>
      <w:r w:rsidRPr="00633C20">
        <w:rPr>
          <w:rFonts w:ascii="TH SarabunPSK" w:hAnsi="TH SarabunPSK"/>
          <w:sz w:val="30"/>
          <w:szCs w:val="30"/>
          <w:cs/>
        </w:rPr>
        <w:tab/>
      </w:r>
    </w:p>
    <w:p w14:paraId="511A1D20" w14:textId="77777777" w:rsidR="00633C20" w:rsidRPr="00633C20" w:rsidRDefault="00633C20" w:rsidP="00633C20">
      <w:pPr>
        <w:pStyle w:val="List"/>
        <w:tabs>
          <w:tab w:val="left" w:pos="851"/>
          <w:tab w:val="left" w:pos="1204"/>
          <w:tab w:val="left" w:pos="1701"/>
          <w:tab w:val="left" w:pos="2030"/>
          <w:tab w:val="left" w:pos="2506"/>
        </w:tabs>
        <w:jc w:val="thaiDistribute"/>
        <w:rPr>
          <w:rFonts w:ascii="TH SarabunPSK" w:hAnsi="TH SarabunPSK"/>
          <w:sz w:val="30"/>
          <w:szCs w:val="30"/>
          <w:cs/>
        </w:rPr>
      </w:pPr>
      <w:r w:rsidRPr="00633C20">
        <w:rPr>
          <w:rFonts w:ascii="TH SarabunPSK" w:hAnsi="TH SarabunPSK"/>
          <w:sz w:val="30"/>
          <w:szCs w:val="30"/>
          <w:cs/>
        </w:rPr>
        <w:tab/>
        <w:t>ข.  โดยตกลงราคากับผู้รับจ้าง คิดราคาค่าวัสดุ ค่าแรง ค่าเครื่องจักร เครื่องมือ และค่าใช้จ่ายอื่นๆ ที่จำเป็น</w:t>
      </w:r>
    </w:p>
    <w:p w14:paraId="1D695EB2" w14:textId="1F82235B" w:rsidR="00633C20" w:rsidRDefault="00633C20" w:rsidP="00A4310B">
      <w:pPr>
        <w:tabs>
          <w:tab w:val="left" w:pos="45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 w:rsidRPr="00633C20">
        <w:rPr>
          <w:rFonts w:ascii="TH SarabunPSK" w:hAnsi="TH SarabunPSK" w:cs="TH SarabunPSK"/>
          <w:sz w:val="30"/>
          <w:szCs w:val="30"/>
          <w:cs/>
        </w:rPr>
        <w:t xml:space="preserve">ถ้าการเปลี่ยนแปลงรูปแบบและรายการตามข้อความในข้อนี้ มีผลทำให้เปลี่ยนแปลงเวลาการทำงานตามสัญญา </w:t>
      </w:r>
      <w:r w:rsidR="00A4310B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633C20">
        <w:rPr>
          <w:rFonts w:ascii="TH SarabunPSK" w:hAnsi="TH SarabunPSK" w:cs="TH SarabunPSK"/>
          <w:sz w:val="30"/>
          <w:szCs w:val="30"/>
          <w:cs/>
        </w:rPr>
        <w:t>ผู้รับจ้างจะต้องแจ้งความจำนงขอขยายเวลาแล้วเสร็จของงาน โดยดำเนินการพร้อมกับการตกลงราคา มิฉะนั้นให้ถือว่ากำหนดแล้วเสร็จของงานคงเดิมไม่เปลี่ยนแปลง</w:t>
      </w:r>
    </w:p>
    <w:p w14:paraId="5F31F874" w14:textId="77777777" w:rsidR="007906B4" w:rsidRPr="007906B4" w:rsidRDefault="007906B4" w:rsidP="00633C20">
      <w:pPr>
        <w:tabs>
          <w:tab w:val="left" w:pos="540"/>
        </w:tabs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74B3DE96" w14:textId="77777777" w:rsidR="00633C20" w:rsidRPr="0058654A" w:rsidRDefault="00633C20" w:rsidP="007906B4">
      <w:pPr>
        <w:spacing w:line="264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>1</w:t>
      </w:r>
      <w:r w:rsidRPr="0058654A">
        <w:rPr>
          <w:rFonts w:ascii="TH SarabunPSK" w:hAnsi="TH SarabunPSK" w:cs="TH SarabunPSK"/>
          <w:b/>
          <w:bCs/>
          <w:sz w:val="30"/>
          <w:szCs w:val="30"/>
        </w:rPr>
        <w:t>3</w:t>
      </w:r>
      <w:r w:rsidRPr="0058654A">
        <w:rPr>
          <w:rFonts w:ascii="TH SarabunPSK" w:hAnsi="TH SarabunPSK" w:cs="TH SarabunPSK"/>
          <w:b/>
          <w:bCs/>
          <w:sz w:val="30"/>
          <w:szCs w:val="30"/>
          <w:cs/>
        </w:rPr>
        <w:t>. ค่าจ้างและการจ่ายเงิน</w:t>
      </w:r>
    </w:p>
    <w:p w14:paraId="2CC3C61F" w14:textId="77777777" w:rsidR="00882F6D" w:rsidRPr="00882F6D" w:rsidRDefault="00633C20" w:rsidP="00A4310B">
      <w:pPr>
        <w:spacing w:line="264" w:lineRule="auto"/>
        <w:ind w:firstLine="450"/>
        <w:jc w:val="thaiDistribute"/>
        <w:rPr>
          <w:rFonts w:ascii="TH SarabunPSK" w:hAnsi="TH SarabunPSK" w:cs="TH SarabunPSK"/>
          <w:strike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  <w:cs/>
        </w:rPr>
        <w:t>1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3</w:t>
      </w:r>
      <w:r w:rsidRPr="0058654A">
        <w:rPr>
          <w:rFonts w:ascii="TH SarabunPSK" w:hAnsi="TH SarabunPSK" w:cs="TH SarabunPSK"/>
          <w:sz w:val="30"/>
          <w:szCs w:val="30"/>
          <w:cs/>
        </w:rPr>
        <w:t xml:space="preserve">.1 </w:t>
      </w:r>
      <w:r w:rsidR="00882F6D" w:rsidRPr="00882F6D">
        <w:rPr>
          <w:rFonts w:ascii="TH SarabunPSK" w:hAnsi="TH SarabunPSK" w:cs="TH SarabunPSK"/>
          <w:sz w:val="30"/>
          <w:szCs w:val="30"/>
          <w:cs/>
        </w:rPr>
        <w:t>กฟผ. จะจ่ายค่าจ้าง ซึ่งได้รวมภาษีมูลค่าเพิ่มตลอดจนภาษีอากรอื่นๆ และค่าใช้จ่ายทั้งปวงด้วยแล้ว</w:t>
      </w:r>
      <w:r w:rsidR="00882F6D" w:rsidRPr="00882F6D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882F6D" w:rsidRPr="00882F6D">
        <w:rPr>
          <w:rFonts w:ascii="TH SarabunPSK" w:hAnsi="TH SarabunPSK" w:cs="TH SarabunPSK"/>
          <w:sz w:val="30"/>
          <w:szCs w:val="30"/>
          <w:cs/>
        </w:rPr>
        <w:t xml:space="preserve"> โดยถือราคาต่อหน่วยเป็นเกณฑ์ โดยจะจ่ายค่าจ้างต่อหน่วยของงานแต่ละรายการที่ได้ทำเสร็จจริงถึงวันสิ้นเดือนของทุกเดือน ยกเว้นงวดสุดท้าย</w:t>
      </w:r>
      <w:r w:rsidR="00882F6D" w:rsidRPr="00882F6D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882F6D" w:rsidRPr="00882F6D">
        <w:rPr>
          <w:rFonts w:ascii="TH SarabunPSK" w:hAnsi="TH SarabunPSK" w:cs="TH SarabunPSK"/>
          <w:sz w:val="30"/>
          <w:szCs w:val="30"/>
          <w:cs/>
        </w:rPr>
        <w:t>ตามราคาต่อหน่วยที่กำหนดไว้ใน</w:t>
      </w:r>
      <w:r w:rsidR="00882F6D" w:rsidRPr="00882F6D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882F6D" w:rsidRPr="00882F6D">
        <w:rPr>
          <w:rFonts w:ascii="TH SarabunPSK" w:hAnsi="TH SarabunPSK" w:cs="TH SarabunPSK"/>
          <w:sz w:val="30"/>
          <w:szCs w:val="30"/>
          <w:cs/>
        </w:rPr>
        <w:t xml:space="preserve">ใบแจ้งปริมาณงานและราคา </w:t>
      </w:r>
    </w:p>
    <w:p w14:paraId="48CD63D8" w14:textId="18498982" w:rsidR="00633C20" w:rsidRPr="0058654A" w:rsidRDefault="00633C20" w:rsidP="00A4310B">
      <w:pPr>
        <w:pStyle w:val="BodyTextIndent21"/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58654A">
        <w:rPr>
          <w:rFonts w:ascii="TH SarabunPSK" w:hAnsi="TH SarabunPSK" w:cs="TH SarabunPSK"/>
          <w:sz w:val="30"/>
          <w:szCs w:val="30"/>
          <w:cs/>
        </w:rPr>
        <w:t>1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3</w:t>
      </w:r>
      <w:r w:rsidRPr="0058654A">
        <w:rPr>
          <w:rFonts w:ascii="TH SarabunPSK" w:hAnsi="TH SarabunPSK" w:cs="TH SarabunPSK"/>
          <w:sz w:val="30"/>
          <w:szCs w:val="30"/>
          <w:cs/>
        </w:rPr>
        <w:t>.2 ผู้รับจ้างต้องทำรายละเอียดลงในแบบฟอร์มราคางานเพื่อการเบิกจ่ายเงิน ขออนุมัติต่อ กฟผ. ก่อนการ</w:t>
      </w:r>
      <w:r w:rsidR="007F5AD9">
        <w:rPr>
          <w:rFonts w:ascii="TH SarabunPSK" w:hAnsi="TH SarabunPSK" w:cs="TH SarabunPSK" w:hint="cs"/>
          <w:sz w:val="30"/>
          <w:szCs w:val="30"/>
          <w:cs/>
        </w:rPr>
        <w:t xml:space="preserve">       </w:t>
      </w:r>
      <w:r w:rsidRPr="0058654A">
        <w:rPr>
          <w:rFonts w:ascii="TH SarabunPSK" w:hAnsi="TH SarabunPSK" w:cs="TH SarabunPSK"/>
          <w:sz w:val="30"/>
          <w:szCs w:val="30"/>
          <w:cs/>
        </w:rPr>
        <w:t>เบิกจ่ายเงินเป็นงวดตามข้อ 1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3</w:t>
      </w:r>
      <w:r w:rsidRPr="0058654A">
        <w:rPr>
          <w:rFonts w:ascii="TH SarabunPSK" w:hAnsi="TH SarabunPSK" w:cs="TH SarabunPSK"/>
          <w:sz w:val="30"/>
          <w:szCs w:val="30"/>
          <w:cs/>
        </w:rPr>
        <w:t>.1 ทั้งนี้ กฟผ. มีสิทธิที่จะให้ผู้รับจ้างแก้ไขรายการและราคางานให้ถูกต้องตามความเป็นจริง โดยมีราคารวมของงานคงเดิม</w:t>
      </w:r>
    </w:p>
    <w:p w14:paraId="0E5B9C15" w14:textId="6A74AFBE" w:rsidR="00633C20" w:rsidRDefault="00633C20" w:rsidP="00A4310B">
      <w:pPr>
        <w:tabs>
          <w:tab w:val="left" w:pos="45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ab/>
      </w:r>
      <w:r w:rsidRPr="0058654A">
        <w:rPr>
          <w:rFonts w:ascii="TH SarabunPSK" w:hAnsi="TH SarabunPSK" w:cs="TH SarabunPSK"/>
          <w:sz w:val="30"/>
          <w:szCs w:val="30"/>
          <w:cs/>
        </w:rPr>
        <w:t>1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3</w:t>
      </w:r>
      <w:r w:rsidRPr="0058654A">
        <w:rPr>
          <w:rFonts w:ascii="TH SarabunPSK" w:hAnsi="TH SarabunPSK" w:cs="TH SarabunPSK"/>
          <w:sz w:val="30"/>
          <w:szCs w:val="30"/>
          <w:cs/>
        </w:rPr>
        <w:t>.3 ผู้รับจ้างอาจจะขอรับเงินเพียงงวดเดียวเมื่องานแล้วเสร็จสมบูรณ์แทนข้อ 1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3</w:t>
      </w:r>
      <w:r w:rsidRPr="0058654A">
        <w:rPr>
          <w:rFonts w:ascii="TH SarabunPSK" w:hAnsi="TH SarabunPSK" w:cs="TH SarabunPSK"/>
          <w:sz w:val="30"/>
          <w:szCs w:val="30"/>
          <w:cs/>
        </w:rPr>
        <w:t>.1 และ 1</w:t>
      </w:r>
      <w:r w:rsidRPr="0058654A">
        <w:rPr>
          <w:rFonts w:ascii="TH SarabunPSK" w:hAnsi="TH SarabunPSK" w:cs="TH SarabunPSK" w:hint="cs"/>
          <w:sz w:val="30"/>
          <w:szCs w:val="30"/>
          <w:cs/>
        </w:rPr>
        <w:t>3</w:t>
      </w:r>
      <w:r w:rsidRPr="0058654A">
        <w:rPr>
          <w:rFonts w:ascii="TH SarabunPSK" w:hAnsi="TH SarabunPSK" w:cs="TH SarabunPSK"/>
          <w:sz w:val="30"/>
          <w:szCs w:val="30"/>
          <w:cs/>
        </w:rPr>
        <w:t>.2 ก็ได้ ในกรณีนี้ กฟผ. จะจ่ายเงินให้ผู้รับจ้างเมื่องานแล้วเสร็จสมบูรณ์ และคณะกรรมการตรวจรับงานจ้าง ได้ตรวจรับงานเรียบร้อยแล้ว</w:t>
      </w:r>
    </w:p>
    <w:p w14:paraId="19870BA1" w14:textId="77777777" w:rsidR="007906B4" w:rsidRPr="007906B4" w:rsidRDefault="007906B4" w:rsidP="00CE296C">
      <w:pPr>
        <w:tabs>
          <w:tab w:val="left" w:pos="720"/>
        </w:tabs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4989FB25" w14:textId="77777777" w:rsidR="00633C20" w:rsidRPr="00975ED4" w:rsidRDefault="00633C20" w:rsidP="007906B4">
      <w:pPr>
        <w:spacing w:line="264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>1</w:t>
      </w:r>
      <w:r w:rsidRPr="00975ED4">
        <w:rPr>
          <w:rFonts w:ascii="TH SarabunPSK" w:hAnsi="TH SarabunPSK" w:cs="TH SarabunPSK" w:hint="cs"/>
          <w:b/>
          <w:bCs/>
          <w:sz w:val="30"/>
          <w:szCs w:val="30"/>
          <w:cs/>
        </w:rPr>
        <w:t>4</w:t>
      </w: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 xml:space="preserve">. ค่าปรับ </w:t>
      </w:r>
    </w:p>
    <w:p w14:paraId="4D74A3AD" w14:textId="24EDCF8C" w:rsidR="00633C20" w:rsidRPr="00975ED4" w:rsidRDefault="00633C20" w:rsidP="00A4310B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975ED4">
        <w:rPr>
          <w:rFonts w:ascii="TH SarabunPSK" w:hAnsi="TH SarabunPSK" w:cs="TH SarabunPSK"/>
          <w:sz w:val="30"/>
          <w:szCs w:val="30"/>
          <w:cs/>
        </w:rPr>
        <w:t>1</w:t>
      </w:r>
      <w:r>
        <w:rPr>
          <w:rFonts w:ascii="TH SarabunPSK" w:hAnsi="TH SarabunPSK" w:cs="TH SarabunPSK"/>
          <w:sz w:val="30"/>
          <w:szCs w:val="30"/>
        </w:rPr>
        <w:t>4</w:t>
      </w:r>
      <w:r w:rsidRPr="00975ED4">
        <w:rPr>
          <w:rFonts w:ascii="TH SarabunPSK" w:hAnsi="TH SarabunPSK" w:cs="TH SarabunPSK"/>
          <w:sz w:val="30"/>
          <w:szCs w:val="30"/>
          <w:cs/>
        </w:rPr>
        <w:t>.1 ผู้รับจ้างจะต้องไม่เอางานทั้งหมดหรือแต่บางส่วนแห่งสัญญานี้ไปจ้างช่วงอีกทอดหนึ่ง เว้นแต่การจ้างช่วงงานแต่บางส่วนที่ได้รับอนุญาตเป็นหนังสือจาก กฟผ. แล้ว กรณีผู้รับจ้างไปจ้างช่วงงานแต่บางส่วน ผู้รับจ้างต้องชำระค่าปรับ</w:t>
      </w:r>
      <w:r w:rsidRPr="00975ED4">
        <w:rPr>
          <w:rFonts w:ascii="TH SarabunPSK" w:hAnsi="TH SarabunPSK" w:cs="TH SarabunPSK"/>
          <w:sz w:val="30"/>
          <w:szCs w:val="30"/>
          <w:cs/>
        </w:rPr>
        <w:lastRenderedPageBreak/>
        <w:t>ให้แก่ กฟผ. เป็นจำนวนเงินในอัตราร้อยละ 10 ของวงเงินของงานที่จ้างช่วงตามสัญญา ทั้งนี้ ไม่ตัดสิทธิ กฟผ. ในการ</w:t>
      </w:r>
      <w:r w:rsidR="007F5AD9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975ED4">
        <w:rPr>
          <w:rFonts w:ascii="TH SarabunPSK" w:hAnsi="TH SarabunPSK" w:cs="TH SarabunPSK"/>
          <w:sz w:val="30"/>
          <w:szCs w:val="30"/>
          <w:cs/>
        </w:rPr>
        <w:t>บอกเลิกสัญญา</w:t>
      </w:r>
    </w:p>
    <w:p w14:paraId="75702F87" w14:textId="241C4BC4" w:rsidR="00CE296C" w:rsidRDefault="00633C20" w:rsidP="00A4310B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975ED4">
        <w:rPr>
          <w:rFonts w:ascii="TH SarabunPSK" w:hAnsi="TH SarabunPSK" w:cs="TH SarabunPSK"/>
          <w:sz w:val="30"/>
          <w:szCs w:val="30"/>
        </w:rPr>
        <w:t>1</w:t>
      </w:r>
      <w:r>
        <w:rPr>
          <w:rFonts w:ascii="TH SarabunPSK" w:hAnsi="TH SarabunPSK" w:cs="TH SarabunPSK"/>
          <w:sz w:val="30"/>
          <w:szCs w:val="30"/>
        </w:rPr>
        <w:t>4</w:t>
      </w:r>
      <w:r w:rsidRPr="00975ED4">
        <w:rPr>
          <w:rFonts w:ascii="TH SarabunPSK" w:hAnsi="TH SarabunPSK" w:cs="TH SarabunPSK"/>
          <w:sz w:val="30"/>
          <w:szCs w:val="30"/>
          <w:cs/>
        </w:rPr>
        <w:t>.</w:t>
      </w:r>
      <w:r w:rsidRPr="00975ED4">
        <w:rPr>
          <w:rFonts w:ascii="TH SarabunPSK" w:hAnsi="TH SarabunPSK" w:cs="TH SarabunPSK"/>
          <w:sz w:val="30"/>
          <w:szCs w:val="30"/>
        </w:rPr>
        <w:t xml:space="preserve">2 </w:t>
      </w:r>
      <w:r w:rsidRPr="00975ED4">
        <w:rPr>
          <w:rFonts w:ascii="TH SarabunPSK" w:hAnsi="TH SarabunPSK" w:cs="TH SarabunPSK"/>
          <w:sz w:val="30"/>
          <w:szCs w:val="30"/>
          <w:cs/>
        </w:rPr>
        <w:t>หากผู้รับจ้างไม่สามารถทำงานให้แล้วเสร็จภายในเวลาที่กำหนดไว้ในสัญญา และ กฟผ. ยังมิได้บอกเลิกสัญญา ผู้รับจ้างจะต้องชำระค่าปรับให้แก่ กฟผ. เป็นรายวันเป็นจำนวนเงินตายตัวในอัตราร้อยละ</w:t>
      </w:r>
      <w:r w:rsidRPr="00975ED4">
        <w:rPr>
          <w:rFonts w:ascii="TH SarabunPSK" w:hAnsi="TH SarabunPSK" w:cs="TH SarabunPSK" w:hint="cs"/>
          <w:sz w:val="30"/>
          <w:szCs w:val="30"/>
          <w:cs/>
        </w:rPr>
        <w:t xml:space="preserve"> 0.1 </w:t>
      </w:r>
      <w:r w:rsidRPr="00975ED4">
        <w:rPr>
          <w:rFonts w:ascii="TH SarabunPSK" w:hAnsi="TH SarabunPSK" w:cs="TH SarabunPSK"/>
          <w:sz w:val="30"/>
          <w:szCs w:val="30"/>
          <w:cs/>
        </w:rPr>
        <w:t>ของราคางานทั้งหมด</w:t>
      </w:r>
      <w:r w:rsidR="007F5AD9">
        <w:rPr>
          <w:rFonts w:ascii="TH SarabunPSK" w:hAnsi="TH SarabunPSK" w:cs="TH SarabunPSK" w:hint="cs"/>
          <w:sz w:val="30"/>
          <w:szCs w:val="30"/>
          <w:cs/>
        </w:rPr>
        <w:t xml:space="preserve">    </w:t>
      </w:r>
      <w:r w:rsidRPr="00975ED4">
        <w:rPr>
          <w:rFonts w:ascii="TH SarabunPSK" w:hAnsi="TH SarabunPSK" w:cs="TH SarabunPSK"/>
          <w:sz w:val="30"/>
          <w:szCs w:val="30"/>
          <w:cs/>
        </w:rPr>
        <w:t xml:space="preserve">ตามสัญญา แต่จะต้องไม่ต่ำกว่าวันละ </w:t>
      </w:r>
      <w:r w:rsidRPr="00975ED4">
        <w:rPr>
          <w:rFonts w:ascii="TH SarabunPSK" w:hAnsi="TH SarabunPSK" w:cs="TH SarabunPSK"/>
          <w:sz w:val="30"/>
          <w:szCs w:val="30"/>
        </w:rPr>
        <w:t>100</w:t>
      </w:r>
      <w:r w:rsidRPr="00975ED4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AA4E5D">
        <w:rPr>
          <w:rFonts w:ascii="TH SarabunPSK" w:hAnsi="TH SarabunPSK" w:cs="TH SarabunPSK"/>
          <w:sz w:val="30"/>
          <w:szCs w:val="30"/>
          <w:cs/>
        </w:rPr>
        <w:t xml:space="preserve">บาท นับถัดจากวันที่ครบกำหนดเวลาแล้วเสร็จของงานตามสัญญาหรือวันที่ กฟผ. ได้ขยายเวลาทำงานให้จนถึงวันที่ทำงานแล้วเสร็จจริง </w:t>
      </w:r>
      <w:r w:rsidRPr="00975ED4">
        <w:rPr>
          <w:rFonts w:ascii="TH SarabunPSK" w:hAnsi="TH SarabunPSK" w:cs="TH SarabunPSK"/>
          <w:sz w:val="30"/>
          <w:szCs w:val="30"/>
          <w:cs/>
        </w:rPr>
        <w:t>นอกจากนี้ ผู้รับจ้างยอมให้ กฟผ. เรียกค่าเสียหายอันเกิดขึ้นจากการที่ผู้รับจ้างทำงานล่าช้าเฉพาะส่วนที่เกินกว่าจำนวนค่าปรับและค่าใช้จ่ายดังกล่าวได้อีกด้วย</w:t>
      </w:r>
    </w:p>
    <w:p w14:paraId="6F234FDF" w14:textId="77777777" w:rsidR="007906B4" w:rsidRPr="007906B4" w:rsidRDefault="007906B4" w:rsidP="007906B4">
      <w:pPr>
        <w:spacing w:line="264" w:lineRule="auto"/>
        <w:ind w:right="28" w:firstLine="720"/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173FFA6A" w14:textId="07C6EC9E" w:rsidR="00E04081" w:rsidRPr="00975ED4" w:rsidRDefault="00E04081" w:rsidP="00E04081">
      <w:pPr>
        <w:spacing w:line="264" w:lineRule="auto"/>
        <w:ind w:right="28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  <w:r w:rsidRPr="00975ED4">
        <w:rPr>
          <w:rFonts w:ascii="TH SarabunPSK" w:hAnsi="TH SarabunPSK" w:cs="TH SarabunPSK"/>
          <w:b/>
          <w:bCs/>
          <w:sz w:val="30"/>
          <w:szCs w:val="30"/>
        </w:rPr>
        <w:t>1</w:t>
      </w:r>
      <w:r w:rsidRPr="00975ED4">
        <w:rPr>
          <w:rFonts w:ascii="TH SarabunPSK" w:hAnsi="TH SarabunPSK" w:cs="TH SarabunPSK" w:hint="cs"/>
          <w:b/>
          <w:bCs/>
          <w:sz w:val="30"/>
          <w:szCs w:val="30"/>
          <w:cs/>
        </w:rPr>
        <w:t>5</w:t>
      </w: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>. การบังคับค่าปรับ ค่าเสียหาย และค่าใช้จ่าย</w:t>
      </w:r>
    </w:p>
    <w:p w14:paraId="0C767BFE" w14:textId="4D6AC021" w:rsidR="00E04081" w:rsidRPr="00975ED4" w:rsidRDefault="00E04081" w:rsidP="00A4310B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975ED4">
        <w:rPr>
          <w:rFonts w:ascii="TH SarabunPSK" w:hAnsi="TH SarabunPSK" w:cs="TH SarabunPSK"/>
          <w:sz w:val="30"/>
          <w:szCs w:val="30"/>
          <w:cs/>
        </w:rPr>
        <w:t xml:space="preserve">ในกรณีที่ผู้รับจ้างไม่ปฏิบัติตามสัญญาข้อใดข้อหนึ่งด้วยเหตุใดๆ ก็ตาม จนเป็นเหตุให้เกิดค่าปรับ ค่าเสียหาย หรือค่าใช้จ่ายแก่ กฟผ. ผู้รับจ้างต้องชดใช้ค่าปรับ ค่าเสียหาย หรือค่าใช้จ่ายดังกล่าวให้แก่ กฟผ. โดยสิ้นเชิงภายในกำหนด </w:t>
      </w:r>
      <w:r w:rsidR="007F5AD9">
        <w:rPr>
          <w:rFonts w:ascii="TH SarabunPSK" w:hAnsi="TH SarabunPSK" w:cs="TH SarabunPSK" w:hint="cs"/>
          <w:sz w:val="30"/>
          <w:szCs w:val="30"/>
          <w:cs/>
        </w:rPr>
        <w:t xml:space="preserve">     </w:t>
      </w:r>
      <w:r w:rsidRPr="00975ED4">
        <w:rPr>
          <w:rFonts w:ascii="TH SarabunPSK" w:hAnsi="TH SarabunPSK" w:cs="TH SarabunPSK"/>
          <w:sz w:val="30"/>
          <w:szCs w:val="30"/>
        </w:rPr>
        <w:t xml:space="preserve">7 </w:t>
      </w:r>
      <w:r w:rsidRPr="00975ED4">
        <w:rPr>
          <w:rFonts w:ascii="TH SarabunPSK" w:hAnsi="TH SarabunPSK" w:cs="TH SarabunPSK"/>
          <w:sz w:val="30"/>
          <w:szCs w:val="30"/>
          <w:cs/>
        </w:rPr>
        <w:t xml:space="preserve">(เจ็ด) วัน นับถัดจากวันที่ได้รับแจ้งเป็นหนังสือจาก กฟผ. หากผู้รับจ้างไม่ชดใช้ให้ถูกต้องครบถ้วนภายในระยะเวลาดังกล่าว </w:t>
      </w:r>
      <w:r w:rsidRPr="00975ED4">
        <w:rPr>
          <w:rFonts w:ascii="TH SarabunPSK" w:hAnsi="TH SarabunPSK" w:cs="TH SarabunPSK" w:hint="cs"/>
          <w:sz w:val="30"/>
          <w:szCs w:val="30"/>
          <w:cs/>
        </w:rPr>
        <w:t xml:space="preserve">ให้ </w:t>
      </w:r>
      <w:r w:rsidRPr="00975ED4">
        <w:rPr>
          <w:rFonts w:ascii="TH SarabunPSK" w:hAnsi="TH SarabunPSK" w:cs="TH SarabunPSK"/>
          <w:sz w:val="30"/>
          <w:szCs w:val="30"/>
          <w:cs/>
        </w:rPr>
        <w:t>กฟผ. มีสิทธิที่จะหักเอาจากจำนวนเงินค่าจ้างที่ต้องชำระ หรือจากเงินประกันผลงานของผู้รับจ้าง หรือบังคับจากหลักประกันการปฏิบัติตามสัญญาได้ทันที</w:t>
      </w:r>
    </w:p>
    <w:p w14:paraId="387F7DB1" w14:textId="51556A05" w:rsidR="00E04081" w:rsidRPr="00975ED4" w:rsidRDefault="00E04081" w:rsidP="00A4310B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975ED4">
        <w:rPr>
          <w:rFonts w:ascii="TH SarabunPSK" w:hAnsi="TH SarabunPSK" w:cs="TH SarabunPSK"/>
          <w:sz w:val="30"/>
          <w:szCs w:val="30"/>
          <w:cs/>
        </w:rPr>
        <w:t>หากค่าปรับ ค่าเสียหาย หรือค่าใช้จ่ายที่บังคับจากเงินค่าจ้างที่ต้องชำระ เงินประกันผลงาน หรือหลักประกัน</w:t>
      </w:r>
      <w:r w:rsidR="007F5AD9">
        <w:rPr>
          <w:rFonts w:ascii="TH SarabunPSK" w:hAnsi="TH SarabunPSK" w:cs="TH SarabunPSK" w:hint="cs"/>
          <w:sz w:val="30"/>
          <w:szCs w:val="30"/>
          <w:cs/>
        </w:rPr>
        <w:t xml:space="preserve">      </w:t>
      </w:r>
      <w:r w:rsidRPr="00975ED4">
        <w:rPr>
          <w:rFonts w:ascii="TH SarabunPSK" w:hAnsi="TH SarabunPSK" w:cs="TH SarabunPSK"/>
          <w:sz w:val="30"/>
          <w:szCs w:val="30"/>
          <w:cs/>
        </w:rPr>
        <w:t xml:space="preserve">การปฏิบัติตามสัญญาแล้วยังไม่เพียงพอ ผู้รับจ้างยินยอมชำระส่วนที่เหลือที่ยังขาดอยู่จนครบถ้วนตามจำนวนค่าปรับ ค่าเสียหาย หรือค่าใช้จ่ายนั้น ภายในกำหนด </w:t>
      </w:r>
      <w:r w:rsidRPr="00975ED4">
        <w:rPr>
          <w:rFonts w:ascii="TH SarabunPSK" w:hAnsi="TH SarabunPSK" w:cs="TH SarabunPSK"/>
          <w:sz w:val="30"/>
          <w:szCs w:val="30"/>
        </w:rPr>
        <w:t xml:space="preserve">7 </w:t>
      </w:r>
      <w:r w:rsidRPr="00975ED4">
        <w:rPr>
          <w:rFonts w:ascii="TH SarabunPSK" w:hAnsi="TH SarabunPSK" w:cs="TH SarabunPSK"/>
          <w:sz w:val="30"/>
          <w:szCs w:val="30"/>
          <w:cs/>
        </w:rPr>
        <w:t>(เจ็ด) วัน นับถัดจากวันที่ได้รับแจ้งเป็นหนังสือจาก กฟผ.</w:t>
      </w:r>
    </w:p>
    <w:p w14:paraId="7B93619E" w14:textId="6B55F76A" w:rsidR="00E04081" w:rsidRDefault="00E04081" w:rsidP="00A4310B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7F5AD9">
        <w:rPr>
          <w:rFonts w:ascii="TH SarabunPSK" w:hAnsi="TH SarabunPSK" w:cs="TH SarabunPSK"/>
          <w:spacing w:val="-2"/>
          <w:kern w:val="30"/>
          <w:sz w:val="30"/>
          <w:szCs w:val="30"/>
          <w:cs/>
        </w:rPr>
        <w:t>หากมีเงินค่าจ้างตามสัญญาที่หักไว้จ่ายเป็นค่าปรับ ค่าเสียหาย หรือค่าใช้จ่ายแล้วยังเหลืออยู่อีกเท่าใด กฟผ.</w:t>
      </w:r>
      <w:r w:rsidR="007F5AD9" w:rsidRPr="007F5AD9">
        <w:rPr>
          <w:rFonts w:ascii="TH SarabunPSK" w:hAnsi="TH SarabunPSK" w:cs="TH SarabunPSK"/>
          <w:spacing w:val="-2"/>
          <w:sz w:val="30"/>
          <w:szCs w:val="30"/>
          <w:cs/>
        </w:rPr>
        <w:t xml:space="preserve"> </w:t>
      </w:r>
      <w:r w:rsidRPr="007F5AD9">
        <w:rPr>
          <w:rFonts w:ascii="TH SarabunPSK" w:hAnsi="TH SarabunPSK" w:cs="TH SarabunPSK"/>
          <w:spacing w:val="-2"/>
          <w:sz w:val="30"/>
          <w:szCs w:val="30"/>
          <w:cs/>
        </w:rPr>
        <w:t>จะคืน</w:t>
      </w:r>
      <w:r w:rsidRPr="00975ED4">
        <w:rPr>
          <w:rFonts w:ascii="TH SarabunPSK" w:hAnsi="TH SarabunPSK" w:cs="TH SarabunPSK"/>
          <w:sz w:val="30"/>
          <w:szCs w:val="30"/>
          <w:cs/>
        </w:rPr>
        <w:t>ให้แก่ผู้รับจ้างทั้งหมด</w:t>
      </w:r>
    </w:p>
    <w:p w14:paraId="14F691A9" w14:textId="77777777" w:rsidR="00177F02" w:rsidRPr="00177F02" w:rsidRDefault="00177F02" w:rsidP="00177F02">
      <w:pPr>
        <w:spacing w:line="264" w:lineRule="auto"/>
        <w:ind w:right="28" w:firstLine="720"/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594C1205" w14:textId="77777777" w:rsidR="00E04081" w:rsidRPr="00975ED4" w:rsidRDefault="00E04081" w:rsidP="00177F02">
      <w:pPr>
        <w:spacing w:line="264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>1</w:t>
      </w:r>
      <w:r w:rsidRPr="00975ED4">
        <w:rPr>
          <w:rFonts w:ascii="TH SarabunPSK" w:hAnsi="TH SarabunPSK" w:cs="TH SarabunPSK" w:hint="cs"/>
          <w:b/>
          <w:bCs/>
          <w:sz w:val="30"/>
          <w:szCs w:val="30"/>
          <w:cs/>
        </w:rPr>
        <w:t>6</w:t>
      </w: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>. การหักเงินประกันผลงาน (ถ้ามี)</w:t>
      </w:r>
    </w:p>
    <w:p w14:paraId="565C2C92" w14:textId="77777777" w:rsidR="00E04081" w:rsidRPr="00975ED4" w:rsidRDefault="00E04081" w:rsidP="00E04081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975ED4">
        <w:rPr>
          <w:rFonts w:ascii="TH SarabunPSK" w:hAnsi="TH SarabunPSK" w:cs="TH SarabunPSK"/>
          <w:sz w:val="30"/>
          <w:szCs w:val="30"/>
          <w:cs/>
        </w:rPr>
        <w:t xml:space="preserve">ในการจ่ายเงินค่าจ้างให้แก่ผู้รับจ้างแต่ละงวด กฟผ. จะหักเงินจำนวนร้อยละ </w:t>
      </w:r>
      <w:r w:rsidRPr="00975ED4">
        <w:rPr>
          <w:rFonts w:ascii="TH SarabunPSK" w:hAnsi="TH SarabunPSK" w:cs="TH SarabunPSK" w:hint="cs"/>
          <w:sz w:val="30"/>
          <w:szCs w:val="30"/>
          <w:cs/>
        </w:rPr>
        <w:t xml:space="preserve">10 </w:t>
      </w:r>
      <w:r w:rsidRPr="00975ED4">
        <w:rPr>
          <w:rFonts w:ascii="TH SarabunPSK" w:hAnsi="TH SarabunPSK" w:cs="TH SarabunPSK"/>
          <w:sz w:val="30"/>
          <w:szCs w:val="30"/>
          <w:cs/>
        </w:rPr>
        <w:t>ของเงินที่ต้องจ่ายในงวดนั้นเพื่อเป็นประกันผลงาน</w:t>
      </w:r>
    </w:p>
    <w:p w14:paraId="2926C651" w14:textId="7FB1DA61" w:rsidR="00E04081" w:rsidRPr="00975ED4" w:rsidRDefault="00E04081" w:rsidP="00E04081">
      <w:pPr>
        <w:spacing w:line="264" w:lineRule="auto"/>
        <w:ind w:right="28"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975ED4">
        <w:rPr>
          <w:rFonts w:ascii="TH SarabunPSK" w:hAnsi="TH SarabunPSK" w:cs="TH SarabunPSK"/>
          <w:sz w:val="30"/>
          <w:szCs w:val="30"/>
          <w:cs/>
        </w:rPr>
        <w:t xml:space="preserve">ในกรณีที่เงินประกันผลงานถูกหักไว้ทั้งสิ้นไม่ต่ำกว่า 6 เดือน (สำหรับสัญญาที่เป็นราคาต่อหน่วย) หรือในกรณีที่เงินประกันผลงานถูกหักไว้ไม่ต่ำกว่าร้อยละ </w:t>
      </w:r>
      <w:r w:rsidRPr="00975ED4">
        <w:rPr>
          <w:rFonts w:ascii="TH SarabunPSK" w:hAnsi="TH SarabunPSK" w:cs="TH SarabunPSK" w:hint="cs"/>
          <w:sz w:val="30"/>
          <w:szCs w:val="30"/>
          <w:cs/>
        </w:rPr>
        <w:t xml:space="preserve">10 </w:t>
      </w:r>
      <w:r w:rsidRPr="00975ED4">
        <w:rPr>
          <w:rFonts w:ascii="TH SarabunPSK" w:hAnsi="TH SarabunPSK" w:cs="TH SarabunPSK"/>
          <w:sz w:val="30"/>
          <w:szCs w:val="30"/>
          <w:cs/>
        </w:rPr>
        <w:t>ของค่าจ้างทั้งหมด (สำหรับสัญญาที่เป็นราคาเหมารวม) ผู้รับจ้างมีสิทธิที่จะขอเงินประกันผลงานคืน โดยผู้รับจ้างจะต้องนำหนังสือค้ำประกันของธนาคาร หรือหนังสือค้ำประกันอิเล็กทรอนิกส์</w:t>
      </w:r>
      <w:r w:rsidR="007F5AD9">
        <w:rPr>
          <w:rFonts w:ascii="TH SarabunPSK" w:hAnsi="TH SarabunPSK" w:cs="TH SarabunPSK" w:hint="cs"/>
          <w:sz w:val="30"/>
          <w:szCs w:val="30"/>
          <w:cs/>
        </w:rPr>
        <w:t xml:space="preserve">      </w:t>
      </w:r>
      <w:r w:rsidRPr="00975ED4">
        <w:rPr>
          <w:rFonts w:ascii="TH SarabunPSK" w:hAnsi="TH SarabunPSK" w:cs="TH SarabunPSK"/>
          <w:sz w:val="30"/>
          <w:szCs w:val="30"/>
          <w:cs/>
        </w:rPr>
        <w:t>ซึ่งออกโดยธนาคารภายในประเทศ มามอบให้ กฟผ. เพื่อเป็นหลักประกันแทน</w:t>
      </w:r>
    </w:p>
    <w:p w14:paraId="52682F23" w14:textId="13EA1808" w:rsidR="00E04081" w:rsidRDefault="007F5AD9" w:rsidP="007F5AD9">
      <w:pPr>
        <w:tabs>
          <w:tab w:val="left" w:pos="45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="00E04081" w:rsidRPr="00975ED4">
        <w:rPr>
          <w:rFonts w:ascii="TH SarabunPSK" w:hAnsi="TH SarabunPSK" w:cs="TH SarabunPSK"/>
          <w:sz w:val="30"/>
          <w:szCs w:val="30"/>
          <w:cs/>
        </w:rPr>
        <w:t>กฟผ. จะคืนเงินประกันผลงาน และ/หรือหนังสือค้ำประกันของธนาคารดังกล่าวโดยไม่มีดอกเบี้ยให้แก่ผู้รับจ้าง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04081" w:rsidRPr="00975ED4">
        <w:rPr>
          <w:rFonts w:ascii="TH SarabunPSK" w:hAnsi="TH SarabunPSK" w:cs="TH SarabunPSK"/>
          <w:sz w:val="30"/>
          <w:szCs w:val="30"/>
          <w:cs/>
        </w:rPr>
        <w:t>พร้อมกับการจ่ายเงินค่าจ้างงวดสุดท้าย</w:t>
      </w:r>
    </w:p>
    <w:p w14:paraId="0B3B677F" w14:textId="77777777" w:rsidR="00CE296C" w:rsidRPr="00177F02" w:rsidRDefault="00CE296C" w:rsidP="00E04081">
      <w:pPr>
        <w:tabs>
          <w:tab w:val="left" w:pos="1418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3C1BB07F" w14:textId="77777777" w:rsidR="00E04081" w:rsidRPr="00975ED4" w:rsidRDefault="00E04081" w:rsidP="00E04081">
      <w:pPr>
        <w:spacing w:line="264" w:lineRule="auto"/>
        <w:ind w:right="28"/>
        <w:jc w:val="thaiDistribute"/>
        <w:rPr>
          <w:rFonts w:ascii="TH SarabunPSK" w:hAnsi="TH SarabunPSK" w:cs="TH SarabunPSK"/>
          <w:sz w:val="30"/>
          <w:szCs w:val="30"/>
        </w:rPr>
      </w:pPr>
      <w:r w:rsidRPr="00975ED4">
        <w:rPr>
          <w:rFonts w:ascii="TH SarabunPSK" w:hAnsi="TH SarabunPSK" w:cs="TH SarabunPSK"/>
          <w:b/>
          <w:bCs/>
          <w:sz w:val="30"/>
          <w:szCs w:val="30"/>
        </w:rPr>
        <w:t>1</w:t>
      </w:r>
      <w:r w:rsidRPr="00975ED4">
        <w:rPr>
          <w:rFonts w:ascii="TH SarabunPSK" w:hAnsi="TH SarabunPSK" w:cs="TH SarabunPSK" w:hint="cs"/>
          <w:b/>
          <w:bCs/>
          <w:sz w:val="30"/>
          <w:szCs w:val="30"/>
          <w:cs/>
        </w:rPr>
        <w:t>7</w:t>
      </w: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>. มาตรฐานฝีมือช่าง</w:t>
      </w:r>
      <w:r w:rsidRPr="00975ED4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>(ถ้ามี)</w:t>
      </w:r>
    </w:p>
    <w:p w14:paraId="0D4ED6A0" w14:textId="520FCECD" w:rsidR="00E04081" w:rsidRDefault="00E04081" w:rsidP="00A4310B">
      <w:pPr>
        <w:spacing w:line="264" w:lineRule="auto"/>
        <w:ind w:right="28" w:firstLine="450"/>
        <w:jc w:val="thaiDistribute"/>
        <w:rPr>
          <w:rFonts w:ascii="TH SarabunPSK" w:hAnsi="TH SarabunPSK" w:cs="TH SarabunPSK"/>
          <w:spacing w:val="-4"/>
          <w:sz w:val="30"/>
          <w:szCs w:val="30"/>
        </w:rPr>
      </w:pPr>
      <w:r w:rsidRPr="00A4310B">
        <w:rPr>
          <w:rFonts w:ascii="TH SarabunPSK" w:hAnsi="TH SarabunPSK" w:cs="TH SarabunPSK"/>
          <w:spacing w:val="-4"/>
          <w:kern w:val="30"/>
          <w:sz w:val="30"/>
          <w:szCs w:val="30"/>
        </w:rPr>
        <w:t>17</w:t>
      </w:r>
      <w:r w:rsidRPr="00A4310B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.</w:t>
      </w:r>
      <w:r w:rsidRPr="00A4310B">
        <w:rPr>
          <w:rFonts w:ascii="TH SarabunPSK" w:hAnsi="TH SarabunPSK" w:cs="TH SarabunPSK"/>
          <w:spacing w:val="-4"/>
          <w:kern w:val="30"/>
          <w:sz w:val="30"/>
          <w:szCs w:val="30"/>
        </w:rPr>
        <w:t xml:space="preserve">1 </w:t>
      </w:r>
      <w:r w:rsidRPr="00A4310B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ผู้ยื่นข้อเสนอต้องมี</w:t>
      </w:r>
      <w:r w:rsidRPr="00A4310B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วิศวกร </w:t>
      </w:r>
      <w:r w:rsidRPr="00A4310B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ที่มีใบอนุญาตเป็นผู้ประกอบวิชาชีพ</w:t>
      </w:r>
      <w:r w:rsidRPr="00A4310B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>วิศวกร</w:t>
      </w:r>
      <w:r w:rsidRPr="00A4310B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 สาขาแขนง </w:t>
      </w:r>
      <w:r w:rsidRPr="00A4310B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โยธา </w:t>
      </w:r>
      <w:r w:rsidRPr="00A4310B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ระดับ</w:t>
      </w:r>
      <w:r w:rsidRPr="00A4310B">
        <w:rPr>
          <w:rFonts w:ascii="TH SarabunPSK" w:hAnsi="TH SarabunPSK" w:cs="TH SarabunPSK" w:hint="cs"/>
          <w:spacing w:val="-4"/>
          <w:kern w:val="30"/>
          <w:sz w:val="30"/>
          <w:szCs w:val="30"/>
          <w:cs/>
        </w:rPr>
        <w:t xml:space="preserve"> ภาคีวิศวกร</w:t>
      </w:r>
      <w:r w:rsidRPr="00A4310B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 ขึ้นไป</w:t>
      </w:r>
      <w:r w:rsidRPr="00975ED4">
        <w:rPr>
          <w:rFonts w:ascii="TH SarabunPSK" w:hAnsi="TH SarabunPSK" w:cs="TH SarabunPSK"/>
          <w:sz w:val="30"/>
          <w:szCs w:val="30"/>
          <w:cs/>
        </w:rPr>
        <w:t xml:space="preserve"> เพื่อทำหน้าที่ควบคุมงานจ้างในครั้งนี้ โดยจะต้องยื่นหนังสือรับรองการเป็น</w:t>
      </w:r>
      <w:r w:rsidRPr="00975ED4">
        <w:rPr>
          <w:rFonts w:ascii="TH SarabunPSK" w:hAnsi="TH SarabunPSK" w:cs="TH SarabunPSK" w:hint="cs"/>
          <w:sz w:val="30"/>
          <w:szCs w:val="30"/>
          <w:cs/>
        </w:rPr>
        <w:t>วิศวกร</w:t>
      </w:r>
      <w:r w:rsidRPr="00975ED4">
        <w:rPr>
          <w:rFonts w:ascii="TH SarabunPSK" w:hAnsi="TH SarabunPSK" w:cs="TH SarabunPSK"/>
          <w:sz w:val="30"/>
          <w:szCs w:val="30"/>
          <w:cs/>
        </w:rPr>
        <w:t xml:space="preserve"> พร้อมสำเนาใบอนุญาตผู้ประกอบวิชาชีพ (กว.) ดังกล่าวที่ยังไม่หมดอายุ</w:t>
      </w:r>
      <w:r w:rsidRPr="00975ED4">
        <w:rPr>
          <w:rFonts w:ascii="TH SarabunPSK" w:hAnsi="TH SarabunPSK" w:cs="TH SarabunPSK"/>
          <w:spacing w:val="-4"/>
          <w:sz w:val="30"/>
          <w:szCs w:val="30"/>
          <w:cs/>
        </w:rPr>
        <w:t>มาภายใน</w:t>
      </w:r>
      <w:r w:rsidRPr="00975ED4">
        <w:rPr>
          <w:rFonts w:ascii="TH SarabunPSK" w:hAnsi="TH SarabunPSK" w:cs="TH SarabunPSK" w:hint="cs"/>
          <w:sz w:val="30"/>
          <w:szCs w:val="30"/>
          <w:cs/>
        </w:rPr>
        <w:t xml:space="preserve"> 30 </w:t>
      </w:r>
      <w:r w:rsidRPr="00975ED4">
        <w:rPr>
          <w:rFonts w:ascii="TH SarabunPSK" w:hAnsi="TH SarabunPSK" w:cs="TH SarabunPSK"/>
          <w:spacing w:val="-4"/>
          <w:sz w:val="30"/>
          <w:szCs w:val="30"/>
          <w:cs/>
        </w:rPr>
        <w:t>วัน นับถัดจากวันลงนามในสัญญา</w:t>
      </w:r>
    </w:p>
    <w:p w14:paraId="437D70B4" w14:textId="559B0050" w:rsidR="00177F02" w:rsidRDefault="00177F02" w:rsidP="00177F02">
      <w:pPr>
        <w:spacing w:line="264" w:lineRule="auto"/>
        <w:ind w:right="28" w:firstLine="565"/>
        <w:jc w:val="thaiDistribute"/>
        <w:rPr>
          <w:rFonts w:ascii="TH SarabunPSK" w:hAnsi="TH SarabunPSK" w:cs="TH SarabunPSK"/>
          <w:sz w:val="16"/>
          <w:szCs w:val="16"/>
        </w:rPr>
      </w:pPr>
    </w:p>
    <w:p w14:paraId="3667F0FA" w14:textId="5C105DCD" w:rsidR="007230E7" w:rsidRDefault="007230E7" w:rsidP="00177F02">
      <w:pPr>
        <w:spacing w:line="264" w:lineRule="auto"/>
        <w:ind w:right="28" w:firstLine="565"/>
        <w:jc w:val="thaiDistribute"/>
        <w:rPr>
          <w:rFonts w:ascii="TH SarabunPSK" w:hAnsi="TH SarabunPSK" w:cs="TH SarabunPSK"/>
          <w:sz w:val="16"/>
          <w:szCs w:val="16"/>
        </w:rPr>
      </w:pPr>
    </w:p>
    <w:p w14:paraId="7AEB5C35" w14:textId="77777777" w:rsidR="007230E7" w:rsidRPr="00177F02" w:rsidRDefault="007230E7" w:rsidP="00177F02">
      <w:pPr>
        <w:spacing w:line="264" w:lineRule="auto"/>
        <w:ind w:right="28" w:firstLine="565"/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5C1B3248" w14:textId="77777777" w:rsidR="00E04081" w:rsidRPr="00975ED4" w:rsidRDefault="00E04081" w:rsidP="00E04081">
      <w:pPr>
        <w:jc w:val="thaiDistribute"/>
        <w:rPr>
          <w:rFonts w:ascii="TH SarabunPSK" w:eastAsia="TH SarabunPSK" w:hAnsi="TH SarabunPSK" w:cs="TH SarabunPSK"/>
          <w:b/>
          <w:bCs/>
          <w:sz w:val="30"/>
          <w:szCs w:val="30"/>
          <w:cs/>
          <w:lang w:eastAsia="th-TH"/>
        </w:rPr>
      </w:pPr>
      <w:r w:rsidRPr="00975ED4">
        <w:rPr>
          <w:rFonts w:ascii="TH SarabunPSK" w:eastAsia="TH SarabunPSK" w:hAnsi="TH SarabunPSK" w:cs="TH SarabunPSK"/>
          <w:b/>
          <w:bCs/>
          <w:sz w:val="30"/>
          <w:szCs w:val="30"/>
          <w:lang w:eastAsia="th-TH"/>
        </w:rPr>
        <w:lastRenderedPageBreak/>
        <w:t>1</w:t>
      </w:r>
      <w:r w:rsidRPr="00975ED4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eastAsia="th-TH"/>
        </w:rPr>
        <w:t>8</w:t>
      </w:r>
      <w:r w:rsidRPr="00975ED4">
        <w:rPr>
          <w:rFonts w:ascii="TH SarabunPSK" w:eastAsia="TH SarabunPSK" w:hAnsi="TH SarabunPSK" w:cs="TH SarabunPSK"/>
          <w:b/>
          <w:bCs/>
          <w:sz w:val="30"/>
          <w:szCs w:val="30"/>
          <w:cs/>
          <w:lang w:eastAsia="th-TH"/>
        </w:rPr>
        <w:t>. แผนการทำงาน</w:t>
      </w:r>
    </w:p>
    <w:p w14:paraId="6798E8B7" w14:textId="350B1B1B" w:rsidR="008979AD" w:rsidRPr="0047780F" w:rsidRDefault="00E04081" w:rsidP="00A4310B">
      <w:pPr>
        <w:ind w:firstLine="450"/>
        <w:jc w:val="thaiDistribute"/>
        <w:rPr>
          <w:rFonts w:ascii="TH SarabunPSK" w:eastAsia="TH SarabunPSK" w:hAnsi="TH SarabunPSK" w:cs="TH SarabunPSK"/>
          <w:spacing w:val="-4"/>
          <w:kern w:val="30"/>
          <w:sz w:val="30"/>
          <w:szCs w:val="30"/>
          <w:lang w:eastAsia="th-TH"/>
        </w:rPr>
      </w:pPr>
      <w:r w:rsidRPr="0047780F">
        <w:rPr>
          <w:rFonts w:ascii="TH SarabunPSK" w:eastAsia="TH SarabunPSK" w:hAnsi="TH SarabunPSK" w:cs="TH SarabunPSK"/>
          <w:spacing w:val="-4"/>
          <w:kern w:val="30"/>
          <w:sz w:val="30"/>
          <w:szCs w:val="30"/>
          <w:cs/>
          <w:lang w:eastAsia="th-TH"/>
        </w:rPr>
        <w:t xml:space="preserve">คูสัญญาตองจัดทำแผนการทำงานมาให้ภายใน </w:t>
      </w:r>
      <w:r w:rsidRPr="0047780F">
        <w:rPr>
          <w:rFonts w:ascii="TH SarabunPSK" w:eastAsia="TH SarabunPSK" w:hAnsi="TH SarabunPSK" w:cs="TH SarabunPSK" w:hint="cs"/>
          <w:spacing w:val="-4"/>
          <w:kern w:val="30"/>
          <w:sz w:val="30"/>
          <w:szCs w:val="30"/>
          <w:cs/>
          <w:lang w:eastAsia="th-TH"/>
        </w:rPr>
        <w:t xml:space="preserve">14 </w:t>
      </w:r>
      <w:r w:rsidRPr="0047780F">
        <w:rPr>
          <w:rFonts w:ascii="TH SarabunPSK" w:eastAsia="TH SarabunPSK" w:hAnsi="TH SarabunPSK" w:cs="TH SarabunPSK"/>
          <w:spacing w:val="-4"/>
          <w:kern w:val="30"/>
          <w:sz w:val="30"/>
          <w:szCs w:val="30"/>
          <w:cs/>
          <w:lang w:eastAsia="th-TH"/>
        </w:rPr>
        <w:t>วัน นับถัดจากวันลงนามในสัญญา โดยจัดทำแผนการทำงาน</w:t>
      </w:r>
      <w:r w:rsidR="007F5AD9">
        <w:rPr>
          <w:rFonts w:ascii="TH SarabunPSK" w:eastAsia="TH SarabunPSK" w:hAnsi="TH SarabunPSK" w:cs="TH SarabunPSK" w:hint="cs"/>
          <w:spacing w:val="-4"/>
          <w:kern w:val="30"/>
          <w:sz w:val="30"/>
          <w:szCs w:val="30"/>
          <w:cs/>
          <w:lang w:eastAsia="th-TH"/>
        </w:rPr>
        <w:t xml:space="preserve">       </w:t>
      </w:r>
      <w:r w:rsidRPr="0047780F">
        <w:rPr>
          <w:rFonts w:ascii="TH SarabunPSK" w:eastAsia="TH SarabunPSK" w:hAnsi="TH SarabunPSK" w:cs="TH SarabunPSK"/>
          <w:spacing w:val="-4"/>
          <w:kern w:val="30"/>
          <w:sz w:val="30"/>
          <w:szCs w:val="30"/>
          <w:cs/>
          <w:lang w:eastAsia="th-TH"/>
        </w:rPr>
        <w:t>ตามเอกสารแนบท้ายเอกสารประกวดราคาอิเล็กทรอนิกส์ เวนแต่เปนกรณีการเชา หรือกรณีสัญญาอายุไมเกิน 90 วัน หรือกรณีการซื้อซึ่งสัญญากำหนดสงงานงวดเดียว หรือกรณีการซื้อ การเชา การจ้าง และการจ้างก่อสร้าง ซึ่งสัญญาหรือบันทึก</w:t>
      </w:r>
      <w:r w:rsidR="0047780F">
        <w:rPr>
          <w:rFonts w:ascii="TH SarabunPSK" w:eastAsia="TH SarabunPSK" w:hAnsi="TH SarabunPSK" w:cs="TH SarabunPSK" w:hint="cs"/>
          <w:spacing w:val="-4"/>
          <w:kern w:val="30"/>
          <w:sz w:val="30"/>
          <w:szCs w:val="30"/>
          <w:cs/>
          <w:lang w:eastAsia="th-TH"/>
        </w:rPr>
        <w:t xml:space="preserve">           </w:t>
      </w:r>
      <w:r w:rsidRPr="0047780F">
        <w:rPr>
          <w:rFonts w:ascii="TH SarabunPSK" w:eastAsia="TH SarabunPSK" w:hAnsi="TH SarabunPSK" w:cs="TH SarabunPSK"/>
          <w:spacing w:val="-4"/>
          <w:kern w:val="30"/>
          <w:sz w:val="30"/>
          <w:szCs w:val="30"/>
          <w:cs/>
          <w:lang w:eastAsia="th-TH"/>
        </w:rPr>
        <w:t>ขอตกลงเปนหนังสือมีวงเงินไมเกิน 500</w:t>
      </w:r>
      <w:r w:rsidRPr="0047780F">
        <w:rPr>
          <w:rFonts w:ascii="TH SarabunPSK" w:eastAsia="TH SarabunPSK" w:hAnsi="TH SarabunPSK" w:cs="TH SarabunPSK"/>
          <w:spacing w:val="-4"/>
          <w:kern w:val="30"/>
          <w:sz w:val="30"/>
          <w:szCs w:val="30"/>
          <w:lang w:eastAsia="th-TH"/>
        </w:rPr>
        <w:t>,</w:t>
      </w:r>
      <w:r w:rsidRPr="0047780F">
        <w:rPr>
          <w:rFonts w:ascii="TH SarabunPSK" w:eastAsia="TH SarabunPSK" w:hAnsi="TH SarabunPSK" w:cs="TH SarabunPSK"/>
          <w:spacing w:val="-4"/>
          <w:kern w:val="30"/>
          <w:sz w:val="30"/>
          <w:szCs w:val="30"/>
          <w:cs/>
          <w:lang w:eastAsia="th-TH"/>
        </w:rPr>
        <w:t>000 บาท ทั้งนี้ แผนการทำงานดังกลาวใหถือเปนเอกสารสวนหนึ่งของสัญญา</w:t>
      </w:r>
    </w:p>
    <w:p w14:paraId="79D48C5C" w14:textId="77777777" w:rsidR="00177F02" w:rsidRPr="00177F02" w:rsidRDefault="00177F02" w:rsidP="00177F02">
      <w:pPr>
        <w:ind w:firstLine="563"/>
        <w:jc w:val="thaiDistribute"/>
        <w:rPr>
          <w:rFonts w:ascii="TH SarabunPSK" w:hAnsi="TH SarabunPSK" w:hint="cs"/>
          <w:sz w:val="16"/>
          <w:szCs w:val="16"/>
        </w:rPr>
      </w:pPr>
    </w:p>
    <w:p w14:paraId="7024962F" w14:textId="4CEADE14" w:rsidR="00495B48" w:rsidRPr="0011617E" w:rsidRDefault="00495B48" w:rsidP="00495B48">
      <w:pPr>
        <w:rPr>
          <w:rFonts w:ascii="TH SarabunPSK" w:hAnsi="TH SarabunPSK" w:cs="TH SarabunPSK"/>
          <w:b/>
          <w:bCs/>
          <w:sz w:val="30"/>
          <w:szCs w:val="30"/>
        </w:rPr>
      </w:pPr>
      <w:r w:rsidRPr="0011617E">
        <w:rPr>
          <w:rFonts w:ascii="TH SarabunPSK" w:hAnsi="TH SarabunPSK" w:cs="TH SarabunPSK"/>
          <w:b/>
          <w:bCs/>
          <w:sz w:val="30"/>
          <w:szCs w:val="30"/>
          <w:cs/>
        </w:rPr>
        <w:t>1</w:t>
      </w:r>
      <w:r w:rsidR="00E04081">
        <w:rPr>
          <w:rFonts w:ascii="TH SarabunPSK" w:hAnsi="TH SarabunPSK" w:cs="TH SarabunPSK"/>
          <w:b/>
          <w:bCs/>
          <w:sz w:val="30"/>
          <w:szCs w:val="30"/>
        </w:rPr>
        <w:t>9</w:t>
      </w:r>
      <w:r w:rsidRPr="0011617E">
        <w:rPr>
          <w:rFonts w:ascii="TH SarabunPSK" w:hAnsi="TH SarabunPSK" w:cs="TH SarabunPSK"/>
          <w:b/>
          <w:bCs/>
          <w:sz w:val="30"/>
          <w:szCs w:val="30"/>
          <w:cs/>
        </w:rPr>
        <w:t>. การตรวจรับ</w:t>
      </w:r>
    </w:p>
    <w:p w14:paraId="46A283E2" w14:textId="2F301E9B" w:rsidR="00495B48" w:rsidRDefault="00DC09FE" w:rsidP="00A4310B">
      <w:pPr>
        <w:tabs>
          <w:tab w:val="left" w:pos="450"/>
        </w:tabs>
        <w:jc w:val="thaiDistribute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ab/>
      </w:r>
      <w:r w:rsidR="00495B48" w:rsidRPr="0011617E">
        <w:rPr>
          <w:rFonts w:ascii="TH SarabunPSK" w:hAnsi="TH SarabunPSK" w:cs="TH SarabunPSK"/>
          <w:sz w:val="30"/>
          <w:szCs w:val="30"/>
          <w:cs/>
        </w:rPr>
        <w:t>กฟผ. จะจัดให้มีคณะกรรมการตรวจรับเพื่อทำการตรวจรับให้เป็นไปตามข้อกำหนดในสัญญา</w:t>
      </w:r>
    </w:p>
    <w:p w14:paraId="6412EFE1" w14:textId="77777777" w:rsidR="00E04081" w:rsidRPr="00177F02" w:rsidRDefault="00E04081" w:rsidP="00495B48">
      <w:pPr>
        <w:tabs>
          <w:tab w:val="left" w:pos="709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3C79829D" w14:textId="77777777" w:rsidR="00E04081" w:rsidRPr="00975ED4" w:rsidRDefault="00E04081" w:rsidP="00E04081">
      <w:pPr>
        <w:rPr>
          <w:rFonts w:ascii="TH SarabunPSK" w:hAnsi="TH SarabunPSK" w:cs="TH SarabunPSK"/>
          <w:b/>
          <w:bCs/>
          <w:sz w:val="30"/>
          <w:szCs w:val="30"/>
        </w:rPr>
      </w:pPr>
      <w:r w:rsidRPr="00975ED4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eastAsia="th-TH"/>
        </w:rPr>
        <w:t>20</w:t>
      </w:r>
      <w:r w:rsidRPr="00975ED4">
        <w:rPr>
          <w:rFonts w:ascii="TH SarabunPSK" w:eastAsia="TH SarabunPSK" w:hAnsi="TH SarabunPSK" w:cs="TH SarabunPSK" w:hint="cs"/>
          <w:sz w:val="30"/>
          <w:szCs w:val="30"/>
          <w:cs/>
          <w:lang w:eastAsia="th-TH"/>
        </w:rPr>
        <w:t>.</w:t>
      </w: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 xml:space="preserve"> มาตรการด้านสิ่งแวดล้อม </w:t>
      </w:r>
      <w:r w:rsidRPr="00975ED4">
        <w:rPr>
          <w:rFonts w:ascii="TH SarabunPSK" w:hAnsi="TH SarabunPSK" w:cs="TH SarabunPSK"/>
          <w:b/>
          <w:bCs/>
          <w:sz w:val="30"/>
          <w:szCs w:val="30"/>
        </w:rPr>
        <w:t xml:space="preserve">/ </w:t>
      </w:r>
      <w:r w:rsidRPr="00975ED4">
        <w:rPr>
          <w:rFonts w:ascii="TH SarabunPSK" w:hAnsi="TH SarabunPSK" w:cs="TH SarabunPSK"/>
          <w:b/>
          <w:bCs/>
          <w:sz w:val="30"/>
          <w:szCs w:val="30"/>
          <w:cs/>
        </w:rPr>
        <w:t>อาชีวอนามัย และความปลอดภัย</w:t>
      </w:r>
      <w:r w:rsidRPr="00975ED4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</w:p>
    <w:p w14:paraId="1C9484B3" w14:textId="2B7B46E9" w:rsidR="00E04081" w:rsidRDefault="00E04081" w:rsidP="00A4310B">
      <w:pPr>
        <w:ind w:left="228" w:firstLine="222"/>
        <w:rPr>
          <w:rFonts w:ascii="TH SarabunPSK" w:hAnsi="TH SarabunPSK" w:cs="TH SarabunPSK"/>
          <w:sz w:val="30"/>
          <w:szCs w:val="30"/>
        </w:rPr>
      </w:pPr>
      <w:r w:rsidRPr="00975ED4">
        <w:rPr>
          <w:rFonts w:ascii="TH SarabunPSK" w:hAnsi="TH SarabunPSK" w:cs="TH SarabunPSK" w:hint="cs"/>
          <w:sz w:val="30"/>
          <w:szCs w:val="30"/>
          <w:cs/>
        </w:rPr>
        <w:t>รายละเอียดตามเอกสารแนบ</w:t>
      </w:r>
    </w:p>
    <w:p w14:paraId="335C139D" w14:textId="77777777" w:rsidR="00177F02" w:rsidRPr="00177F02" w:rsidRDefault="00177F02" w:rsidP="00177F02">
      <w:pPr>
        <w:ind w:left="228" w:firstLine="450"/>
        <w:rPr>
          <w:rFonts w:ascii="TH SarabunPSK" w:hAnsi="TH SarabunPSK" w:cs="TH SarabunPSK" w:hint="cs"/>
          <w:sz w:val="16"/>
          <w:szCs w:val="16"/>
        </w:rPr>
      </w:pPr>
    </w:p>
    <w:p w14:paraId="3209E064" w14:textId="0D170AD7" w:rsidR="00E04081" w:rsidRPr="0011617E" w:rsidRDefault="00CE296C" w:rsidP="00E04081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21</w:t>
      </w:r>
      <w:r w:rsidR="00E04081" w:rsidRPr="0011617E">
        <w:rPr>
          <w:rFonts w:ascii="TH SarabunPSK" w:hAnsi="TH SarabunPSK" w:cs="TH SarabunPSK"/>
          <w:b/>
          <w:bCs/>
          <w:sz w:val="30"/>
          <w:szCs w:val="30"/>
          <w:cs/>
        </w:rPr>
        <w:t>.</w:t>
      </w:r>
      <w:r w:rsidR="00E04081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E04081" w:rsidRPr="0011617E">
        <w:rPr>
          <w:rFonts w:ascii="TH SarabunPSK" w:hAnsi="TH SarabunPSK" w:cs="TH SarabunPSK"/>
          <w:b/>
          <w:bCs/>
          <w:sz w:val="30"/>
          <w:szCs w:val="30"/>
          <w:cs/>
        </w:rPr>
        <w:t>หลักเกณฑ์การใช้กระแสไฟฟ้าและน้ำ</w:t>
      </w:r>
    </w:p>
    <w:p w14:paraId="62D4F9C6" w14:textId="0038BF53" w:rsidR="00495B48" w:rsidRPr="00CE296C" w:rsidRDefault="00E04081" w:rsidP="00A4310B">
      <w:pPr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  <w:cs/>
        </w:rPr>
        <w:t>ผู้รับจ้างจะต้องเป็นผู้จัดหาน้ำเพื่อใช้ในการอุปโภค บริโภค ตลอดจนไฟฟ้าขณะทำการก่อสร้างเอง หรือผู้รับจ้างอาจขออนุญาตใช้น้ำ และ/หรือไฟฟ้าของ กฟผ. ที่มีอยู่ โดยผู้รับจ้างจะต้องเป็นผู้เสียค่าใช้จ่ายในการติดตั้งและจ่ายค่าน้ำ และ/หรือไฟฟ้า ให้แก่ กฟผ. ตามอัตรา และเงื่อนไขที่ กฟผ. กำหนด โดย กฟผ. มีสิทธิ์ที่จะระงับการจำหน่ายน้ำ และ/หรือไฟฟ้าดังกล่าวได้ทุกเวลา ทั้งนี้ผู้รับจ้างจะถือเป็นสาเหตุเรียกร้องค่าเสียหายหรือขอต่ออายุสัญญาจาก กฟผ.</w:t>
      </w:r>
      <w:r w:rsidRPr="0011617E">
        <w:rPr>
          <w:rFonts w:ascii="TH SarabunPSK" w:hAnsi="TH SarabunPSK" w:cs="TH SarabunPSK" w:hint="cs"/>
          <w:sz w:val="30"/>
          <w:szCs w:val="30"/>
          <w:cs/>
        </w:rPr>
        <w:t>มิได้</w:t>
      </w:r>
      <w:r>
        <w:rPr>
          <w:rFonts w:ascii="TH SarabunPSK" w:hAnsi="TH SarabunPSK" w:cs="TH SarabunPSK"/>
          <w:b/>
          <w:bCs/>
          <w:sz w:val="30"/>
          <w:szCs w:val="30"/>
        </w:rPr>
        <w:tab/>
      </w:r>
    </w:p>
    <w:p w14:paraId="0E02ACF8" w14:textId="4D9FB424" w:rsidR="0028780F" w:rsidRPr="00177F02" w:rsidRDefault="0028780F" w:rsidP="00495B48">
      <w:pPr>
        <w:tabs>
          <w:tab w:val="left" w:pos="709"/>
        </w:tabs>
        <w:rPr>
          <w:rFonts w:ascii="TH SarabunPSK" w:hAnsi="TH SarabunPSK" w:cs="TH SarabunPSK"/>
          <w:sz w:val="16"/>
          <w:szCs w:val="16"/>
          <w:cs/>
        </w:rPr>
      </w:pPr>
    </w:p>
    <w:p w14:paraId="17B258E6" w14:textId="657EFB7E" w:rsidR="00495B48" w:rsidRPr="0011617E" w:rsidRDefault="00CE296C" w:rsidP="00495B48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22</w:t>
      </w:r>
      <w:r w:rsidR="00495B48" w:rsidRPr="0011617E">
        <w:rPr>
          <w:rFonts w:ascii="TH SarabunPSK" w:hAnsi="TH SarabunPSK" w:cs="TH SarabunPSK"/>
          <w:b/>
          <w:bCs/>
          <w:sz w:val="30"/>
          <w:szCs w:val="30"/>
          <w:cs/>
        </w:rPr>
        <w:t>. การบอกเลิกสัญญา</w:t>
      </w:r>
    </w:p>
    <w:p w14:paraId="300928E0" w14:textId="43DDC89A" w:rsidR="00495B48" w:rsidRPr="0011617E" w:rsidRDefault="00CE296C" w:rsidP="00A4310B">
      <w:pPr>
        <w:ind w:firstLine="450"/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>22</w:t>
      </w:r>
      <w:r w:rsidR="00495B48" w:rsidRPr="0011617E">
        <w:rPr>
          <w:rFonts w:ascii="TH SarabunPSK" w:hAnsi="TH SarabunPSK" w:cs="TH SarabunPSK"/>
          <w:sz w:val="30"/>
          <w:szCs w:val="30"/>
        </w:rPr>
        <w:t>.1</w:t>
      </w:r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tab/>
        <w:t>ในกรณีที่ผู้รับจ้างไม่ปฏิบัติตามเงื่อนไขสัญญาข้อใดข้อหนึ่ง หรือมีเหตุให้ กฟผ. เชื่อได้ว่าผู้รับจ้าง</w:t>
      </w:r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br/>
        <w:t>ไม่สามารถทำงานรับจ้างให้แล้วเสร็จถูกต้อง ครบถ้วนตามสัญญาหรือผู้รับจ้างไม่ปฏิบัติตามคำสั่งของคณะกรรมการ</w:t>
      </w:r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br/>
        <w:t>ตรวจรับงานจ้าง หรือคุณภาพของงานไม่เป็นไปตามที่กำหนดในสัญญา หรือผู้รับจ้างตกเป็นบุคคลล้มละลาย กฟ</w:t>
      </w:r>
      <w:bookmarkStart w:id="2" w:name="_GoBack"/>
      <w:bookmarkEnd w:id="2"/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t>ผ. มีสิทธิที่จะบอกเลิกสัญญานี้ และเรียกค่าเสียหายที่เกิดแก่ กฟผ. ได้ และ กฟผ. มีสิทธิที่จะจ้างผู้รับจ้างรายใหม่เข้าทำงานของ</w:t>
      </w:r>
      <w:r w:rsidR="00177F02">
        <w:rPr>
          <w:rFonts w:ascii="TH SarabunPSK" w:hAnsi="TH SarabunPSK" w:cs="TH SarabunPSK" w:hint="cs"/>
          <w:sz w:val="30"/>
          <w:szCs w:val="30"/>
          <w:cs/>
          <w:lang w:eastAsia="th-TH"/>
        </w:rPr>
        <w:t xml:space="preserve">  </w:t>
      </w:r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t>ผู้รับจ้างให้แล้วเสร็จลุล่วงไป ทั้งนี้ หาก กฟผ. จ้างผู้รับจ้างรายใหม่ในราคาที่สูงกว่าราคาตามสัญญานี้ ผู้รับจ้างจะต้องเป็นผู้รับผิดชอบค่าใช้จ่ายที่สูงขึ้น โดยผู้รับจ้างยินยอมให้ กฟผ. หักและหรือริบค่าเสียหาย และหรือค่าจ้างที่สูงขึ้นจากหลักประกันทั้งหมด หรือบางส่วน และหรือหักจากเงินใดๆ ที่ผู้รับจ้างมีสิทธิที่จะได้รับจาก กฟผ. ตามที่ กฟผ. เห็นสมควร</w:t>
      </w:r>
    </w:p>
    <w:p w14:paraId="6A71F17D" w14:textId="3E209AD1" w:rsidR="00495B48" w:rsidRPr="0011617E" w:rsidRDefault="00CE296C" w:rsidP="00A4310B">
      <w:pPr>
        <w:ind w:firstLine="450"/>
        <w:jc w:val="thaiDistribute"/>
        <w:rPr>
          <w:rFonts w:ascii="TH SarabunPSK" w:hAnsi="TH SarabunPSK" w:cs="TH SarabunPSK"/>
          <w:sz w:val="30"/>
          <w:szCs w:val="30"/>
          <w:lang w:eastAsia="th-TH"/>
        </w:rPr>
      </w:pPr>
      <w:r>
        <w:rPr>
          <w:rFonts w:ascii="TH SarabunPSK" w:hAnsi="TH SarabunPSK" w:cs="TH SarabunPSK"/>
          <w:sz w:val="30"/>
          <w:szCs w:val="30"/>
        </w:rPr>
        <w:t>22</w:t>
      </w:r>
      <w:r w:rsidR="00495B48" w:rsidRPr="0011617E">
        <w:rPr>
          <w:rFonts w:ascii="TH SarabunPSK" w:hAnsi="TH SarabunPSK" w:cs="TH SarabunPSK"/>
          <w:sz w:val="30"/>
          <w:szCs w:val="30"/>
        </w:rPr>
        <w:t>.2</w:t>
      </w:r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tab/>
        <w:t>ในระหว่างอายุสัญญาจ้างนี้หาก กฟผ. หมดความจำเป็นที่จะจ้างผู้รับจ้างทำงานตามสัญญาจ้างต่อไป</w:t>
      </w:r>
      <w:r w:rsidR="00177F02">
        <w:rPr>
          <w:rFonts w:ascii="TH SarabunPSK" w:hAnsi="TH SarabunPSK" w:cs="TH SarabunPSK" w:hint="cs"/>
          <w:sz w:val="30"/>
          <w:szCs w:val="30"/>
          <w:cs/>
          <w:lang w:eastAsia="th-TH"/>
        </w:rPr>
        <w:t xml:space="preserve"> </w:t>
      </w:r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t>ผู้รับจ้างยินยอมให้ กฟผ. บอกเลิกสัญญาได้ โดย กฟผ. จะต้องแจ้งให้ผู้รับจ้างทราบล่วงหน้าเป็นหนังสือไม่น้อยกว่า</w:t>
      </w:r>
      <w:r>
        <w:rPr>
          <w:rFonts w:ascii="TH SarabunPSK" w:hAnsi="TH SarabunPSK" w:cs="TH SarabunPSK"/>
          <w:sz w:val="30"/>
          <w:szCs w:val="30"/>
          <w:lang w:eastAsia="th-TH"/>
        </w:rPr>
        <w:t xml:space="preserve"> </w:t>
      </w:r>
      <w:r w:rsidR="00495B48" w:rsidRPr="0011617E">
        <w:rPr>
          <w:rFonts w:ascii="TH SarabunPSK" w:hAnsi="TH SarabunPSK" w:cs="TH SarabunPSK"/>
          <w:sz w:val="30"/>
          <w:szCs w:val="30"/>
        </w:rPr>
        <w:t xml:space="preserve">15 </w:t>
      </w:r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t xml:space="preserve">วัน </w:t>
      </w:r>
      <w:proofErr w:type="gramStart"/>
      <w:r w:rsidR="00495B48" w:rsidRPr="00177F02">
        <w:rPr>
          <w:rFonts w:ascii="TH SarabunPSK" w:hAnsi="TH SarabunPSK" w:cs="TH SarabunPSK"/>
          <w:spacing w:val="4"/>
          <w:kern w:val="30"/>
          <w:sz w:val="30"/>
          <w:szCs w:val="30"/>
          <w:cs/>
          <w:lang w:eastAsia="th-TH"/>
        </w:rPr>
        <w:t>ทั้งนี้</w:t>
      </w:r>
      <w:r w:rsidR="00A4310B">
        <w:rPr>
          <w:rFonts w:ascii="TH SarabunPSK" w:hAnsi="TH SarabunPSK" w:cs="TH SarabunPSK" w:hint="cs"/>
          <w:spacing w:val="4"/>
          <w:kern w:val="30"/>
          <w:sz w:val="30"/>
          <w:szCs w:val="30"/>
          <w:cs/>
          <w:lang w:eastAsia="th-TH"/>
        </w:rPr>
        <w:t xml:space="preserve">  </w:t>
      </w:r>
      <w:r w:rsidR="00495B48" w:rsidRPr="00A4310B">
        <w:rPr>
          <w:rFonts w:ascii="TH SarabunPSK" w:hAnsi="TH SarabunPSK" w:cs="TH SarabunPSK"/>
          <w:spacing w:val="-2"/>
          <w:kern w:val="30"/>
          <w:sz w:val="30"/>
          <w:szCs w:val="30"/>
          <w:cs/>
          <w:lang w:eastAsia="th-TH"/>
        </w:rPr>
        <w:t>ผู้รับจ้างยินยอมที่จะลดเงินค่าจ้างในส่วนที่ไม่ได้ทำงานตามสัญญาจ้างลงจากราคาค่าจ้างตามสัญญา</w:t>
      </w:r>
      <w:proofErr w:type="gramEnd"/>
      <w:r w:rsidR="00495B48" w:rsidRPr="00A4310B">
        <w:rPr>
          <w:rFonts w:ascii="TH SarabunPSK" w:hAnsi="TH SarabunPSK" w:cs="TH SarabunPSK"/>
          <w:spacing w:val="-2"/>
          <w:kern w:val="30"/>
          <w:sz w:val="30"/>
          <w:szCs w:val="30"/>
          <w:cs/>
          <w:lang w:eastAsia="th-TH"/>
        </w:rPr>
        <w:t xml:space="preserve"> และจะ</w:t>
      </w:r>
      <w:r w:rsidR="00495B48" w:rsidRPr="00A4310B">
        <w:rPr>
          <w:rFonts w:ascii="TH SarabunPSK" w:hAnsi="TH SarabunPSK" w:cs="TH SarabunPSK"/>
          <w:spacing w:val="-2"/>
          <w:sz w:val="30"/>
          <w:szCs w:val="30"/>
          <w:cs/>
          <w:lang w:eastAsia="th-TH"/>
        </w:rPr>
        <w:t>ไม่เรียกร้อง</w:t>
      </w:r>
      <w:r w:rsidR="00495B48" w:rsidRPr="0011617E">
        <w:rPr>
          <w:rFonts w:ascii="TH SarabunPSK" w:hAnsi="TH SarabunPSK" w:cs="TH SarabunPSK"/>
          <w:sz w:val="30"/>
          <w:szCs w:val="30"/>
          <w:cs/>
          <w:lang w:eastAsia="th-TH"/>
        </w:rPr>
        <w:t>ค่าใช้จ่าย และหรือค่าเสียหายใดๆ จาก กฟผ.</w:t>
      </w:r>
    </w:p>
    <w:p w14:paraId="304A39A1" w14:textId="77777777" w:rsidR="00495B48" w:rsidRPr="00177F02" w:rsidRDefault="00495B48" w:rsidP="00495B48">
      <w:pPr>
        <w:tabs>
          <w:tab w:val="left" w:pos="709"/>
        </w:tabs>
        <w:rPr>
          <w:rFonts w:ascii="TH SarabunPSK" w:hAnsi="TH SarabunPSK" w:cs="TH SarabunPSK"/>
          <w:sz w:val="16"/>
          <w:szCs w:val="16"/>
        </w:rPr>
      </w:pPr>
    </w:p>
    <w:p w14:paraId="2A919A93" w14:textId="776D865A" w:rsidR="00495B48" w:rsidRPr="0011617E" w:rsidRDefault="00CE296C" w:rsidP="00495B48">
      <w:pPr>
        <w:tabs>
          <w:tab w:val="left" w:pos="709"/>
          <w:tab w:val="left" w:pos="1276"/>
        </w:tabs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23</w:t>
      </w:r>
      <w:r w:rsidR="00495B48" w:rsidRPr="0011617E">
        <w:rPr>
          <w:rFonts w:ascii="TH SarabunPSK" w:hAnsi="TH SarabunPSK" w:cs="TH SarabunPSK"/>
          <w:b/>
          <w:bCs/>
          <w:sz w:val="30"/>
          <w:szCs w:val="30"/>
        </w:rPr>
        <w:t xml:space="preserve">. </w:t>
      </w:r>
      <w:r w:rsidR="00495B48" w:rsidRPr="0011617E">
        <w:rPr>
          <w:rFonts w:ascii="TH SarabunPSK" w:hAnsi="TH SarabunPSK" w:cs="TH SarabunPSK"/>
          <w:b/>
          <w:bCs/>
          <w:sz w:val="30"/>
          <w:szCs w:val="30"/>
          <w:cs/>
        </w:rPr>
        <w:t xml:space="preserve">แบบแนบท้ายสัญญา </w:t>
      </w:r>
    </w:p>
    <w:p w14:paraId="2EE3BF03" w14:textId="1F0D553B" w:rsidR="00495B48" w:rsidRDefault="00DC09FE" w:rsidP="00A4310B">
      <w:pPr>
        <w:tabs>
          <w:tab w:val="left" w:pos="450"/>
          <w:tab w:val="left" w:pos="1276"/>
        </w:tabs>
        <w:rPr>
          <w:rFonts w:ascii="TH SarabunPSK" w:hAnsi="TH SarabunPSK" w:cs="TH SarabunPSK"/>
          <w:color w:val="FF0000"/>
          <w:sz w:val="30"/>
          <w:szCs w:val="30"/>
        </w:rPr>
      </w:pPr>
      <w:r w:rsidRPr="00617E0A">
        <w:rPr>
          <w:rFonts w:ascii="TH SarabunPSK" w:hAnsi="TH SarabunPSK" w:cs="TH SarabunPSK" w:hint="cs"/>
          <w:sz w:val="30"/>
          <w:szCs w:val="30"/>
          <w:cs/>
        </w:rPr>
        <w:tab/>
        <w:t>แ</w:t>
      </w:r>
      <w:r w:rsidR="00495B48" w:rsidRPr="00617E0A">
        <w:rPr>
          <w:rFonts w:ascii="TH SarabunPSK" w:hAnsi="TH SarabunPSK" w:cs="TH SarabunPSK"/>
          <w:sz w:val="30"/>
          <w:szCs w:val="30"/>
          <w:cs/>
        </w:rPr>
        <w:t xml:space="preserve">บบเลขที่ </w:t>
      </w:r>
      <w:r w:rsidR="00244C8A" w:rsidRPr="00617E0A">
        <w:rPr>
          <w:rFonts w:ascii="TH SarabunPSK" w:hAnsi="TH SarabunPSK" w:cs="TH SarabunPSK"/>
          <w:sz w:val="30"/>
          <w:szCs w:val="30"/>
          <w:cs/>
        </w:rPr>
        <w:t>บย.03-ข1-003-1/14-69 ถึง บย.03-ข1-003-14/14-69</w:t>
      </w:r>
      <w:r w:rsidR="00305F63" w:rsidRPr="00617E0A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495B48" w:rsidRPr="00617E0A">
        <w:rPr>
          <w:rFonts w:ascii="TH SarabunPSK" w:hAnsi="TH SarabunPSK" w:cs="TH SarabunPSK"/>
          <w:sz w:val="30"/>
          <w:szCs w:val="30"/>
          <w:cs/>
        </w:rPr>
        <w:t xml:space="preserve">จำนวน </w:t>
      </w:r>
      <w:r w:rsidR="00495B48" w:rsidRPr="00617E0A">
        <w:rPr>
          <w:rFonts w:ascii="TH SarabunPSK" w:hAnsi="TH SarabunPSK" w:cs="TH SarabunPSK"/>
          <w:sz w:val="30"/>
          <w:szCs w:val="30"/>
        </w:rPr>
        <w:t xml:space="preserve">14 </w:t>
      </w:r>
      <w:r w:rsidR="00495B48" w:rsidRPr="00617E0A">
        <w:rPr>
          <w:rFonts w:ascii="TH SarabunPSK" w:hAnsi="TH SarabunPSK" w:cs="TH SarabunPSK"/>
          <w:sz w:val="30"/>
          <w:szCs w:val="30"/>
          <w:cs/>
        </w:rPr>
        <w:t>แผ่น</w:t>
      </w:r>
      <w:r w:rsidR="00DC5431" w:rsidRPr="00617E0A">
        <w:rPr>
          <w:rFonts w:ascii="TH SarabunPSK" w:hAnsi="TH SarabunPSK" w:cs="TH SarabunPSK" w:hint="cs"/>
          <w:sz w:val="30"/>
          <w:szCs w:val="30"/>
          <w:cs/>
        </w:rPr>
        <w:t xml:space="preserve"> </w:t>
      </w:r>
    </w:p>
    <w:p w14:paraId="76E144CE" w14:textId="77777777" w:rsidR="00CE296C" w:rsidRPr="00177F02" w:rsidRDefault="00CE296C" w:rsidP="00495B48">
      <w:pPr>
        <w:tabs>
          <w:tab w:val="left" w:pos="709"/>
          <w:tab w:val="left" w:pos="1276"/>
        </w:tabs>
        <w:rPr>
          <w:rFonts w:ascii="TH SarabunPSK" w:hAnsi="TH SarabunPSK" w:cs="TH SarabunPSK"/>
          <w:color w:val="FF0000"/>
          <w:sz w:val="16"/>
          <w:szCs w:val="16"/>
        </w:rPr>
      </w:pPr>
    </w:p>
    <w:p w14:paraId="7744AB88" w14:textId="77777777" w:rsidR="00CE296C" w:rsidRPr="00EE0A1B" w:rsidRDefault="00CE296C" w:rsidP="00CE296C">
      <w:pPr>
        <w:spacing w:line="264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eastAsia="th-TH"/>
        </w:rPr>
      </w:pPr>
      <w:r w:rsidRPr="00EE0A1B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eastAsia="th-TH"/>
        </w:rPr>
        <w:t>24</w:t>
      </w:r>
      <w:r w:rsidRPr="00EE0A1B">
        <w:rPr>
          <w:rFonts w:ascii="TH SarabunPSK" w:eastAsia="TH SarabunPSK" w:hAnsi="TH SarabunPSK" w:cs="TH SarabunPSK"/>
          <w:b/>
          <w:bCs/>
          <w:sz w:val="30"/>
          <w:szCs w:val="30"/>
          <w:cs/>
          <w:lang w:eastAsia="th-TH"/>
        </w:rPr>
        <w:t xml:space="preserve">.  </w:t>
      </w:r>
      <w:r w:rsidRPr="00EE0A1B">
        <w:rPr>
          <w:rFonts w:ascii="TH SarabunPSK" w:eastAsia="TH SarabunPSK" w:hAnsi="TH SarabunPSK" w:cs="TH SarabunPSK"/>
          <w:b/>
          <w:bCs/>
          <w:spacing w:val="-6"/>
          <w:sz w:val="30"/>
          <w:szCs w:val="30"/>
          <w:cs/>
          <w:lang w:eastAsia="th-TH"/>
        </w:rPr>
        <w:t xml:space="preserve">ข้อกำหนดเพิ่มเติม (ถ้ามี) </w:t>
      </w:r>
    </w:p>
    <w:p w14:paraId="207572D3" w14:textId="4CC88CEA" w:rsidR="00CE296C" w:rsidRDefault="00CE296C" w:rsidP="00A4310B">
      <w:pPr>
        <w:spacing w:line="264" w:lineRule="auto"/>
        <w:ind w:left="565" w:hanging="115"/>
        <w:rPr>
          <w:rFonts w:ascii="TH SarabunPSK" w:hAnsi="TH SarabunPSK" w:cs="TH SarabunPSK"/>
          <w:sz w:val="30"/>
          <w:szCs w:val="30"/>
        </w:rPr>
      </w:pPr>
      <w:r w:rsidRPr="00EE0A1B">
        <w:rPr>
          <w:rFonts w:ascii="TH SarabunPSK" w:eastAsia="TH SarabunPSK" w:hAnsi="TH SarabunPSK" w:cs="TH SarabunPSK"/>
          <w:sz w:val="30"/>
          <w:szCs w:val="30"/>
          <w:lang w:eastAsia="th-TH"/>
        </w:rPr>
        <w:t>2</w:t>
      </w:r>
      <w:r w:rsidRPr="00EE0A1B">
        <w:rPr>
          <w:rFonts w:ascii="TH SarabunPSK" w:eastAsia="TH SarabunPSK" w:hAnsi="TH SarabunPSK" w:cs="TH SarabunPSK" w:hint="cs"/>
          <w:sz w:val="30"/>
          <w:szCs w:val="30"/>
          <w:cs/>
          <w:lang w:eastAsia="th-TH"/>
        </w:rPr>
        <w:t>4</w:t>
      </w:r>
      <w:r w:rsidRPr="00EE0A1B">
        <w:rPr>
          <w:rFonts w:ascii="TH SarabunPSK" w:eastAsia="TH SarabunPSK" w:hAnsi="TH SarabunPSK" w:cs="TH SarabunPSK"/>
          <w:sz w:val="30"/>
          <w:szCs w:val="30"/>
          <w:cs/>
          <w:lang w:eastAsia="th-TH"/>
        </w:rPr>
        <w:t>.</w:t>
      </w:r>
      <w:r w:rsidRPr="00EE0A1B">
        <w:rPr>
          <w:rFonts w:ascii="TH SarabunPSK" w:eastAsia="TH SarabunPSK" w:hAnsi="TH SarabunPSK" w:cs="TH SarabunPSK" w:hint="cs"/>
          <w:sz w:val="30"/>
          <w:szCs w:val="30"/>
          <w:cs/>
          <w:lang w:eastAsia="th-TH"/>
        </w:rPr>
        <w:t>1</w:t>
      </w:r>
      <w:r w:rsidRPr="00EE0A1B">
        <w:rPr>
          <w:rFonts w:ascii="TH SarabunPSK" w:eastAsia="TH SarabunPSK" w:hAnsi="TH SarabunPSK" w:cs="TH SarabunPSK"/>
          <w:sz w:val="30"/>
          <w:szCs w:val="30"/>
          <w:cs/>
          <w:lang w:eastAsia="th-TH"/>
        </w:rPr>
        <w:t xml:space="preserve"> </w:t>
      </w:r>
      <w:r w:rsidRPr="00EE0A1B">
        <w:rPr>
          <w:rFonts w:ascii="TH SarabunPSK" w:hAnsi="TH SarabunPSK" w:cs="TH SarabunPSK"/>
          <w:sz w:val="30"/>
          <w:szCs w:val="30"/>
          <w:cs/>
        </w:rPr>
        <w:t>บันทึกข้อตกลงว่าด้วยการประมวลผลข้อมูลส่วนบุคคล</w:t>
      </w:r>
      <w:r w:rsidRPr="00EE0A1B">
        <w:rPr>
          <w:rFonts w:ascii="TH SarabunPSK" w:hAnsi="TH SarabunPSK" w:cs="TH SarabunPSK" w:hint="cs"/>
          <w:sz w:val="30"/>
          <w:szCs w:val="30"/>
          <w:cs/>
        </w:rPr>
        <w:t xml:space="preserve"> </w:t>
      </w:r>
    </w:p>
    <w:p w14:paraId="44D2D4DC" w14:textId="77777777" w:rsidR="0047780F" w:rsidRPr="0047780F" w:rsidRDefault="0047780F" w:rsidP="0047780F">
      <w:pPr>
        <w:spacing w:line="264" w:lineRule="auto"/>
        <w:ind w:left="565" w:firstLine="113"/>
        <w:rPr>
          <w:rFonts w:ascii="TH SarabunPSK" w:hAnsi="TH SarabunPSK" w:cs="TH SarabunPSK" w:hint="cs"/>
          <w:sz w:val="16"/>
          <w:szCs w:val="16"/>
        </w:rPr>
      </w:pPr>
    </w:p>
    <w:p w14:paraId="1A731FC3" w14:textId="7ACBD426" w:rsidR="00495B48" w:rsidRPr="0011617E" w:rsidRDefault="00CE296C" w:rsidP="0047780F">
      <w:pPr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>25</w:t>
      </w:r>
      <w:r w:rsidR="00495B48" w:rsidRPr="0011617E">
        <w:rPr>
          <w:rFonts w:ascii="TH SarabunPSK" w:hAnsi="TH SarabunPSK" w:cs="TH SarabunPSK"/>
          <w:b/>
          <w:bCs/>
          <w:sz w:val="30"/>
          <w:szCs w:val="30"/>
          <w:cs/>
        </w:rPr>
        <w:t xml:space="preserve">. สัญญาแบบปรับราคาได้ </w:t>
      </w:r>
    </w:p>
    <w:p w14:paraId="4D96456B" w14:textId="77777777" w:rsidR="00A336D0" w:rsidRPr="0011617E" w:rsidRDefault="00A336D0" w:rsidP="00A336D0">
      <w:pPr>
        <w:ind w:firstLine="72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11617E">
        <w:rPr>
          <w:rFonts w:ascii="TH SarabunPSK" w:hAnsi="TH SarabunPSK" w:cs="TH SarabunPSK"/>
          <w:sz w:val="30"/>
          <w:szCs w:val="30"/>
          <w:cs/>
        </w:rPr>
        <w:t>ในการประกวดราคาครั้งนี้ เป็นสัญญาแบบปรับราคาได้ โดยให้คำนวณตามสูตร ดังนี้</w:t>
      </w:r>
    </w:p>
    <w:p w14:paraId="18F201F3" w14:textId="77777777" w:rsidR="00A336D0" w:rsidRPr="0011617E" w:rsidRDefault="00A336D0" w:rsidP="00A336D0">
      <w:pPr>
        <w:tabs>
          <w:tab w:val="left" w:pos="1418"/>
          <w:tab w:val="left" w:pos="1843"/>
        </w:tabs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P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(PO) x (K</w:t>
      </w:r>
      <w:r w:rsidR="00433C6B" w:rsidRPr="0011617E">
        <w:rPr>
          <w:rFonts w:ascii="TH SarabunPSK" w:hAnsi="TH SarabunPSK" w:cs="TH SarabunPSK"/>
          <w:sz w:val="30"/>
          <w:szCs w:val="30"/>
        </w:rPr>
        <w:t xml:space="preserve">) </w:t>
      </w:r>
      <w:r w:rsidR="00433C6B" w:rsidRPr="0011617E">
        <w:rPr>
          <w:rFonts w:ascii="TH SarabunPSK" w:hAnsi="TH SarabunPSK" w:cs="TH SarabunPSK"/>
          <w:sz w:val="30"/>
          <w:szCs w:val="30"/>
          <w:cs/>
        </w:rPr>
        <w:t>กำหนดให้</w:t>
      </w:r>
    </w:p>
    <w:p w14:paraId="17418638" w14:textId="77777777" w:rsidR="00A336D0" w:rsidRPr="0011617E" w:rsidRDefault="00A336D0" w:rsidP="00A336D0">
      <w:pPr>
        <w:tabs>
          <w:tab w:val="left" w:pos="1418"/>
          <w:tab w:val="left" w:pos="1843"/>
        </w:tabs>
        <w:ind w:firstLine="720"/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11617E">
        <w:rPr>
          <w:rFonts w:ascii="TH SarabunPSK" w:hAnsi="TH SarabunPSK" w:cs="TH SarabunPSK"/>
          <w:sz w:val="30"/>
          <w:szCs w:val="30"/>
        </w:rPr>
        <w:t>P</w:t>
      </w:r>
      <w:r w:rsidRPr="0011617E">
        <w:rPr>
          <w:rFonts w:ascii="TH SarabunPSK" w:hAnsi="TH SarabunPSK" w:cs="TH SarabunPSK"/>
          <w:sz w:val="30"/>
          <w:szCs w:val="30"/>
        </w:rPr>
        <w:tab/>
        <w:t>=</w:t>
      </w:r>
      <w:r w:rsidRPr="0011617E">
        <w:rPr>
          <w:rFonts w:ascii="TH SarabunPSK" w:hAnsi="TH SarabunPSK" w:cs="TH SarabunPSK"/>
          <w:sz w:val="30"/>
          <w:szCs w:val="30"/>
          <w:cs/>
        </w:rPr>
        <w:tab/>
        <w:t>ราคาค่างานต่อหน่วยหรือราคาค่างานเป็นงวดที่จะต้องจ่ายให้ผู้รับจ้าง</w:t>
      </w:r>
    </w:p>
    <w:p w14:paraId="47C6DC00" w14:textId="77777777" w:rsidR="00A336D0" w:rsidRPr="0011617E" w:rsidRDefault="00A336D0" w:rsidP="00A336D0">
      <w:pPr>
        <w:tabs>
          <w:tab w:val="left" w:pos="1418"/>
          <w:tab w:val="left" w:pos="1843"/>
        </w:tabs>
        <w:ind w:left="1843" w:hanging="1134"/>
        <w:rPr>
          <w:rFonts w:ascii="TH SarabunPSK" w:hAnsi="TH SarabunPSK" w:cs="TH SarabunPSK"/>
          <w:sz w:val="30"/>
          <w:szCs w:val="30"/>
          <w:cs/>
        </w:rPr>
      </w:pPr>
      <w:r w:rsidRPr="0011617E">
        <w:rPr>
          <w:rFonts w:ascii="TH SarabunPSK" w:hAnsi="TH SarabunPSK" w:cs="TH SarabunPSK"/>
          <w:sz w:val="30"/>
          <w:szCs w:val="30"/>
        </w:rPr>
        <w:lastRenderedPageBreak/>
        <w:t>PO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 w:rsidRPr="007B16B9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>ราคาค่างานต่อหน่วย ที่ผู้รับจ้างประมูลได้ หรือราคาค่างานเป็นงวดซึ่งระบุไว้ในสัญญา แล้วแต่กรณี</w:t>
      </w:r>
      <w:r w:rsidRPr="0011617E">
        <w:rPr>
          <w:rFonts w:ascii="TH SarabunPSK" w:hAnsi="TH SarabunPSK" w:cs="TH SarabunPSK"/>
          <w:sz w:val="30"/>
          <w:szCs w:val="30"/>
          <w:cs/>
        </w:rPr>
        <w:t xml:space="preserve">  </w:t>
      </w:r>
    </w:p>
    <w:p w14:paraId="32F2B4AE" w14:textId="77777777" w:rsidR="00A336D0" w:rsidRPr="0011617E" w:rsidRDefault="00A336D0" w:rsidP="00A336D0">
      <w:pPr>
        <w:tabs>
          <w:tab w:val="left" w:pos="1418"/>
          <w:tab w:val="left" w:pos="1843"/>
        </w:tabs>
        <w:ind w:left="1843" w:hanging="1108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K</w:t>
      </w:r>
      <w:r w:rsidRPr="0011617E">
        <w:rPr>
          <w:rFonts w:ascii="TH SarabunPSK" w:hAnsi="TH SarabunPSK" w:cs="TH SarabunPSK"/>
          <w:sz w:val="30"/>
          <w:szCs w:val="30"/>
        </w:rPr>
        <w:tab/>
        <w:t>=</w:t>
      </w:r>
      <w:r w:rsidRPr="0011617E">
        <w:rPr>
          <w:rFonts w:ascii="TH SarabunPSK" w:hAnsi="TH SarabunPSK" w:cs="TH SarabunPSK"/>
          <w:sz w:val="30"/>
          <w:szCs w:val="30"/>
          <w:cs/>
        </w:rPr>
        <w:tab/>
        <w:t>ดัชนีค่าปรับเพิ่ม (</w:t>
      </w:r>
      <w:r w:rsidRPr="0011617E">
        <w:rPr>
          <w:rFonts w:ascii="TH SarabunPSK" w:hAnsi="TH SarabunPSK" w:cs="TH SarabunPSK"/>
          <w:sz w:val="30"/>
          <w:szCs w:val="30"/>
        </w:rPr>
        <w:t xml:space="preserve">ESCALATION FACTOR) </w:t>
      </w:r>
      <w:r w:rsidRPr="0011617E">
        <w:rPr>
          <w:rFonts w:ascii="TH SarabunPSK" w:hAnsi="TH SarabunPSK" w:cs="TH SarabunPSK"/>
          <w:sz w:val="30"/>
          <w:szCs w:val="30"/>
          <w:cs/>
        </w:rPr>
        <w:t>ที่หักด้วย 4</w:t>
      </w:r>
      <w:r w:rsidRPr="0011617E">
        <w:rPr>
          <w:rFonts w:ascii="TH SarabunPSK" w:hAnsi="TH SarabunPSK" w:cs="TH SarabunPSK"/>
          <w:sz w:val="30"/>
          <w:szCs w:val="30"/>
        </w:rPr>
        <w:t xml:space="preserve">% </w:t>
      </w:r>
      <w:r w:rsidRPr="0011617E">
        <w:rPr>
          <w:rFonts w:ascii="TH SarabunPSK" w:hAnsi="TH SarabunPSK" w:cs="TH SarabunPSK"/>
          <w:sz w:val="30"/>
          <w:szCs w:val="30"/>
          <w:cs/>
        </w:rPr>
        <w:t xml:space="preserve">เมื่อต้องเพิ่มค่างานหรือบวกเพิ่ม 4 </w:t>
      </w:r>
      <w:r w:rsidRPr="0011617E">
        <w:rPr>
          <w:rFonts w:ascii="TH SarabunPSK" w:hAnsi="TH SarabunPSK" w:cs="TH SarabunPSK"/>
          <w:sz w:val="30"/>
          <w:szCs w:val="30"/>
        </w:rPr>
        <w:t>%</w:t>
      </w:r>
      <w:r w:rsidRPr="0011617E">
        <w:rPr>
          <w:rFonts w:ascii="TH SarabunPSK" w:hAnsi="TH SarabunPSK" w:cs="TH SarabunPSK"/>
          <w:sz w:val="30"/>
          <w:szCs w:val="30"/>
          <w:cs/>
        </w:rPr>
        <w:t xml:space="preserve"> เมื่อต้องเรียกค่างานคืนซึ่งดัชนีค่าปรับเพิ่ม (</w:t>
      </w:r>
      <w:proofErr w:type="gramStart"/>
      <w:r w:rsidRPr="0011617E">
        <w:rPr>
          <w:rFonts w:ascii="TH SarabunPSK" w:hAnsi="TH SarabunPSK" w:cs="TH SarabunPSK"/>
          <w:sz w:val="30"/>
          <w:szCs w:val="30"/>
        </w:rPr>
        <w:t>ESCALATION  FACTOR</w:t>
      </w:r>
      <w:proofErr w:type="gramEnd"/>
      <w:r w:rsidRPr="0011617E">
        <w:rPr>
          <w:rFonts w:ascii="TH SarabunPSK" w:hAnsi="TH SarabunPSK" w:cs="TH SarabunPSK"/>
          <w:sz w:val="30"/>
          <w:szCs w:val="30"/>
        </w:rPr>
        <w:t xml:space="preserve">) K  </w:t>
      </w:r>
      <w:r w:rsidRPr="0011617E">
        <w:rPr>
          <w:rFonts w:ascii="TH SarabunPSK" w:hAnsi="TH SarabunPSK" w:cs="TH SarabunPSK"/>
          <w:sz w:val="30"/>
          <w:szCs w:val="30"/>
          <w:cs/>
        </w:rPr>
        <w:t>หาได้จากสูตร  ดังนี้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7451"/>
      </w:tblGrid>
      <w:tr w:rsidR="0011617E" w:rsidRPr="0011617E" w14:paraId="306C525E" w14:textId="77777777">
        <w:tc>
          <w:tcPr>
            <w:tcW w:w="1886" w:type="dxa"/>
          </w:tcPr>
          <w:p w14:paraId="240A5865" w14:textId="77777777" w:rsidR="00A336D0" w:rsidRPr="0011617E" w:rsidRDefault="00A336D0" w:rsidP="009E57C9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ประเภทงาน</w:t>
            </w:r>
          </w:p>
        </w:tc>
        <w:tc>
          <w:tcPr>
            <w:tcW w:w="7544" w:type="dxa"/>
          </w:tcPr>
          <w:p w14:paraId="3BEDE4B9" w14:textId="77777777" w:rsidR="00A336D0" w:rsidRPr="0011617E" w:rsidRDefault="00A336D0" w:rsidP="009E57C9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รายละเอียดสูตร</w:t>
            </w:r>
          </w:p>
        </w:tc>
      </w:tr>
      <w:tr w:rsidR="00A336D0" w:rsidRPr="0011617E" w14:paraId="696A26DE" w14:textId="77777777">
        <w:tc>
          <w:tcPr>
            <w:tcW w:w="1886" w:type="dxa"/>
          </w:tcPr>
          <w:p w14:paraId="46A0ACBA" w14:textId="77777777" w:rsidR="00A336D0" w:rsidRPr="0011617E" w:rsidRDefault="00A336D0" w:rsidP="009E57C9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งานอาคาร</w:t>
            </w:r>
          </w:p>
        </w:tc>
        <w:tc>
          <w:tcPr>
            <w:tcW w:w="7544" w:type="dxa"/>
          </w:tcPr>
          <w:p w14:paraId="1D0F277A" w14:textId="77777777" w:rsidR="00A336D0" w:rsidRPr="0011617E" w:rsidRDefault="00A336D0" w:rsidP="009E57C9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K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=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25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+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15 It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/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Io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+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10 Ct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/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Co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+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40 Mt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/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 xml:space="preserve">Mo 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+ 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0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10 St</w:t>
            </w:r>
            <w:r w:rsidRPr="0011617E">
              <w:rPr>
                <w:rFonts w:ascii="TH SarabunPSK" w:hAnsi="TH SarabunPSK" w:cs="TH SarabunPSK"/>
                <w:sz w:val="30"/>
                <w:szCs w:val="30"/>
                <w:cs/>
              </w:rPr>
              <w:t>/</w:t>
            </w:r>
            <w:r w:rsidRPr="0011617E">
              <w:rPr>
                <w:rFonts w:ascii="TH SarabunPSK" w:hAnsi="TH SarabunPSK" w:cs="TH SarabunPSK"/>
                <w:sz w:val="30"/>
                <w:szCs w:val="30"/>
              </w:rPr>
              <w:t>So</w:t>
            </w:r>
          </w:p>
        </w:tc>
      </w:tr>
    </w:tbl>
    <w:p w14:paraId="286211A7" w14:textId="77777777" w:rsidR="00A336D0" w:rsidRPr="00617E0A" w:rsidRDefault="00A336D0" w:rsidP="00A336D0">
      <w:pPr>
        <w:rPr>
          <w:rFonts w:ascii="TH SarabunPSK" w:hAnsi="TH SarabunPSK" w:cs="TH SarabunPSK"/>
          <w:sz w:val="16"/>
          <w:szCs w:val="16"/>
        </w:rPr>
      </w:pPr>
    </w:p>
    <w:p w14:paraId="14D2408B" w14:textId="24249502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It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ดัชนีราคาผู้บริโภคทั่วไปของประเทศ ในเดือนที่ส่งงานแต่ละงวด</w:t>
      </w:r>
    </w:p>
    <w:p w14:paraId="43BCE04A" w14:textId="77777777" w:rsidR="00944B00" w:rsidRDefault="00944B00" w:rsidP="00944B00">
      <w:pPr>
        <w:tabs>
          <w:tab w:val="left" w:pos="709"/>
        </w:tabs>
        <w:ind w:left="1357" w:hanging="1425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Io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ดัชนีราคาผู้บริโภคทั่วไปของประเทศ ในเดือนที่ทำการประกวดราคาจ้างด้วยวิธีการทาง</w:t>
      </w:r>
    </w:p>
    <w:p w14:paraId="41CCF7FE" w14:textId="23574E3C" w:rsidR="00944B00" w:rsidRPr="0011617E" w:rsidRDefault="00944B00" w:rsidP="00944B00">
      <w:pPr>
        <w:tabs>
          <w:tab w:val="left" w:pos="709"/>
        </w:tabs>
        <w:ind w:left="1357" w:hanging="1425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>อิเล็ก</w:t>
      </w:r>
      <w:r w:rsidRPr="0011617E">
        <w:rPr>
          <w:rFonts w:ascii="TH SarabunPSK" w:hAnsi="TH SarabunPSK" w:cs="TH SarabunPSK"/>
          <w:sz w:val="30"/>
          <w:szCs w:val="30"/>
          <w:cs/>
        </w:rPr>
        <w:t>ทรอนิคส์</w:t>
      </w:r>
    </w:p>
    <w:p w14:paraId="6F52A58F" w14:textId="3FB27ECF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  <w:cs/>
        </w:rPr>
      </w:pPr>
      <w:r w:rsidRPr="0011617E">
        <w:rPr>
          <w:rFonts w:ascii="TH SarabunPSK" w:hAnsi="TH SarabunPSK" w:cs="TH SarabunPSK"/>
          <w:sz w:val="30"/>
          <w:szCs w:val="30"/>
        </w:rPr>
        <w:t>Ct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ดัชนีราคาซีเมนต์ ในเดือนที่ส่งงานแต่ละงวด</w:t>
      </w:r>
    </w:p>
    <w:p w14:paraId="50A65A6E" w14:textId="2950312A" w:rsidR="00944B00" w:rsidRPr="0011617E" w:rsidRDefault="00944B00" w:rsidP="00944B00">
      <w:pPr>
        <w:tabs>
          <w:tab w:val="left" w:pos="0"/>
        </w:tabs>
        <w:jc w:val="thaiDistribute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11617E">
        <w:rPr>
          <w:rFonts w:ascii="TH SarabunPSK" w:hAnsi="TH SarabunPSK" w:cs="TH SarabunPSK"/>
          <w:sz w:val="30"/>
          <w:szCs w:val="30"/>
        </w:rPr>
        <w:t>Co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ดัชนีราคาซีเมนต์ ในเดือนที่ทำการประกวดราคาจ้างด้วยวิธีการทาง อิเล็กทรอนิคส์</w:t>
      </w:r>
    </w:p>
    <w:p w14:paraId="18E814FD" w14:textId="36954A3C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  <w:cs/>
        </w:rPr>
      </w:pPr>
      <w:r w:rsidRPr="0011617E">
        <w:rPr>
          <w:rFonts w:ascii="TH SarabunPSK" w:hAnsi="TH SarabunPSK" w:cs="TH SarabunPSK"/>
          <w:sz w:val="30"/>
          <w:szCs w:val="30"/>
        </w:rPr>
        <w:t>Mt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ดัชนีราคาวัสดุก่อสร้าง (ไม่รวมเหล็ก และซีเมนต์) ในเดือนที่ส่งงานแต่ละงวด</w:t>
      </w:r>
    </w:p>
    <w:p w14:paraId="1A79FE63" w14:textId="3B4CA65F" w:rsidR="00944B00" w:rsidRDefault="00944B00" w:rsidP="00944B00">
      <w:pPr>
        <w:tabs>
          <w:tab w:val="left" w:pos="709"/>
        </w:tabs>
        <w:ind w:left="1350" w:hanging="1418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Mo</w:t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ดัชนีราคาวัสดุก่อสร้าง (ไม่รวมเหล็ก และซีเมนต์) ในเดือนที่ทำการประกวดราคาจ้างด้วย</w:t>
      </w:r>
    </w:p>
    <w:p w14:paraId="5520D296" w14:textId="2C7B5542" w:rsidR="00944B00" w:rsidRPr="0011617E" w:rsidRDefault="00944B00" w:rsidP="00944B00">
      <w:pPr>
        <w:tabs>
          <w:tab w:val="left" w:pos="709"/>
        </w:tabs>
        <w:ind w:left="1418" w:hanging="1418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 xml:space="preserve">วิธีการทางอิเล็กทรอนิคส์ </w:t>
      </w:r>
    </w:p>
    <w:p w14:paraId="673BAE4A" w14:textId="305481E3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St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ดัชนีราคาเหล็ก ในเดือนที่ส่งงานแต่ละงวด</w:t>
      </w:r>
    </w:p>
    <w:p w14:paraId="779A3900" w14:textId="09BD2B7B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So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ดัชนีราคาเหล็ก ในเดือนที่ทำการประกวดราคาจ้างด้วยวิธีการทางอิเล็กทรอนิคส์</w:t>
      </w:r>
    </w:p>
    <w:p w14:paraId="7289B952" w14:textId="3CDE565C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Gt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ดัชนีราคาเหล็กแผ่นเรียบที่ผลิตในประเทศ ในเดือนที่ส่งงานแต่ละงวด</w:t>
      </w:r>
    </w:p>
    <w:p w14:paraId="2897769A" w14:textId="46440741" w:rsidR="00944B00" w:rsidRDefault="00944B00" w:rsidP="00944B00">
      <w:pPr>
        <w:tabs>
          <w:tab w:val="left" w:pos="709"/>
        </w:tabs>
        <w:ind w:left="1350" w:hanging="1350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Go</w:t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ดัชนีราคาเหล็กแผ่นเรียบที่ผลิตในประเทศ ในเดือนที่ทำการประกวดราคาจ้างด้วยวิธีการทาง</w:t>
      </w:r>
    </w:p>
    <w:p w14:paraId="55ADB681" w14:textId="444A38DB" w:rsidR="00944B00" w:rsidRPr="0011617E" w:rsidRDefault="00944B00" w:rsidP="00944B00">
      <w:pPr>
        <w:tabs>
          <w:tab w:val="left" w:pos="709"/>
        </w:tabs>
        <w:ind w:left="1418" w:hanging="1418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อิเล็กทรอนิคส์</w:t>
      </w:r>
    </w:p>
    <w:p w14:paraId="043F546D" w14:textId="1F034BAA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At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ดัชนีราคาแอสฟัลท์ ในเดือนที่ส่งงานแต่ละงวด</w:t>
      </w:r>
    </w:p>
    <w:p w14:paraId="0C9679BF" w14:textId="584D9D7B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Ao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ดัชนีราคาแอสฟัลท์ ในเดือนที่ทำการประกวดราคาจ้างด้วยวิธีการทางอิเล็กทรอนิคส์</w:t>
      </w:r>
    </w:p>
    <w:p w14:paraId="03C944F2" w14:textId="1BC94379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Et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ดัชนีราคาเครื่องจักรกลและบริภัณฑ์ ในเดือนที่ส่งงานแต่ละงวด</w:t>
      </w:r>
    </w:p>
    <w:p w14:paraId="5B66A000" w14:textId="51B754E6" w:rsidR="00944B00" w:rsidRDefault="00944B00" w:rsidP="00944B00">
      <w:pPr>
        <w:tabs>
          <w:tab w:val="left" w:pos="709"/>
        </w:tabs>
        <w:ind w:left="1350" w:hanging="1418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Eo</w:t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ดัชนีราคาเครื่องจักรกลและบริภัณฑ์ ในเดือนที่ทำการประกวดราคาจ้างด้วยวิธีการทาง</w:t>
      </w:r>
    </w:p>
    <w:p w14:paraId="0B1500A9" w14:textId="2BDB8836" w:rsidR="00944B00" w:rsidRPr="0011617E" w:rsidRDefault="00944B00" w:rsidP="00944B00">
      <w:pPr>
        <w:tabs>
          <w:tab w:val="left" w:pos="709"/>
        </w:tabs>
        <w:ind w:left="1418" w:hanging="1418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อิเล็กทรอนิคส์</w:t>
      </w:r>
    </w:p>
    <w:p w14:paraId="3FC71302" w14:textId="7CA47B66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Ft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ดัชนีราคาน้ำมันดีเซลหมุนเร็ว ในเดือนที่ส่งงานแต่ละงวด</w:t>
      </w:r>
    </w:p>
    <w:p w14:paraId="1D1B9741" w14:textId="6AEB864F" w:rsidR="00944B00" w:rsidRPr="0011617E" w:rsidRDefault="00944B00" w:rsidP="00944B00">
      <w:pPr>
        <w:ind w:firstLine="720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</w:rPr>
        <w:t>Fo</w:t>
      </w:r>
      <w:r w:rsidRPr="0011617E"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</w:rPr>
        <w:t>=</w:t>
      </w:r>
      <w:r w:rsidRPr="0011617E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11617E">
        <w:rPr>
          <w:rFonts w:ascii="TH SarabunPSK" w:hAnsi="TH SarabunPSK" w:cs="TH SarabunPSK"/>
          <w:sz w:val="30"/>
          <w:szCs w:val="30"/>
          <w:cs/>
        </w:rPr>
        <w:t>ดัชนีราคาน้ำมันดีเซลหมุนเร็ว ในเดือนที่ทำการประกวดราคาจ้างด้วยวิธีการทางอิเล็กทรอนิคส์</w:t>
      </w:r>
    </w:p>
    <w:p w14:paraId="468656CE" w14:textId="77777777" w:rsidR="00944B00" w:rsidRPr="0011617E" w:rsidRDefault="00944B00" w:rsidP="00944B00">
      <w:pPr>
        <w:numPr>
          <w:ilvl w:val="0"/>
          <w:numId w:val="34"/>
        </w:numPr>
        <w:tabs>
          <w:tab w:val="num" w:pos="1134"/>
        </w:tabs>
        <w:suppressAutoHyphens w:val="0"/>
        <w:ind w:left="0" w:firstLine="720"/>
        <w:jc w:val="thaiDistribute"/>
        <w:rPr>
          <w:rFonts w:ascii="TH SarabunPSK" w:hAnsi="TH SarabunPSK" w:cs="TH SarabunPSK"/>
          <w:spacing w:val="-10"/>
          <w:kern w:val="32"/>
          <w:sz w:val="30"/>
          <w:szCs w:val="30"/>
        </w:rPr>
      </w:pPr>
      <w:r w:rsidRPr="0011617E">
        <w:rPr>
          <w:rFonts w:ascii="TH SarabunPSK" w:hAnsi="TH SarabunPSK" w:cs="TH SarabunPSK"/>
          <w:spacing w:val="-10"/>
          <w:kern w:val="32"/>
          <w:sz w:val="30"/>
          <w:szCs w:val="30"/>
          <w:cs/>
        </w:rPr>
        <w:t>การปรับราคา กฟผ. จะคำนวณจากบัญชีราคางานเพื่อการเบิกจ่ายเงิน ที่ได้รับอนุมัติจาก กฟผ. แล้วเท่านั้น</w:t>
      </w:r>
    </w:p>
    <w:p w14:paraId="2ABCED89" w14:textId="77777777" w:rsidR="00944B00" w:rsidRPr="0011617E" w:rsidRDefault="00944B00" w:rsidP="00944B00">
      <w:pPr>
        <w:numPr>
          <w:ilvl w:val="0"/>
          <w:numId w:val="34"/>
        </w:numPr>
        <w:tabs>
          <w:tab w:val="num" w:pos="1134"/>
        </w:tabs>
        <w:suppressAutoHyphens w:val="0"/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  <w:cs/>
        </w:rPr>
        <w:t xml:space="preserve">การปรับราคาในสัญญานี้  ไม่นับรวมรายการงานที่ไม่อยู่ในข่ายนำมาคำนวณค่า </w:t>
      </w:r>
      <w:r w:rsidRPr="0011617E">
        <w:rPr>
          <w:rFonts w:ascii="TH SarabunPSK" w:hAnsi="TH SarabunPSK" w:cs="TH SarabunPSK"/>
          <w:sz w:val="30"/>
          <w:szCs w:val="30"/>
        </w:rPr>
        <w:t xml:space="preserve">K </w:t>
      </w:r>
      <w:r w:rsidRPr="0011617E">
        <w:rPr>
          <w:rFonts w:ascii="TH SarabunPSK" w:hAnsi="TH SarabunPSK" w:cs="TH SarabunPSK"/>
          <w:sz w:val="30"/>
          <w:szCs w:val="30"/>
          <w:cs/>
        </w:rPr>
        <w:t xml:space="preserve">ตามหลักเกณฑ์การคำนวณเงินชดเชยค่างานก่อสร้างตามสัญญาแบบปรับราคาได้ ( ค่า </w:t>
      </w:r>
      <w:r w:rsidRPr="0011617E">
        <w:rPr>
          <w:rFonts w:ascii="TH SarabunPSK" w:hAnsi="TH SarabunPSK" w:cs="TH SarabunPSK"/>
          <w:sz w:val="30"/>
          <w:szCs w:val="30"/>
        </w:rPr>
        <w:t>K</w:t>
      </w:r>
      <w:r w:rsidRPr="0011617E">
        <w:rPr>
          <w:rFonts w:ascii="TH SarabunPSK" w:hAnsi="TH SarabunPSK" w:cs="TH SarabunPSK"/>
          <w:sz w:val="30"/>
          <w:szCs w:val="30"/>
          <w:cs/>
        </w:rPr>
        <w:t xml:space="preserve"> )  ของสำนักงบประมาณ</w:t>
      </w:r>
    </w:p>
    <w:p w14:paraId="2CF16C4C" w14:textId="77777777" w:rsidR="00944B00" w:rsidRPr="0011617E" w:rsidRDefault="00944B00" w:rsidP="00944B00">
      <w:pPr>
        <w:numPr>
          <w:ilvl w:val="0"/>
          <w:numId w:val="34"/>
        </w:numPr>
        <w:tabs>
          <w:tab w:val="num" w:pos="1134"/>
        </w:tabs>
        <w:suppressAutoHyphens w:val="0"/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  <w:cs/>
        </w:rPr>
        <w:t>เงื่อนไข และหลักเกณฑ์อื่นๆ  ให้เป็นตามที่สำนักงบประมาณกำหนด</w:t>
      </w:r>
    </w:p>
    <w:p w14:paraId="44D47D0C" w14:textId="77777777" w:rsidR="00944B00" w:rsidRPr="00F7081C" w:rsidRDefault="00944B00" w:rsidP="00944B00">
      <w:pPr>
        <w:numPr>
          <w:ilvl w:val="0"/>
          <w:numId w:val="34"/>
        </w:numPr>
        <w:tabs>
          <w:tab w:val="num" w:pos="1134"/>
        </w:tabs>
        <w:suppressAutoHyphens w:val="0"/>
        <w:ind w:left="0" w:firstLine="720"/>
        <w:jc w:val="thaiDistribute"/>
        <w:rPr>
          <w:rFonts w:ascii="TH SarabunPSK" w:hAnsi="TH SarabunPSK" w:cs="TH SarabunPSK"/>
          <w:spacing w:val="-4"/>
          <w:kern w:val="30"/>
          <w:sz w:val="30"/>
          <w:szCs w:val="30"/>
        </w:rPr>
      </w:pPr>
      <w:r w:rsidRPr="00F7081C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การพิจารณาคำนวณเงินเพิ่มหรือลด  และการจ่ายเงินเพิ่มหรือเรียกเงินคืนจากผู้รับจ้างตามเงื่อนไขของสัญญาแบบปรับราคาได้  ต้องได้รับการตรวจสอบ และเห็นชอบจากสำนักงบประมาณ โดยสำนักงบประมาณอาจเปลี่ยนแปลงสูตร หรือยกเลิกสูตรที่กำหนดไว้ใน </w:t>
      </w:r>
      <w:r w:rsidRPr="00F7081C">
        <w:rPr>
          <w:rFonts w:ascii="TH SarabunPSK" w:hAnsi="TH SarabunPSK" w:cs="TH SarabunPSK"/>
          <w:spacing w:val="-4"/>
          <w:kern w:val="30"/>
          <w:sz w:val="30"/>
          <w:szCs w:val="30"/>
        </w:rPr>
        <w:t>BOQ</w:t>
      </w:r>
      <w:r w:rsidRPr="00F7081C">
        <w:rPr>
          <w:rFonts w:ascii="TH SarabunPSK" w:hAnsi="TH SarabunPSK" w:cs="TH SarabunPSK"/>
          <w:spacing w:val="-4"/>
          <w:kern w:val="30"/>
          <w:sz w:val="30"/>
          <w:szCs w:val="30"/>
          <w:cs/>
        </w:rPr>
        <w:t xml:space="preserve"> ได้ และให้ถือการพิจารณาวินิจฉัยของสำนักงบประมาณเป็นที่สิ้นสุด</w:t>
      </w:r>
    </w:p>
    <w:p w14:paraId="26CDFC3E" w14:textId="77777777" w:rsidR="00944B00" w:rsidRPr="0011617E" w:rsidRDefault="00944B00" w:rsidP="00944B00">
      <w:pPr>
        <w:numPr>
          <w:ilvl w:val="0"/>
          <w:numId w:val="34"/>
        </w:numPr>
        <w:tabs>
          <w:tab w:val="num" w:pos="1134"/>
        </w:tabs>
        <w:suppressAutoHyphens w:val="0"/>
        <w:ind w:left="0" w:firstLine="720"/>
        <w:jc w:val="thaiDistribute"/>
        <w:rPr>
          <w:rFonts w:ascii="TH SarabunPSK" w:hAnsi="TH SarabunPSK" w:cs="TH SarabunPSK"/>
          <w:sz w:val="30"/>
          <w:szCs w:val="30"/>
        </w:rPr>
      </w:pPr>
      <w:r w:rsidRPr="0011617E">
        <w:rPr>
          <w:rFonts w:ascii="TH SarabunPSK" w:hAnsi="TH SarabunPSK" w:cs="TH SarabunPSK"/>
          <w:sz w:val="30"/>
          <w:szCs w:val="30"/>
          <w:cs/>
        </w:rPr>
        <w:t>การขอเงินเพิ่มค่างานก่อสร้าง ตามสัญญาปรับราคาได้นี้ เป็นหน้าที่ของผู้รับจ้างจะต้องเรียกร้องภายในกำหนด 90 วัน นับแต่วันที่ผู้รับจ้างได้ส่งมอบงานงวดสุดท้าย หากพ้นกำหนดไปแล้วไม่มีสิทธิ์ที่จะเรียกร้อง</w:t>
      </w:r>
    </w:p>
    <w:p w14:paraId="4752A9EB" w14:textId="77777777" w:rsidR="00944B00" w:rsidRDefault="00944B00" w:rsidP="00375891">
      <w:pPr>
        <w:numPr>
          <w:ilvl w:val="0"/>
          <w:numId w:val="34"/>
        </w:numPr>
        <w:tabs>
          <w:tab w:val="left" w:pos="360"/>
          <w:tab w:val="num" w:pos="1134"/>
        </w:tabs>
        <w:suppressAutoHyphens w:val="0"/>
        <w:ind w:left="0" w:firstLine="720"/>
        <w:contextualSpacing/>
        <w:jc w:val="thaiDistribute"/>
        <w:rPr>
          <w:rFonts w:ascii="TH SarabunPSK" w:hAnsi="TH SarabunPSK" w:cs="TH SarabunPSK"/>
          <w:sz w:val="30"/>
          <w:szCs w:val="30"/>
        </w:rPr>
      </w:pPr>
      <w:r w:rsidRPr="007230E7">
        <w:rPr>
          <w:rFonts w:ascii="TH SarabunPSK" w:hAnsi="TH SarabunPSK" w:cs="TH SarabunPSK"/>
          <w:sz w:val="30"/>
          <w:szCs w:val="30"/>
          <w:cs/>
        </w:rPr>
        <w:t>หากมีการแก้ไขเปลี่ยนแปลงสัญญาและมีการเพิ่มงานประเภทอื่นให้ผู้รับจ้างขอใช้สูตรการปรับราคางานอื่นๆ ที่เกี่ยวข้องกับงานประเภทนั้นๆ ด้วย</w:t>
      </w:r>
    </w:p>
    <w:sectPr w:rsidR="00944B00" w:rsidSect="00433C6B">
      <w:headerReference w:type="default" r:id="rId8"/>
      <w:footerReference w:type="default" r:id="rId9"/>
      <w:pgSz w:w="11906" w:h="16838"/>
      <w:pgMar w:top="851" w:right="1134" w:bottom="568" w:left="1440" w:header="357" w:footer="595" w:gutter="0"/>
      <w:cols w:space="720"/>
      <w:docGrid w:linePitch="435" w:charSpace="-225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C37A0" w14:textId="77777777" w:rsidR="00414859" w:rsidRDefault="00414859">
      <w:r>
        <w:separator/>
      </w:r>
    </w:p>
  </w:endnote>
  <w:endnote w:type="continuationSeparator" w:id="0">
    <w:p w14:paraId="5521C363" w14:textId="77777777" w:rsidR="00414859" w:rsidRDefault="00414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9ED05" w14:textId="4B6F79BE" w:rsidR="00177496" w:rsidRPr="00C65D8B" w:rsidRDefault="00177496">
    <w:pPr>
      <w:pStyle w:val="Footer"/>
      <w:jc w:val="center"/>
      <w:rPr>
        <w:rFonts w:ascii="TH SarabunPSK" w:hAnsi="TH SarabunPSK" w:cs="TH SarabunPSK"/>
      </w:rPr>
    </w:pPr>
    <w:r w:rsidRPr="00C65D8B">
      <w:rPr>
        <w:rFonts w:ascii="TH SarabunPSK" w:hAnsi="TH SarabunPSK" w:cs="TH SarabunPSK"/>
        <w:szCs w:val="32"/>
        <w:cs/>
      </w:rPr>
      <w:t xml:space="preserve">หน้า </w:t>
    </w:r>
    <w:r w:rsidRPr="00C65D8B">
      <w:rPr>
        <w:rFonts w:ascii="TH SarabunPSK" w:hAnsi="TH SarabunPSK" w:cs="TH SarabunPSK"/>
        <w:szCs w:val="32"/>
      </w:rPr>
      <w:fldChar w:fldCharType="begin"/>
    </w:r>
    <w:r w:rsidRPr="00C65D8B">
      <w:rPr>
        <w:rFonts w:ascii="TH SarabunPSK" w:hAnsi="TH SarabunPSK" w:cs="TH SarabunPSK"/>
        <w:szCs w:val="32"/>
      </w:rPr>
      <w:instrText xml:space="preserve"> PAGE </w:instrText>
    </w:r>
    <w:r w:rsidRPr="00C65D8B">
      <w:rPr>
        <w:rFonts w:ascii="TH SarabunPSK" w:hAnsi="TH SarabunPSK" w:cs="TH SarabunPSK"/>
        <w:szCs w:val="32"/>
      </w:rPr>
      <w:fldChar w:fldCharType="separate"/>
    </w:r>
    <w:r w:rsidR="007F5AD9">
      <w:rPr>
        <w:rFonts w:ascii="TH SarabunPSK" w:hAnsi="TH SarabunPSK" w:cs="TH SarabunPSK"/>
        <w:noProof/>
        <w:szCs w:val="32"/>
      </w:rPr>
      <w:t>18</w:t>
    </w:r>
    <w:r w:rsidRPr="00C65D8B">
      <w:rPr>
        <w:rFonts w:ascii="TH SarabunPSK" w:hAnsi="TH SarabunPSK" w:cs="TH SarabunPSK"/>
        <w:szCs w:val="32"/>
      </w:rPr>
      <w:fldChar w:fldCharType="end"/>
    </w:r>
    <w:r>
      <w:rPr>
        <w:rFonts w:ascii="TH SarabunPSK" w:hAnsi="TH SarabunPSK" w:cs="TH SarabunPSK" w:hint="cs"/>
        <w:szCs w:val="32"/>
        <w:cs/>
      </w:rPr>
      <w:t xml:space="preserve"> </w:t>
    </w:r>
    <w:r w:rsidRPr="00C65D8B">
      <w:rPr>
        <w:rFonts w:ascii="TH SarabunPSK" w:hAnsi="TH SarabunPSK" w:cs="TH SarabunPSK"/>
        <w:szCs w:val="32"/>
        <w:cs/>
      </w:rPr>
      <w:t xml:space="preserve">จาก </w:t>
    </w:r>
    <w:r w:rsidRPr="00C65D8B">
      <w:rPr>
        <w:rFonts w:ascii="TH SarabunPSK" w:hAnsi="TH SarabunPSK" w:cs="TH SarabunPSK"/>
        <w:szCs w:val="32"/>
      </w:rPr>
      <w:fldChar w:fldCharType="begin"/>
    </w:r>
    <w:r w:rsidRPr="00C65D8B">
      <w:rPr>
        <w:rFonts w:ascii="TH SarabunPSK" w:hAnsi="TH SarabunPSK" w:cs="TH SarabunPSK"/>
        <w:szCs w:val="32"/>
      </w:rPr>
      <w:instrText xml:space="preserve"> NUMPAGES </w:instrText>
    </w:r>
    <w:r w:rsidRPr="00C65D8B">
      <w:rPr>
        <w:rFonts w:ascii="TH SarabunPSK" w:hAnsi="TH SarabunPSK" w:cs="TH SarabunPSK"/>
        <w:szCs w:val="32"/>
      </w:rPr>
      <w:fldChar w:fldCharType="separate"/>
    </w:r>
    <w:r w:rsidR="007F5AD9">
      <w:rPr>
        <w:rFonts w:ascii="TH SarabunPSK" w:hAnsi="TH SarabunPSK" w:cs="TH SarabunPSK"/>
        <w:noProof/>
        <w:szCs w:val="32"/>
      </w:rPr>
      <w:t>18</w:t>
    </w:r>
    <w:r w:rsidRPr="00C65D8B">
      <w:rPr>
        <w:rFonts w:ascii="TH SarabunPSK" w:hAnsi="TH SarabunPSK" w:cs="TH SarabunPSK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38475B" w14:textId="77777777" w:rsidR="00414859" w:rsidRDefault="00414859">
      <w:r>
        <w:separator/>
      </w:r>
    </w:p>
  </w:footnote>
  <w:footnote w:type="continuationSeparator" w:id="0">
    <w:p w14:paraId="309CA884" w14:textId="77777777" w:rsidR="00414859" w:rsidRDefault="00414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C64C4E" w14:textId="77777777" w:rsidR="00177496" w:rsidRPr="00627C03" w:rsidRDefault="00177496">
    <w:pPr>
      <w:pStyle w:val="Header"/>
      <w:jc w:val="right"/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Num1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H SarabunPSK" w:hAnsi="TH SarabunPSK"/>
        <w:b w:val="0"/>
        <w:bCs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1" w15:restartNumberingAfterBreak="0">
    <w:nsid w:val="00000002"/>
    <w:multiLevelType w:val="multilevel"/>
    <w:tmpl w:val="7C96E5E8"/>
    <w:name w:val="WWNum3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0000003"/>
    <w:multiLevelType w:val="multilevel"/>
    <w:tmpl w:val="00000003"/>
    <w:name w:val="WWNum4"/>
    <w:lvl w:ilvl="0">
      <w:start w:val="12"/>
      <w:numFmt w:val="decimal"/>
      <w:lvlText w:val="%1"/>
      <w:lvlJc w:val="left"/>
      <w:pPr>
        <w:tabs>
          <w:tab w:val="num" w:pos="375"/>
        </w:tabs>
        <w:ind w:left="375" w:hanging="375"/>
      </w:pPr>
      <w:rPr>
        <w:b w:val="0"/>
      </w:rPr>
    </w:lvl>
    <w:lvl w:ilvl="1">
      <w:start w:val="1"/>
      <w:numFmt w:val="decimal"/>
      <w:lvlText w:val="%1.%2"/>
      <w:lvlJc w:val="left"/>
      <w:pPr>
        <w:tabs>
          <w:tab w:val="num" w:pos="695"/>
        </w:tabs>
        <w:ind w:left="695" w:hanging="375"/>
      </w:pPr>
      <w:rPr>
        <w:rFonts w:ascii="TH SarabunPSK" w:hAnsi="TH SarabunPSK"/>
        <w:b w:val="0"/>
      </w:rPr>
    </w:lvl>
    <w:lvl w:ilvl="2">
      <w:start w:val="1"/>
      <w:numFmt w:val="decimal"/>
      <w:lvlText w:val="%1.%2.%3"/>
      <w:lvlJc w:val="left"/>
      <w:pPr>
        <w:tabs>
          <w:tab w:val="num" w:pos="1360"/>
        </w:tabs>
        <w:ind w:left="136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tabs>
          <w:tab w:val="num" w:pos="1680"/>
        </w:tabs>
        <w:ind w:left="168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60"/>
        </w:tabs>
        <w:ind w:left="236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680"/>
        </w:tabs>
        <w:ind w:left="26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3000"/>
        </w:tabs>
        <w:ind w:left="3000" w:hanging="1080"/>
      </w:pPr>
      <w:rPr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3680"/>
        </w:tabs>
        <w:ind w:left="368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4000"/>
        </w:tabs>
        <w:ind w:left="4000" w:hanging="1440"/>
      </w:pPr>
      <w:rPr>
        <w:b w:val="0"/>
      </w:rPr>
    </w:lvl>
  </w:abstractNum>
  <w:abstractNum w:abstractNumId="3" w15:restartNumberingAfterBreak="0">
    <w:nsid w:val="00000004"/>
    <w:multiLevelType w:val="multilevel"/>
    <w:tmpl w:val="00000004"/>
    <w:name w:val="WWNum5"/>
    <w:lvl w:ilvl="0">
      <w:start w:val="14"/>
      <w:numFmt w:val="decimal"/>
      <w:lvlText w:val="%1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80" w:hanging="360"/>
      </w:pPr>
      <w:rPr>
        <w:rFonts w:ascii="TH SarabunPSK" w:hAnsi="TH SarabunPSK"/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36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680" w:hanging="72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360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000" w:hanging="108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6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000" w:hanging="1440"/>
      </w:pPr>
      <w:rPr>
        <w:b/>
      </w:rPr>
    </w:lvl>
  </w:abstractNum>
  <w:abstractNum w:abstractNumId="4" w15:restartNumberingAfterBreak="0">
    <w:nsid w:val="00000005"/>
    <w:multiLevelType w:val="multilevel"/>
    <w:tmpl w:val="B8EA826A"/>
    <w:name w:val="WW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57" w:hanging="39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94" w:hanging="720"/>
      </w:pPr>
      <w:rPr>
        <w:rFonts w:hint="default"/>
        <w:b w:val="0"/>
        <w:bCs w:val="0"/>
        <w:lang w:bidi="th-TH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4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0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456" w:hanging="1440"/>
      </w:pPr>
      <w:rPr>
        <w:rFonts w:hint="default"/>
      </w:rPr>
    </w:lvl>
  </w:abstractNum>
  <w:abstractNum w:abstractNumId="5" w15:restartNumberingAfterBreak="0">
    <w:nsid w:val="00000006"/>
    <w:multiLevelType w:val="multilevel"/>
    <w:tmpl w:val="99D4E1B8"/>
    <w:name w:val="WWNum2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57" w:hanging="390"/>
      </w:pPr>
      <w:rPr>
        <w:rFonts w:ascii="TH SarabunPSK" w:hAnsi="TH SarabunPSK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4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0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456" w:hanging="1440"/>
      </w:pPr>
      <w:rPr>
        <w:rFonts w:hint="default"/>
      </w:rPr>
    </w:lvl>
  </w:abstractNum>
  <w:abstractNum w:abstractNumId="6" w15:restartNumberingAfterBreak="0">
    <w:nsid w:val="00000007"/>
    <w:multiLevelType w:val="multilevel"/>
    <w:tmpl w:val="00000007"/>
    <w:name w:val="WWNum10"/>
    <w:lvl w:ilvl="0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H SarabunPSK" w:hAnsi="TH SarabunPSK" w:cs="TH SarabunPSK"/>
        <w:sz w:val="32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13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6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72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98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784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1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36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42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848" w:hanging="1440"/>
      </w:pPr>
    </w:lvl>
  </w:abstractNum>
  <w:abstractNum w:abstractNumId="8" w15:restartNumberingAfterBreak="0">
    <w:nsid w:val="00000009"/>
    <w:multiLevelType w:val="multilevel"/>
    <w:tmpl w:val="0409001F"/>
    <w:name w:val="WW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  <w:b/>
        <w:bCs w:val="0"/>
        <w:sz w:val="16"/>
        <w:szCs w:val="32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 w15:restartNumberingAfterBreak="0">
    <w:nsid w:val="0000000A"/>
    <w:multiLevelType w:val="multilevel"/>
    <w:tmpl w:val="0000000A"/>
    <w:name w:val="WWNum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000000B"/>
    <w:multiLevelType w:val="multilevel"/>
    <w:tmpl w:val="0000000B"/>
    <w:name w:val="WWNum21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</w:lvl>
  </w:abstractNum>
  <w:abstractNum w:abstractNumId="11" w15:restartNumberingAfterBreak="0">
    <w:nsid w:val="0000000C"/>
    <w:multiLevelType w:val="multilevel"/>
    <w:tmpl w:val="4998B94E"/>
    <w:name w:val="WWNum2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57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13" w:hanging="720"/>
      </w:pPr>
      <w:rPr>
        <w:rFonts w:ascii="TH SarabunPSK" w:eastAsia="Times New Roman" w:hAnsi="TH SarabunPSK" w:cs="TH SarabunPSK" w:hint="default"/>
        <w:lang w:bidi="th-TH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98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4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0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2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456" w:hanging="1440"/>
      </w:pPr>
      <w:rPr>
        <w:rFonts w:hint="default"/>
      </w:rPr>
    </w:lvl>
  </w:abstractNum>
  <w:abstractNum w:abstractNumId="12" w15:restartNumberingAfterBreak="0">
    <w:nsid w:val="0000000D"/>
    <w:multiLevelType w:val="multilevel"/>
    <w:tmpl w:val="0000000D"/>
    <w:name w:val="WWNum2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000000E"/>
    <w:multiLevelType w:val="multilevel"/>
    <w:tmpl w:val="0000000E"/>
    <w:name w:val="WWNum30"/>
    <w:lvl w:ilvl="0">
      <w:start w:val="15"/>
      <w:numFmt w:val="bullet"/>
      <w:lvlText w:val="-"/>
      <w:lvlJc w:val="left"/>
      <w:pPr>
        <w:tabs>
          <w:tab w:val="num" w:pos="0"/>
        </w:tabs>
        <w:ind w:left="2988" w:hanging="360"/>
      </w:pPr>
      <w:rPr>
        <w:rFonts w:ascii="Angsana New" w:hAnsi="Angsana New" w:cs="Angsana New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70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42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14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86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58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30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02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748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multilevel"/>
    <w:tmpl w:val="0000000F"/>
    <w:name w:val="WWNum31"/>
    <w:lvl w:ilvl="0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H SarabunPSK" w:hAnsi="TH SarabunPSK" w:cs="TH SarabunPSK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21D5213"/>
    <w:multiLevelType w:val="multilevel"/>
    <w:tmpl w:val="598812DA"/>
    <w:lvl w:ilvl="0">
      <w:start w:val="16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831"/>
        </w:tabs>
        <w:ind w:left="831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572"/>
        </w:tabs>
        <w:ind w:left="1572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tabs>
          <w:tab w:val="num" w:pos="2784"/>
        </w:tabs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210"/>
        </w:tabs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996"/>
        </w:tabs>
        <w:ind w:left="399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4422"/>
        </w:tabs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5208"/>
        </w:tabs>
        <w:ind w:left="5208" w:hanging="1800"/>
      </w:pPr>
      <w:rPr>
        <w:rFonts w:hint="default"/>
        <w:b/>
      </w:rPr>
    </w:lvl>
  </w:abstractNum>
  <w:abstractNum w:abstractNumId="16" w15:restartNumberingAfterBreak="0">
    <w:nsid w:val="027C03BE"/>
    <w:multiLevelType w:val="multilevel"/>
    <w:tmpl w:val="A82AD0FA"/>
    <w:lvl w:ilvl="0">
      <w:start w:val="14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eastAsia="Cordia New" w:hint="default"/>
      </w:rPr>
    </w:lvl>
    <w:lvl w:ilvl="1">
      <w:start w:val="2"/>
      <w:numFmt w:val="decimal"/>
      <w:lvlText w:val="%1.%2"/>
      <w:lvlJc w:val="left"/>
      <w:pPr>
        <w:tabs>
          <w:tab w:val="num" w:pos="1165"/>
        </w:tabs>
        <w:ind w:left="1165" w:hanging="675"/>
      </w:pPr>
      <w:rPr>
        <w:rFonts w:eastAsia="Cordia New" w:hint="default"/>
        <w:b/>
        <w:bCs/>
      </w:rPr>
    </w:lvl>
    <w:lvl w:ilvl="2">
      <w:start w:val="4"/>
      <w:numFmt w:val="decimal"/>
      <w:lvlText w:val="%1.%2.%3"/>
      <w:lvlJc w:val="left"/>
      <w:pPr>
        <w:tabs>
          <w:tab w:val="num" w:pos="1700"/>
        </w:tabs>
        <w:ind w:left="1700" w:hanging="720"/>
      </w:pPr>
      <w:rPr>
        <w:rFonts w:eastAsia="Cordia New" w:hint="default"/>
      </w:rPr>
    </w:lvl>
    <w:lvl w:ilvl="3">
      <w:start w:val="1"/>
      <w:numFmt w:val="decimal"/>
      <w:lvlText w:val="%1.%2.%3.%4"/>
      <w:lvlJc w:val="left"/>
      <w:pPr>
        <w:tabs>
          <w:tab w:val="num" w:pos="2190"/>
        </w:tabs>
        <w:ind w:left="2190" w:hanging="720"/>
      </w:pPr>
      <w:rPr>
        <w:rFonts w:eastAsia="Cordia New" w:hint="default"/>
      </w:rPr>
    </w:lvl>
    <w:lvl w:ilvl="4">
      <w:start w:val="1"/>
      <w:numFmt w:val="decimal"/>
      <w:lvlText w:val="%1.%2.%3.%4.%5"/>
      <w:lvlJc w:val="left"/>
      <w:pPr>
        <w:tabs>
          <w:tab w:val="num" w:pos="3040"/>
        </w:tabs>
        <w:ind w:left="3040" w:hanging="1080"/>
      </w:pPr>
      <w:rPr>
        <w:rFonts w:eastAsia="Cordia New" w:hint="default"/>
      </w:rPr>
    </w:lvl>
    <w:lvl w:ilvl="5">
      <w:start w:val="1"/>
      <w:numFmt w:val="decimal"/>
      <w:lvlText w:val="%1.%2.%3.%4.%5.%6"/>
      <w:lvlJc w:val="left"/>
      <w:pPr>
        <w:tabs>
          <w:tab w:val="num" w:pos="3530"/>
        </w:tabs>
        <w:ind w:left="3530" w:hanging="1080"/>
      </w:pPr>
      <w:rPr>
        <w:rFonts w:eastAsia="Cordia New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80"/>
        </w:tabs>
        <w:ind w:left="4380" w:hanging="1440"/>
      </w:pPr>
      <w:rPr>
        <w:rFonts w:eastAsia="Cordia Ne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70"/>
        </w:tabs>
        <w:ind w:left="4870" w:hanging="1440"/>
      </w:pPr>
      <w:rPr>
        <w:rFonts w:eastAsia="Cordia Ne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20"/>
        </w:tabs>
        <w:ind w:left="5720" w:hanging="1800"/>
      </w:pPr>
      <w:rPr>
        <w:rFonts w:eastAsia="Cordia New" w:hint="default"/>
      </w:rPr>
    </w:lvl>
  </w:abstractNum>
  <w:abstractNum w:abstractNumId="17" w15:restartNumberingAfterBreak="0">
    <w:nsid w:val="04B54677"/>
    <w:multiLevelType w:val="multilevel"/>
    <w:tmpl w:val="E8F49F64"/>
    <w:lvl w:ilvl="0">
      <w:start w:val="10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06B16CA4"/>
    <w:multiLevelType w:val="multilevel"/>
    <w:tmpl w:val="23024B28"/>
    <w:lvl w:ilvl="0">
      <w:start w:val="13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5"/>
        </w:tabs>
        <w:ind w:left="72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360"/>
        </w:tabs>
        <w:ind w:left="13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360"/>
        </w:tabs>
        <w:ind w:left="23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2680"/>
        </w:tabs>
        <w:ind w:left="2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3680"/>
        </w:tabs>
        <w:ind w:left="36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4360"/>
        </w:tabs>
        <w:ind w:left="4360" w:hanging="1800"/>
      </w:pPr>
      <w:rPr>
        <w:rFonts w:hint="default"/>
        <w:b/>
      </w:rPr>
    </w:lvl>
  </w:abstractNum>
  <w:abstractNum w:abstractNumId="19" w15:restartNumberingAfterBreak="0">
    <w:nsid w:val="0AB27804"/>
    <w:multiLevelType w:val="multilevel"/>
    <w:tmpl w:val="28E68C80"/>
    <w:lvl w:ilvl="0">
      <w:start w:val="1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 w15:restartNumberingAfterBreak="0">
    <w:nsid w:val="0D1F12D1"/>
    <w:multiLevelType w:val="multilevel"/>
    <w:tmpl w:val="0409001F"/>
    <w:name w:val="WWNum72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19917B27"/>
    <w:multiLevelType w:val="hybridMultilevel"/>
    <w:tmpl w:val="8670ECB0"/>
    <w:lvl w:ilvl="0" w:tplc="576C4012">
      <w:start w:val="6"/>
      <w:numFmt w:val="bullet"/>
      <w:lvlText w:val="-"/>
      <w:lvlJc w:val="left"/>
      <w:pPr>
        <w:ind w:left="927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1B0C42C8"/>
    <w:multiLevelType w:val="multilevel"/>
    <w:tmpl w:val="CDBACD8A"/>
    <w:lvl w:ilvl="0">
      <w:start w:val="1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45"/>
        </w:tabs>
        <w:ind w:left="9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3"/>
        </w:tabs>
        <w:ind w:left="1713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23" w15:restartNumberingAfterBreak="0">
    <w:nsid w:val="21351AAC"/>
    <w:multiLevelType w:val="multilevel"/>
    <w:tmpl w:val="C3BA51C8"/>
    <w:lvl w:ilvl="0">
      <w:start w:val="10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4" w15:restartNumberingAfterBreak="0">
    <w:nsid w:val="354E1E3F"/>
    <w:multiLevelType w:val="multilevel"/>
    <w:tmpl w:val="3E4C7C02"/>
    <w:lvl w:ilvl="0">
      <w:start w:val="1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5" w15:restartNumberingAfterBreak="0">
    <w:nsid w:val="3B6B4878"/>
    <w:multiLevelType w:val="multilevel"/>
    <w:tmpl w:val="4BCC400C"/>
    <w:name w:val="WWNum27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6" w15:restartNumberingAfterBreak="0">
    <w:nsid w:val="3CFC5AB5"/>
    <w:multiLevelType w:val="multilevel"/>
    <w:tmpl w:val="51D6D570"/>
    <w:lvl w:ilvl="0">
      <w:start w:val="14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7" w15:restartNumberingAfterBreak="0">
    <w:nsid w:val="3F76508D"/>
    <w:multiLevelType w:val="multilevel"/>
    <w:tmpl w:val="05F60106"/>
    <w:lvl w:ilvl="0">
      <w:start w:val="1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eastAsia="Cordia New" w:hint="default"/>
      </w:rPr>
    </w:lvl>
    <w:lvl w:ilvl="1">
      <w:start w:val="3"/>
      <w:numFmt w:val="decimal"/>
      <w:lvlText w:val="%1.%2"/>
      <w:lvlJc w:val="left"/>
      <w:pPr>
        <w:tabs>
          <w:tab w:val="num" w:pos="1015"/>
        </w:tabs>
        <w:ind w:left="1015" w:hanging="525"/>
      </w:pPr>
      <w:rPr>
        <w:rFonts w:eastAsia="Cordia New" w:hint="default"/>
      </w:rPr>
    </w:lvl>
    <w:lvl w:ilvl="2">
      <w:start w:val="1"/>
      <w:numFmt w:val="decimal"/>
      <w:lvlText w:val="%1.%2.%3"/>
      <w:lvlJc w:val="left"/>
      <w:pPr>
        <w:tabs>
          <w:tab w:val="num" w:pos="1700"/>
        </w:tabs>
        <w:ind w:left="1700" w:hanging="720"/>
      </w:pPr>
      <w:rPr>
        <w:rFonts w:eastAsia="Cordia New" w:hint="default"/>
      </w:rPr>
    </w:lvl>
    <w:lvl w:ilvl="3">
      <w:start w:val="1"/>
      <w:numFmt w:val="decimal"/>
      <w:lvlText w:val="%1.%2.%3.%4"/>
      <w:lvlJc w:val="left"/>
      <w:pPr>
        <w:tabs>
          <w:tab w:val="num" w:pos="2190"/>
        </w:tabs>
        <w:ind w:left="2190" w:hanging="720"/>
      </w:pPr>
      <w:rPr>
        <w:rFonts w:eastAsia="Cordia New" w:hint="default"/>
      </w:rPr>
    </w:lvl>
    <w:lvl w:ilvl="4">
      <w:start w:val="1"/>
      <w:numFmt w:val="decimal"/>
      <w:lvlText w:val="%1.%2.%3.%4.%5"/>
      <w:lvlJc w:val="left"/>
      <w:pPr>
        <w:tabs>
          <w:tab w:val="num" w:pos="3040"/>
        </w:tabs>
        <w:ind w:left="3040" w:hanging="1080"/>
      </w:pPr>
      <w:rPr>
        <w:rFonts w:eastAsia="Cordia New" w:hint="default"/>
      </w:rPr>
    </w:lvl>
    <w:lvl w:ilvl="5">
      <w:start w:val="1"/>
      <w:numFmt w:val="decimal"/>
      <w:lvlText w:val="%1.%2.%3.%4.%5.%6"/>
      <w:lvlJc w:val="left"/>
      <w:pPr>
        <w:tabs>
          <w:tab w:val="num" w:pos="3530"/>
        </w:tabs>
        <w:ind w:left="3530" w:hanging="1080"/>
      </w:pPr>
      <w:rPr>
        <w:rFonts w:eastAsia="Cordia New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80"/>
        </w:tabs>
        <w:ind w:left="4380" w:hanging="1440"/>
      </w:pPr>
      <w:rPr>
        <w:rFonts w:eastAsia="Cordia Ne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70"/>
        </w:tabs>
        <w:ind w:left="4870" w:hanging="1440"/>
      </w:pPr>
      <w:rPr>
        <w:rFonts w:eastAsia="Cordia Ne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20"/>
        </w:tabs>
        <w:ind w:left="5720" w:hanging="1800"/>
      </w:pPr>
      <w:rPr>
        <w:rFonts w:eastAsia="Cordia New" w:hint="default"/>
      </w:rPr>
    </w:lvl>
  </w:abstractNum>
  <w:abstractNum w:abstractNumId="28" w15:restartNumberingAfterBreak="0">
    <w:nsid w:val="47B942BF"/>
    <w:multiLevelType w:val="multilevel"/>
    <w:tmpl w:val="C0D2B892"/>
    <w:lvl w:ilvl="0">
      <w:start w:val="14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55"/>
        </w:tabs>
        <w:ind w:left="1155" w:hanging="67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40"/>
        </w:tabs>
        <w:ind w:left="5640" w:hanging="1800"/>
      </w:pPr>
      <w:rPr>
        <w:rFonts w:hint="default"/>
      </w:rPr>
    </w:lvl>
  </w:abstractNum>
  <w:abstractNum w:abstractNumId="29" w15:restartNumberingAfterBreak="0">
    <w:nsid w:val="52F41DD4"/>
    <w:multiLevelType w:val="multilevel"/>
    <w:tmpl w:val="51D6D570"/>
    <w:lvl w:ilvl="0">
      <w:start w:val="14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0" w15:restartNumberingAfterBreak="0">
    <w:nsid w:val="551966EA"/>
    <w:multiLevelType w:val="multilevel"/>
    <w:tmpl w:val="E2FA29C4"/>
    <w:lvl w:ilvl="0">
      <w:start w:val="10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97"/>
        </w:tabs>
        <w:ind w:left="997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4"/>
        </w:tabs>
        <w:ind w:left="1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01"/>
        </w:tabs>
        <w:ind w:left="20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8"/>
        </w:tabs>
        <w:ind w:left="2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15"/>
        </w:tabs>
        <w:ind w:left="32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02"/>
        </w:tabs>
        <w:ind w:left="4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29"/>
        </w:tabs>
        <w:ind w:left="44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16"/>
        </w:tabs>
        <w:ind w:left="5216" w:hanging="1800"/>
      </w:pPr>
      <w:rPr>
        <w:rFonts w:hint="default"/>
      </w:rPr>
    </w:lvl>
  </w:abstractNum>
  <w:abstractNum w:abstractNumId="31" w15:restartNumberingAfterBreak="0">
    <w:nsid w:val="56596DD1"/>
    <w:multiLevelType w:val="multilevel"/>
    <w:tmpl w:val="579C8474"/>
    <w:lvl w:ilvl="0">
      <w:start w:val="10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2" w15:restartNumberingAfterBreak="0">
    <w:nsid w:val="574A0CB7"/>
    <w:multiLevelType w:val="multilevel"/>
    <w:tmpl w:val="DDAC9FEE"/>
    <w:lvl w:ilvl="0">
      <w:start w:val="14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3" w15:restartNumberingAfterBreak="0">
    <w:nsid w:val="5A996AA9"/>
    <w:multiLevelType w:val="multilevel"/>
    <w:tmpl w:val="F506A136"/>
    <w:lvl w:ilvl="0">
      <w:start w:val="1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eastAsia="Cordia New" w:hint="default"/>
      </w:rPr>
    </w:lvl>
    <w:lvl w:ilvl="1">
      <w:start w:val="3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eastAsia="Cordia New"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eastAsia="Cordia New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eastAsia="Cordia New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eastAsia="Cordia New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eastAsia="Cordia New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eastAsia="Cordia Ne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eastAsia="Cordia Ne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eastAsia="Cordia New" w:hint="default"/>
      </w:rPr>
    </w:lvl>
  </w:abstractNum>
  <w:abstractNum w:abstractNumId="34" w15:restartNumberingAfterBreak="0">
    <w:nsid w:val="5B273ABA"/>
    <w:multiLevelType w:val="multilevel"/>
    <w:tmpl w:val="CDBACD8A"/>
    <w:lvl w:ilvl="0">
      <w:start w:val="1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45"/>
        </w:tabs>
        <w:ind w:left="9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3"/>
        </w:tabs>
        <w:ind w:left="1713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35" w15:restartNumberingAfterBreak="0">
    <w:nsid w:val="5EF76B81"/>
    <w:multiLevelType w:val="multilevel"/>
    <w:tmpl w:val="CDBACD8A"/>
    <w:lvl w:ilvl="0">
      <w:start w:val="1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45"/>
        </w:tabs>
        <w:ind w:left="9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3"/>
        </w:tabs>
        <w:ind w:left="1713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36" w15:restartNumberingAfterBreak="0">
    <w:nsid w:val="64B23F3C"/>
    <w:multiLevelType w:val="hybridMultilevel"/>
    <w:tmpl w:val="BD9CADFC"/>
    <w:lvl w:ilvl="0" w:tplc="8B4A1E24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A95669"/>
    <w:multiLevelType w:val="multilevel"/>
    <w:tmpl w:val="75768ABE"/>
    <w:name w:val="WWNum2722"/>
    <w:lvl w:ilvl="0">
      <w:start w:val="1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8" w15:restartNumberingAfterBreak="0">
    <w:nsid w:val="6CF25294"/>
    <w:multiLevelType w:val="multilevel"/>
    <w:tmpl w:val="5DCE0C4A"/>
    <w:lvl w:ilvl="0">
      <w:start w:val="10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87"/>
        </w:tabs>
        <w:ind w:left="1087" w:hanging="660"/>
      </w:pPr>
      <w:rPr>
        <w:rFonts w:hint="default"/>
      </w:rPr>
    </w:lvl>
    <w:lvl w:ilvl="2">
      <w:start w:val="12"/>
      <w:numFmt w:val="decimal"/>
      <w:lvlText w:val="%1.%2.%3"/>
      <w:lvlJc w:val="left"/>
      <w:pPr>
        <w:tabs>
          <w:tab w:val="num" w:pos="1574"/>
        </w:tabs>
        <w:ind w:left="1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01"/>
        </w:tabs>
        <w:ind w:left="20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8"/>
        </w:tabs>
        <w:ind w:left="2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15"/>
        </w:tabs>
        <w:ind w:left="32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02"/>
        </w:tabs>
        <w:ind w:left="4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29"/>
        </w:tabs>
        <w:ind w:left="44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16"/>
        </w:tabs>
        <w:ind w:left="5216" w:hanging="1800"/>
      </w:pPr>
      <w:rPr>
        <w:rFonts w:hint="default"/>
      </w:rPr>
    </w:lvl>
  </w:abstractNum>
  <w:abstractNum w:abstractNumId="39" w15:restartNumberingAfterBreak="0">
    <w:nsid w:val="7013646B"/>
    <w:multiLevelType w:val="multilevel"/>
    <w:tmpl w:val="549A2D9E"/>
    <w:lvl w:ilvl="0">
      <w:start w:val="14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0" w15:restartNumberingAfterBreak="0">
    <w:nsid w:val="707F1708"/>
    <w:multiLevelType w:val="hybridMultilevel"/>
    <w:tmpl w:val="4962BE2E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1BAAE54">
      <w:start w:val="1"/>
      <w:numFmt w:val="decimal"/>
      <w:lvlText w:val="(%3)"/>
      <w:lvlJc w:val="left"/>
      <w:pPr>
        <w:tabs>
          <w:tab w:val="num" w:pos="2715"/>
        </w:tabs>
        <w:ind w:left="271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80C2CB0"/>
    <w:multiLevelType w:val="multilevel"/>
    <w:tmpl w:val="6CCE951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hint="default"/>
        <w:b/>
        <w:bCs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9"/>
  </w:num>
  <w:num w:numId="7">
    <w:abstractNumId w:val="10"/>
  </w:num>
  <w:num w:numId="8">
    <w:abstractNumId w:val="12"/>
  </w:num>
  <w:num w:numId="9">
    <w:abstractNumId w:val="13"/>
  </w:num>
  <w:num w:numId="10">
    <w:abstractNumId w:val="14"/>
  </w:num>
  <w:num w:numId="11">
    <w:abstractNumId w:val="15"/>
  </w:num>
  <w:num w:numId="12">
    <w:abstractNumId w:val="20"/>
  </w:num>
  <w:num w:numId="13">
    <w:abstractNumId w:val="41"/>
  </w:num>
  <w:num w:numId="14">
    <w:abstractNumId w:val="17"/>
  </w:num>
  <w:num w:numId="15">
    <w:abstractNumId w:val="23"/>
  </w:num>
  <w:num w:numId="16">
    <w:abstractNumId w:val="31"/>
  </w:num>
  <w:num w:numId="17">
    <w:abstractNumId w:val="24"/>
  </w:num>
  <w:num w:numId="18">
    <w:abstractNumId w:val="18"/>
  </w:num>
  <w:num w:numId="19">
    <w:abstractNumId w:val="36"/>
  </w:num>
  <w:num w:numId="20">
    <w:abstractNumId w:val="39"/>
  </w:num>
  <w:num w:numId="21">
    <w:abstractNumId w:val="26"/>
  </w:num>
  <w:num w:numId="22">
    <w:abstractNumId w:val="29"/>
  </w:num>
  <w:num w:numId="23">
    <w:abstractNumId w:val="19"/>
  </w:num>
  <w:num w:numId="24">
    <w:abstractNumId w:val="28"/>
  </w:num>
  <w:num w:numId="25">
    <w:abstractNumId w:val="16"/>
  </w:num>
  <w:num w:numId="26">
    <w:abstractNumId w:val="27"/>
  </w:num>
  <w:num w:numId="27">
    <w:abstractNumId w:val="33"/>
  </w:num>
  <w:num w:numId="28">
    <w:abstractNumId w:val="32"/>
  </w:num>
  <w:num w:numId="29">
    <w:abstractNumId w:val="34"/>
  </w:num>
  <w:num w:numId="30">
    <w:abstractNumId w:val="38"/>
  </w:num>
  <w:num w:numId="31">
    <w:abstractNumId w:val="30"/>
  </w:num>
  <w:num w:numId="32">
    <w:abstractNumId w:val="35"/>
  </w:num>
  <w:num w:numId="33">
    <w:abstractNumId w:val="22"/>
  </w:num>
  <w:num w:numId="34">
    <w:abstractNumId w:val="4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1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683"/>
    <w:rsid w:val="00001214"/>
    <w:rsid w:val="000028DB"/>
    <w:rsid w:val="00003F1A"/>
    <w:rsid w:val="00020F43"/>
    <w:rsid w:val="00021588"/>
    <w:rsid w:val="00026D06"/>
    <w:rsid w:val="00032162"/>
    <w:rsid w:val="0003257B"/>
    <w:rsid w:val="00037B79"/>
    <w:rsid w:val="00044CA1"/>
    <w:rsid w:val="0005059C"/>
    <w:rsid w:val="000509BC"/>
    <w:rsid w:val="000553E5"/>
    <w:rsid w:val="0005793D"/>
    <w:rsid w:val="000602A4"/>
    <w:rsid w:val="0006294F"/>
    <w:rsid w:val="00062AD6"/>
    <w:rsid w:val="00064BEC"/>
    <w:rsid w:val="00066DB0"/>
    <w:rsid w:val="000676E2"/>
    <w:rsid w:val="0007044D"/>
    <w:rsid w:val="00073B11"/>
    <w:rsid w:val="000766B9"/>
    <w:rsid w:val="00077C00"/>
    <w:rsid w:val="00083208"/>
    <w:rsid w:val="00091A49"/>
    <w:rsid w:val="000936FD"/>
    <w:rsid w:val="000946BC"/>
    <w:rsid w:val="00094FED"/>
    <w:rsid w:val="000A14B2"/>
    <w:rsid w:val="000A1BBB"/>
    <w:rsid w:val="000A1EA5"/>
    <w:rsid w:val="000A2ED1"/>
    <w:rsid w:val="000B0E3B"/>
    <w:rsid w:val="000B1189"/>
    <w:rsid w:val="000B24BF"/>
    <w:rsid w:val="000B2595"/>
    <w:rsid w:val="000B2B60"/>
    <w:rsid w:val="000B37D5"/>
    <w:rsid w:val="000C25DB"/>
    <w:rsid w:val="000C4235"/>
    <w:rsid w:val="000C4406"/>
    <w:rsid w:val="000D0A1F"/>
    <w:rsid w:val="000E1EA4"/>
    <w:rsid w:val="000E2405"/>
    <w:rsid w:val="000E2860"/>
    <w:rsid w:val="000E3392"/>
    <w:rsid w:val="000E4FAD"/>
    <w:rsid w:val="000E5D52"/>
    <w:rsid w:val="000E77C5"/>
    <w:rsid w:val="000F0E97"/>
    <w:rsid w:val="000F400E"/>
    <w:rsid w:val="000F580A"/>
    <w:rsid w:val="000F75D7"/>
    <w:rsid w:val="000F7C92"/>
    <w:rsid w:val="00107C1C"/>
    <w:rsid w:val="00110D68"/>
    <w:rsid w:val="0011617E"/>
    <w:rsid w:val="001177C9"/>
    <w:rsid w:val="00120EE0"/>
    <w:rsid w:val="00124D91"/>
    <w:rsid w:val="00125C66"/>
    <w:rsid w:val="00126252"/>
    <w:rsid w:val="00134072"/>
    <w:rsid w:val="00134E4D"/>
    <w:rsid w:val="001427CD"/>
    <w:rsid w:val="001472F2"/>
    <w:rsid w:val="0015001E"/>
    <w:rsid w:val="00151BCC"/>
    <w:rsid w:val="0015570E"/>
    <w:rsid w:val="00160EB3"/>
    <w:rsid w:val="001722B1"/>
    <w:rsid w:val="001756FE"/>
    <w:rsid w:val="00176D04"/>
    <w:rsid w:val="00177496"/>
    <w:rsid w:val="00177F02"/>
    <w:rsid w:val="0018744B"/>
    <w:rsid w:val="001939B7"/>
    <w:rsid w:val="001A4E68"/>
    <w:rsid w:val="001A6594"/>
    <w:rsid w:val="001B0B6C"/>
    <w:rsid w:val="001B1F13"/>
    <w:rsid w:val="001B2BFE"/>
    <w:rsid w:val="001B31C9"/>
    <w:rsid w:val="001B39AF"/>
    <w:rsid w:val="001B6329"/>
    <w:rsid w:val="001B7939"/>
    <w:rsid w:val="001C0C73"/>
    <w:rsid w:val="001C1525"/>
    <w:rsid w:val="001D0CB1"/>
    <w:rsid w:val="001D1280"/>
    <w:rsid w:val="001D14D4"/>
    <w:rsid w:val="001D4C50"/>
    <w:rsid w:val="001D5A91"/>
    <w:rsid w:val="001D7122"/>
    <w:rsid w:val="001E2567"/>
    <w:rsid w:val="001E3715"/>
    <w:rsid w:val="001E5574"/>
    <w:rsid w:val="001E58A0"/>
    <w:rsid w:val="001E58A7"/>
    <w:rsid w:val="001E5A83"/>
    <w:rsid w:val="001F01ED"/>
    <w:rsid w:val="001F5569"/>
    <w:rsid w:val="001F7A93"/>
    <w:rsid w:val="00200612"/>
    <w:rsid w:val="00202D87"/>
    <w:rsid w:val="00207A7F"/>
    <w:rsid w:val="002250E5"/>
    <w:rsid w:val="00225117"/>
    <w:rsid w:val="002252DF"/>
    <w:rsid w:val="0022554A"/>
    <w:rsid w:val="0022635F"/>
    <w:rsid w:val="0022703A"/>
    <w:rsid w:val="00235529"/>
    <w:rsid w:val="00237A29"/>
    <w:rsid w:val="002435A8"/>
    <w:rsid w:val="0024365A"/>
    <w:rsid w:val="002439AC"/>
    <w:rsid w:val="00244C8A"/>
    <w:rsid w:val="00245DC5"/>
    <w:rsid w:val="002464A6"/>
    <w:rsid w:val="0024667B"/>
    <w:rsid w:val="00246BF5"/>
    <w:rsid w:val="00247026"/>
    <w:rsid w:val="002474E5"/>
    <w:rsid w:val="0024764D"/>
    <w:rsid w:val="002518FD"/>
    <w:rsid w:val="002625B2"/>
    <w:rsid w:val="00264753"/>
    <w:rsid w:val="00264BB2"/>
    <w:rsid w:val="00265D48"/>
    <w:rsid w:val="00267C31"/>
    <w:rsid w:val="00277D7D"/>
    <w:rsid w:val="00280CDE"/>
    <w:rsid w:val="00282C64"/>
    <w:rsid w:val="0028381A"/>
    <w:rsid w:val="0028780F"/>
    <w:rsid w:val="00290ADA"/>
    <w:rsid w:val="002923D5"/>
    <w:rsid w:val="00292674"/>
    <w:rsid w:val="002948C4"/>
    <w:rsid w:val="00294EC8"/>
    <w:rsid w:val="00295ED1"/>
    <w:rsid w:val="002A0D22"/>
    <w:rsid w:val="002A1F33"/>
    <w:rsid w:val="002A4DB9"/>
    <w:rsid w:val="002A6F2A"/>
    <w:rsid w:val="002C224F"/>
    <w:rsid w:val="002D1E72"/>
    <w:rsid w:val="002D5A28"/>
    <w:rsid w:val="002D6474"/>
    <w:rsid w:val="002D725C"/>
    <w:rsid w:val="002E11E4"/>
    <w:rsid w:val="002E1488"/>
    <w:rsid w:val="002E5BEE"/>
    <w:rsid w:val="002F06DA"/>
    <w:rsid w:val="002F1381"/>
    <w:rsid w:val="002F1A9A"/>
    <w:rsid w:val="002F3574"/>
    <w:rsid w:val="002F58B5"/>
    <w:rsid w:val="002F62C5"/>
    <w:rsid w:val="002F6E4E"/>
    <w:rsid w:val="00303D68"/>
    <w:rsid w:val="003041F4"/>
    <w:rsid w:val="0030505E"/>
    <w:rsid w:val="00305F63"/>
    <w:rsid w:val="003166B4"/>
    <w:rsid w:val="00316782"/>
    <w:rsid w:val="00316DCD"/>
    <w:rsid w:val="003178D5"/>
    <w:rsid w:val="00317A9C"/>
    <w:rsid w:val="00317D82"/>
    <w:rsid w:val="00320639"/>
    <w:rsid w:val="003223C7"/>
    <w:rsid w:val="003233C7"/>
    <w:rsid w:val="00324DF1"/>
    <w:rsid w:val="00327810"/>
    <w:rsid w:val="003317B2"/>
    <w:rsid w:val="00332B81"/>
    <w:rsid w:val="003372E9"/>
    <w:rsid w:val="003477CE"/>
    <w:rsid w:val="00350977"/>
    <w:rsid w:val="00351B15"/>
    <w:rsid w:val="0035369E"/>
    <w:rsid w:val="00356DD0"/>
    <w:rsid w:val="00360095"/>
    <w:rsid w:val="00366762"/>
    <w:rsid w:val="003674E7"/>
    <w:rsid w:val="00367E37"/>
    <w:rsid w:val="00373372"/>
    <w:rsid w:val="0037349D"/>
    <w:rsid w:val="00377FB8"/>
    <w:rsid w:val="00383BA1"/>
    <w:rsid w:val="003850EF"/>
    <w:rsid w:val="0038AABD"/>
    <w:rsid w:val="0039183E"/>
    <w:rsid w:val="003948EE"/>
    <w:rsid w:val="00394FEE"/>
    <w:rsid w:val="0039737B"/>
    <w:rsid w:val="00397AB7"/>
    <w:rsid w:val="003A3384"/>
    <w:rsid w:val="003A708B"/>
    <w:rsid w:val="003B02EB"/>
    <w:rsid w:val="003B284A"/>
    <w:rsid w:val="003B5E88"/>
    <w:rsid w:val="003B60FA"/>
    <w:rsid w:val="003B6E7B"/>
    <w:rsid w:val="003C1965"/>
    <w:rsid w:val="003C2E16"/>
    <w:rsid w:val="003D2829"/>
    <w:rsid w:val="003D5348"/>
    <w:rsid w:val="003D5464"/>
    <w:rsid w:val="003E144C"/>
    <w:rsid w:val="003F119D"/>
    <w:rsid w:val="0040500B"/>
    <w:rsid w:val="00405355"/>
    <w:rsid w:val="0041186B"/>
    <w:rsid w:val="00412B5C"/>
    <w:rsid w:val="00413573"/>
    <w:rsid w:val="0041400C"/>
    <w:rsid w:val="00414859"/>
    <w:rsid w:val="0041AF60"/>
    <w:rsid w:val="00420BBE"/>
    <w:rsid w:val="0042225F"/>
    <w:rsid w:val="004225C3"/>
    <w:rsid w:val="004247A6"/>
    <w:rsid w:val="004247E7"/>
    <w:rsid w:val="00425944"/>
    <w:rsid w:val="00427044"/>
    <w:rsid w:val="00430088"/>
    <w:rsid w:val="00433C6B"/>
    <w:rsid w:val="00437B83"/>
    <w:rsid w:val="00437F16"/>
    <w:rsid w:val="00443A3E"/>
    <w:rsid w:val="00443E44"/>
    <w:rsid w:val="00453AAD"/>
    <w:rsid w:val="00460D2A"/>
    <w:rsid w:val="0046315A"/>
    <w:rsid w:val="0047208A"/>
    <w:rsid w:val="004725E1"/>
    <w:rsid w:val="00476AE6"/>
    <w:rsid w:val="0047780F"/>
    <w:rsid w:val="00481F83"/>
    <w:rsid w:val="0048343F"/>
    <w:rsid w:val="00486A18"/>
    <w:rsid w:val="004870EC"/>
    <w:rsid w:val="00490AAC"/>
    <w:rsid w:val="00491C2C"/>
    <w:rsid w:val="00495226"/>
    <w:rsid w:val="00495B48"/>
    <w:rsid w:val="0049656B"/>
    <w:rsid w:val="004A0C17"/>
    <w:rsid w:val="004A68DD"/>
    <w:rsid w:val="004B03F9"/>
    <w:rsid w:val="004B0A02"/>
    <w:rsid w:val="004B121E"/>
    <w:rsid w:val="004B51F8"/>
    <w:rsid w:val="004C1BC8"/>
    <w:rsid w:val="004C3500"/>
    <w:rsid w:val="004CCA7F"/>
    <w:rsid w:val="004E137F"/>
    <w:rsid w:val="004E235D"/>
    <w:rsid w:val="004F05E6"/>
    <w:rsid w:val="004F09F5"/>
    <w:rsid w:val="004F23C8"/>
    <w:rsid w:val="00500852"/>
    <w:rsid w:val="00503DA1"/>
    <w:rsid w:val="005106DA"/>
    <w:rsid w:val="00516040"/>
    <w:rsid w:val="0052532E"/>
    <w:rsid w:val="0052F67D"/>
    <w:rsid w:val="00530606"/>
    <w:rsid w:val="005329CF"/>
    <w:rsid w:val="00534AD7"/>
    <w:rsid w:val="0053B3E5"/>
    <w:rsid w:val="00540EE8"/>
    <w:rsid w:val="00545BF6"/>
    <w:rsid w:val="005478BE"/>
    <w:rsid w:val="00547ACB"/>
    <w:rsid w:val="005509AA"/>
    <w:rsid w:val="005526D8"/>
    <w:rsid w:val="005531B9"/>
    <w:rsid w:val="00567C32"/>
    <w:rsid w:val="005702F7"/>
    <w:rsid w:val="005776B7"/>
    <w:rsid w:val="00581FBB"/>
    <w:rsid w:val="00583842"/>
    <w:rsid w:val="00587A2B"/>
    <w:rsid w:val="005A1476"/>
    <w:rsid w:val="005A2806"/>
    <w:rsid w:val="005A2DC4"/>
    <w:rsid w:val="005A55F2"/>
    <w:rsid w:val="005A6991"/>
    <w:rsid w:val="005B1AEF"/>
    <w:rsid w:val="005B26D6"/>
    <w:rsid w:val="005C0759"/>
    <w:rsid w:val="005C3D37"/>
    <w:rsid w:val="005C6590"/>
    <w:rsid w:val="005C7DB6"/>
    <w:rsid w:val="005D14BA"/>
    <w:rsid w:val="005D72BC"/>
    <w:rsid w:val="005E4D5B"/>
    <w:rsid w:val="005F42C6"/>
    <w:rsid w:val="005F77DC"/>
    <w:rsid w:val="006011BD"/>
    <w:rsid w:val="006035E8"/>
    <w:rsid w:val="00606B37"/>
    <w:rsid w:val="0061036B"/>
    <w:rsid w:val="00613A6F"/>
    <w:rsid w:val="00615B3D"/>
    <w:rsid w:val="00617DA5"/>
    <w:rsid w:val="00617E0A"/>
    <w:rsid w:val="0062405D"/>
    <w:rsid w:val="00627C03"/>
    <w:rsid w:val="00633C20"/>
    <w:rsid w:val="00633CC5"/>
    <w:rsid w:val="006354B8"/>
    <w:rsid w:val="00641BC3"/>
    <w:rsid w:val="0064760F"/>
    <w:rsid w:val="00648205"/>
    <w:rsid w:val="0065033F"/>
    <w:rsid w:val="0065183D"/>
    <w:rsid w:val="00657642"/>
    <w:rsid w:val="00660A5B"/>
    <w:rsid w:val="006620B6"/>
    <w:rsid w:val="00665220"/>
    <w:rsid w:val="006761AF"/>
    <w:rsid w:val="0067786C"/>
    <w:rsid w:val="006865A2"/>
    <w:rsid w:val="00686694"/>
    <w:rsid w:val="0068723A"/>
    <w:rsid w:val="00690E95"/>
    <w:rsid w:val="006A193B"/>
    <w:rsid w:val="006A2548"/>
    <w:rsid w:val="006A34CF"/>
    <w:rsid w:val="006A3631"/>
    <w:rsid w:val="006A5940"/>
    <w:rsid w:val="006B305F"/>
    <w:rsid w:val="006B77D4"/>
    <w:rsid w:val="006C4A90"/>
    <w:rsid w:val="006C5DA3"/>
    <w:rsid w:val="006D6C79"/>
    <w:rsid w:val="006E253C"/>
    <w:rsid w:val="006E6649"/>
    <w:rsid w:val="006E7826"/>
    <w:rsid w:val="006F0B8B"/>
    <w:rsid w:val="006F11A8"/>
    <w:rsid w:val="006F3965"/>
    <w:rsid w:val="006F499E"/>
    <w:rsid w:val="006F59FD"/>
    <w:rsid w:val="0070082D"/>
    <w:rsid w:val="00701799"/>
    <w:rsid w:val="00706AF0"/>
    <w:rsid w:val="007101CE"/>
    <w:rsid w:val="00712785"/>
    <w:rsid w:val="007140F2"/>
    <w:rsid w:val="00714F4B"/>
    <w:rsid w:val="00715343"/>
    <w:rsid w:val="00715E01"/>
    <w:rsid w:val="00716D2B"/>
    <w:rsid w:val="007230E7"/>
    <w:rsid w:val="00725A30"/>
    <w:rsid w:val="00733049"/>
    <w:rsid w:val="00742E3A"/>
    <w:rsid w:val="00743A90"/>
    <w:rsid w:val="00746638"/>
    <w:rsid w:val="00746FDD"/>
    <w:rsid w:val="0075013E"/>
    <w:rsid w:val="00750BE7"/>
    <w:rsid w:val="00750D3D"/>
    <w:rsid w:val="0075352C"/>
    <w:rsid w:val="00755AA3"/>
    <w:rsid w:val="007560A7"/>
    <w:rsid w:val="00763574"/>
    <w:rsid w:val="007662F2"/>
    <w:rsid w:val="00771D6D"/>
    <w:rsid w:val="00774025"/>
    <w:rsid w:val="00774E4F"/>
    <w:rsid w:val="00781ED5"/>
    <w:rsid w:val="007835B6"/>
    <w:rsid w:val="00785452"/>
    <w:rsid w:val="00787900"/>
    <w:rsid w:val="00787A37"/>
    <w:rsid w:val="007906B4"/>
    <w:rsid w:val="00794E57"/>
    <w:rsid w:val="007A003A"/>
    <w:rsid w:val="007A16A4"/>
    <w:rsid w:val="007A2290"/>
    <w:rsid w:val="007A24BA"/>
    <w:rsid w:val="007A30CE"/>
    <w:rsid w:val="007A76F3"/>
    <w:rsid w:val="007B013E"/>
    <w:rsid w:val="007B16B9"/>
    <w:rsid w:val="007C6B89"/>
    <w:rsid w:val="007D62CB"/>
    <w:rsid w:val="007E0375"/>
    <w:rsid w:val="007F2D03"/>
    <w:rsid w:val="007F5AD9"/>
    <w:rsid w:val="007F7C5D"/>
    <w:rsid w:val="0080109F"/>
    <w:rsid w:val="00805DEE"/>
    <w:rsid w:val="008072E5"/>
    <w:rsid w:val="008079AE"/>
    <w:rsid w:val="008133D0"/>
    <w:rsid w:val="00814E79"/>
    <w:rsid w:val="008169C7"/>
    <w:rsid w:val="008254D7"/>
    <w:rsid w:val="00825A3D"/>
    <w:rsid w:val="00827C29"/>
    <w:rsid w:val="0083561B"/>
    <w:rsid w:val="00835E9D"/>
    <w:rsid w:val="008375BF"/>
    <w:rsid w:val="00840102"/>
    <w:rsid w:val="00842EA4"/>
    <w:rsid w:val="00853F13"/>
    <w:rsid w:val="00854456"/>
    <w:rsid w:val="008566FD"/>
    <w:rsid w:val="008571AE"/>
    <w:rsid w:val="00860126"/>
    <w:rsid w:val="008623DB"/>
    <w:rsid w:val="00863F96"/>
    <w:rsid w:val="0087006A"/>
    <w:rsid w:val="008719C6"/>
    <w:rsid w:val="00872472"/>
    <w:rsid w:val="00872B24"/>
    <w:rsid w:val="008744B9"/>
    <w:rsid w:val="00874588"/>
    <w:rsid w:val="008761D2"/>
    <w:rsid w:val="00881CC0"/>
    <w:rsid w:val="008821DE"/>
    <w:rsid w:val="0088299C"/>
    <w:rsid w:val="00882F6D"/>
    <w:rsid w:val="008830B4"/>
    <w:rsid w:val="008855DE"/>
    <w:rsid w:val="00886B0C"/>
    <w:rsid w:val="00887B5B"/>
    <w:rsid w:val="00887E4F"/>
    <w:rsid w:val="0089792B"/>
    <w:rsid w:val="008979AD"/>
    <w:rsid w:val="008A41A9"/>
    <w:rsid w:val="008A73A0"/>
    <w:rsid w:val="008B1B2B"/>
    <w:rsid w:val="008B3462"/>
    <w:rsid w:val="008C4240"/>
    <w:rsid w:val="008C4529"/>
    <w:rsid w:val="008C504C"/>
    <w:rsid w:val="008D277D"/>
    <w:rsid w:val="008E3DC7"/>
    <w:rsid w:val="008E8D2A"/>
    <w:rsid w:val="008F6B68"/>
    <w:rsid w:val="008F7032"/>
    <w:rsid w:val="008F7765"/>
    <w:rsid w:val="0090092E"/>
    <w:rsid w:val="00900BAB"/>
    <w:rsid w:val="00900E6A"/>
    <w:rsid w:val="009032E1"/>
    <w:rsid w:val="00905D3B"/>
    <w:rsid w:val="00906E5F"/>
    <w:rsid w:val="0091537B"/>
    <w:rsid w:val="009154C4"/>
    <w:rsid w:val="009178D9"/>
    <w:rsid w:val="009201B4"/>
    <w:rsid w:val="0093264E"/>
    <w:rsid w:val="00937010"/>
    <w:rsid w:val="00940707"/>
    <w:rsid w:val="009412D6"/>
    <w:rsid w:val="009436F0"/>
    <w:rsid w:val="00944B00"/>
    <w:rsid w:val="009451EE"/>
    <w:rsid w:val="00947B1F"/>
    <w:rsid w:val="00953801"/>
    <w:rsid w:val="00955454"/>
    <w:rsid w:val="0096329B"/>
    <w:rsid w:val="00963F34"/>
    <w:rsid w:val="0096504B"/>
    <w:rsid w:val="00971235"/>
    <w:rsid w:val="00971C9D"/>
    <w:rsid w:val="009746F8"/>
    <w:rsid w:val="009777FE"/>
    <w:rsid w:val="00982059"/>
    <w:rsid w:val="0098289C"/>
    <w:rsid w:val="0098382B"/>
    <w:rsid w:val="00995D29"/>
    <w:rsid w:val="00997BD9"/>
    <w:rsid w:val="009A0A3B"/>
    <w:rsid w:val="009A425D"/>
    <w:rsid w:val="009B0D5C"/>
    <w:rsid w:val="009B1C4B"/>
    <w:rsid w:val="009B502A"/>
    <w:rsid w:val="009B6E34"/>
    <w:rsid w:val="009B7851"/>
    <w:rsid w:val="009C4271"/>
    <w:rsid w:val="009C4D45"/>
    <w:rsid w:val="009C5142"/>
    <w:rsid w:val="009C6ADB"/>
    <w:rsid w:val="009D2FD2"/>
    <w:rsid w:val="009D6244"/>
    <w:rsid w:val="009D7A71"/>
    <w:rsid w:val="009E01B7"/>
    <w:rsid w:val="009E09B2"/>
    <w:rsid w:val="009E18B5"/>
    <w:rsid w:val="009E3B64"/>
    <w:rsid w:val="009E57C9"/>
    <w:rsid w:val="009E5C77"/>
    <w:rsid w:val="009F3E6E"/>
    <w:rsid w:val="00A00681"/>
    <w:rsid w:val="00A00A26"/>
    <w:rsid w:val="00A00B31"/>
    <w:rsid w:val="00A14234"/>
    <w:rsid w:val="00A14547"/>
    <w:rsid w:val="00A17889"/>
    <w:rsid w:val="00A20A40"/>
    <w:rsid w:val="00A20FF7"/>
    <w:rsid w:val="00A2199F"/>
    <w:rsid w:val="00A2491F"/>
    <w:rsid w:val="00A24A9E"/>
    <w:rsid w:val="00A25F1D"/>
    <w:rsid w:val="00A260A2"/>
    <w:rsid w:val="00A26D05"/>
    <w:rsid w:val="00A26D4C"/>
    <w:rsid w:val="00A26FEF"/>
    <w:rsid w:val="00A2703C"/>
    <w:rsid w:val="00A2BCF2"/>
    <w:rsid w:val="00A302BD"/>
    <w:rsid w:val="00A31424"/>
    <w:rsid w:val="00A330EC"/>
    <w:rsid w:val="00A336D0"/>
    <w:rsid w:val="00A36AF3"/>
    <w:rsid w:val="00A37CF0"/>
    <w:rsid w:val="00A42FBE"/>
    <w:rsid w:val="00A4310B"/>
    <w:rsid w:val="00A4354D"/>
    <w:rsid w:val="00A501C6"/>
    <w:rsid w:val="00A521FD"/>
    <w:rsid w:val="00A529B0"/>
    <w:rsid w:val="00A53062"/>
    <w:rsid w:val="00A559A2"/>
    <w:rsid w:val="00A57828"/>
    <w:rsid w:val="00A7091B"/>
    <w:rsid w:val="00A70BDD"/>
    <w:rsid w:val="00A72FFC"/>
    <w:rsid w:val="00A74198"/>
    <w:rsid w:val="00A77485"/>
    <w:rsid w:val="00A80D6D"/>
    <w:rsid w:val="00A82265"/>
    <w:rsid w:val="00A9098D"/>
    <w:rsid w:val="00A928A7"/>
    <w:rsid w:val="00A9581E"/>
    <w:rsid w:val="00A964F7"/>
    <w:rsid w:val="00A97861"/>
    <w:rsid w:val="00AA2C2B"/>
    <w:rsid w:val="00AA2D02"/>
    <w:rsid w:val="00AA4E5D"/>
    <w:rsid w:val="00AA75DC"/>
    <w:rsid w:val="00AC03B3"/>
    <w:rsid w:val="00AC7239"/>
    <w:rsid w:val="00AD099C"/>
    <w:rsid w:val="00AD23E3"/>
    <w:rsid w:val="00AD455E"/>
    <w:rsid w:val="00AD51F2"/>
    <w:rsid w:val="00AE2389"/>
    <w:rsid w:val="00AE3072"/>
    <w:rsid w:val="00AE33D6"/>
    <w:rsid w:val="00AE542D"/>
    <w:rsid w:val="00AF4788"/>
    <w:rsid w:val="00B03266"/>
    <w:rsid w:val="00B15DEC"/>
    <w:rsid w:val="00B2013A"/>
    <w:rsid w:val="00B20BB7"/>
    <w:rsid w:val="00B21B6D"/>
    <w:rsid w:val="00B22928"/>
    <w:rsid w:val="00B23116"/>
    <w:rsid w:val="00B26E53"/>
    <w:rsid w:val="00B27679"/>
    <w:rsid w:val="00B27A75"/>
    <w:rsid w:val="00B30EB3"/>
    <w:rsid w:val="00B31128"/>
    <w:rsid w:val="00B31657"/>
    <w:rsid w:val="00B33751"/>
    <w:rsid w:val="00B3652A"/>
    <w:rsid w:val="00B36803"/>
    <w:rsid w:val="00B36F3F"/>
    <w:rsid w:val="00B43A9E"/>
    <w:rsid w:val="00B444CA"/>
    <w:rsid w:val="00B45441"/>
    <w:rsid w:val="00B45CEE"/>
    <w:rsid w:val="00B502BC"/>
    <w:rsid w:val="00B50E41"/>
    <w:rsid w:val="00B561F4"/>
    <w:rsid w:val="00B5665E"/>
    <w:rsid w:val="00B57DA0"/>
    <w:rsid w:val="00B635B0"/>
    <w:rsid w:val="00B67FBC"/>
    <w:rsid w:val="00B7401E"/>
    <w:rsid w:val="00B74E25"/>
    <w:rsid w:val="00B76C79"/>
    <w:rsid w:val="00B8155C"/>
    <w:rsid w:val="00B825CD"/>
    <w:rsid w:val="00B834AB"/>
    <w:rsid w:val="00B84386"/>
    <w:rsid w:val="00B87535"/>
    <w:rsid w:val="00B905B0"/>
    <w:rsid w:val="00B90ED5"/>
    <w:rsid w:val="00B91503"/>
    <w:rsid w:val="00B95D7F"/>
    <w:rsid w:val="00BA16C0"/>
    <w:rsid w:val="00BA5A6F"/>
    <w:rsid w:val="00BA65B6"/>
    <w:rsid w:val="00BA73CC"/>
    <w:rsid w:val="00BB09F0"/>
    <w:rsid w:val="00BC100D"/>
    <w:rsid w:val="00BC1604"/>
    <w:rsid w:val="00BC191A"/>
    <w:rsid w:val="00BC3683"/>
    <w:rsid w:val="00BC5758"/>
    <w:rsid w:val="00BC6749"/>
    <w:rsid w:val="00BC771F"/>
    <w:rsid w:val="00BD767B"/>
    <w:rsid w:val="00BE07DB"/>
    <w:rsid w:val="00BE44C2"/>
    <w:rsid w:val="00BE6EFE"/>
    <w:rsid w:val="00BE7D33"/>
    <w:rsid w:val="00BF2716"/>
    <w:rsid w:val="00BF3821"/>
    <w:rsid w:val="00BF4620"/>
    <w:rsid w:val="00BF4AB0"/>
    <w:rsid w:val="00BF5809"/>
    <w:rsid w:val="00BFDF2B"/>
    <w:rsid w:val="00C01A6B"/>
    <w:rsid w:val="00C03096"/>
    <w:rsid w:val="00C04CB0"/>
    <w:rsid w:val="00C1261A"/>
    <w:rsid w:val="00C21F6E"/>
    <w:rsid w:val="00C22BB6"/>
    <w:rsid w:val="00C23159"/>
    <w:rsid w:val="00C23348"/>
    <w:rsid w:val="00C32C64"/>
    <w:rsid w:val="00C34A1E"/>
    <w:rsid w:val="00C379FA"/>
    <w:rsid w:val="00C40E1F"/>
    <w:rsid w:val="00C4595C"/>
    <w:rsid w:val="00C57204"/>
    <w:rsid w:val="00C60E75"/>
    <w:rsid w:val="00C63F44"/>
    <w:rsid w:val="00C64988"/>
    <w:rsid w:val="00C65661"/>
    <w:rsid w:val="00C65D8B"/>
    <w:rsid w:val="00C73F42"/>
    <w:rsid w:val="00C77265"/>
    <w:rsid w:val="00C801D8"/>
    <w:rsid w:val="00C81A00"/>
    <w:rsid w:val="00C86E68"/>
    <w:rsid w:val="00C87986"/>
    <w:rsid w:val="00C901E9"/>
    <w:rsid w:val="00C902A5"/>
    <w:rsid w:val="00C959D3"/>
    <w:rsid w:val="00C96CB3"/>
    <w:rsid w:val="00CA3BF6"/>
    <w:rsid w:val="00CA4E54"/>
    <w:rsid w:val="00CA7E1A"/>
    <w:rsid w:val="00CB36A9"/>
    <w:rsid w:val="00CC260B"/>
    <w:rsid w:val="00CC5082"/>
    <w:rsid w:val="00CD168C"/>
    <w:rsid w:val="00CD472E"/>
    <w:rsid w:val="00CD4E07"/>
    <w:rsid w:val="00CD5A64"/>
    <w:rsid w:val="00CD6ACD"/>
    <w:rsid w:val="00CE0F88"/>
    <w:rsid w:val="00CE28E9"/>
    <w:rsid w:val="00CE296C"/>
    <w:rsid w:val="00CE4AEB"/>
    <w:rsid w:val="00CE5AF2"/>
    <w:rsid w:val="00CF2787"/>
    <w:rsid w:val="00CF35EC"/>
    <w:rsid w:val="00CF58B9"/>
    <w:rsid w:val="00CF64DD"/>
    <w:rsid w:val="00D0083C"/>
    <w:rsid w:val="00D032A3"/>
    <w:rsid w:val="00D05327"/>
    <w:rsid w:val="00D07E40"/>
    <w:rsid w:val="00D10DA6"/>
    <w:rsid w:val="00D12AB3"/>
    <w:rsid w:val="00D13F3B"/>
    <w:rsid w:val="00D153D8"/>
    <w:rsid w:val="00D158C6"/>
    <w:rsid w:val="00D23439"/>
    <w:rsid w:val="00D23F7B"/>
    <w:rsid w:val="00D260D0"/>
    <w:rsid w:val="00D270D6"/>
    <w:rsid w:val="00D272C0"/>
    <w:rsid w:val="00D31464"/>
    <w:rsid w:val="00D411E3"/>
    <w:rsid w:val="00D422EB"/>
    <w:rsid w:val="00D4470C"/>
    <w:rsid w:val="00D4626D"/>
    <w:rsid w:val="00D5329C"/>
    <w:rsid w:val="00D5385B"/>
    <w:rsid w:val="00D53FE6"/>
    <w:rsid w:val="00D54918"/>
    <w:rsid w:val="00D5626C"/>
    <w:rsid w:val="00D60003"/>
    <w:rsid w:val="00D67522"/>
    <w:rsid w:val="00D70A8B"/>
    <w:rsid w:val="00D74574"/>
    <w:rsid w:val="00D7575A"/>
    <w:rsid w:val="00D82B59"/>
    <w:rsid w:val="00D8445E"/>
    <w:rsid w:val="00D9006B"/>
    <w:rsid w:val="00D9028C"/>
    <w:rsid w:val="00D90B90"/>
    <w:rsid w:val="00D943DA"/>
    <w:rsid w:val="00DA32B9"/>
    <w:rsid w:val="00DA36B9"/>
    <w:rsid w:val="00DA3A65"/>
    <w:rsid w:val="00DA436E"/>
    <w:rsid w:val="00DA5854"/>
    <w:rsid w:val="00DB07A2"/>
    <w:rsid w:val="00DB29B3"/>
    <w:rsid w:val="00DB52BC"/>
    <w:rsid w:val="00DB671A"/>
    <w:rsid w:val="00DC09FE"/>
    <w:rsid w:val="00DC497E"/>
    <w:rsid w:val="00DC5431"/>
    <w:rsid w:val="00DC647C"/>
    <w:rsid w:val="00DC6E87"/>
    <w:rsid w:val="00DC7033"/>
    <w:rsid w:val="00DD22F6"/>
    <w:rsid w:val="00DD29E9"/>
    <w:rsid w:val="00DD371C"/>
    <w:rsid w:val="00DD5284"/>
    <w:rsid w:val="00DD6D34"/>
    <w:rsid w:val="00DE18F1"/>
    <w:rsid w:val="00DE3889"/>
    <w:rsid w:val="00DE4EBF"/>
    <w:rsid w:val="00DF1C91"/>
    <w:rsid w:val="00DF2A41"/>
    <w:rsid w:val="00DF430F"/>
    <w:rsid w:val="00DF4E4F"/>
    <w:rsid w:val="00DF69BC"/>
    <w:rsid w:val="00E04081"/>
    <w:rsid w:val="00E05114"/>
    <w:rsid w:val="00E1178F"/>
    <w:rsid w:val="00E13E8F"/>
    <w:rsid w:val="00E14C7C"/>
    <w:rsid w:val="00E1515E"/>
    <w:rsid w:val="00E22245"/>
    <w:rsid w:val="00E26924"/>
    <w:rsid w:val="00E338E7"/>
    <w:rsid w:val="00E34F48"/>
    <w:rsid w:val="00E41940"/>
    <w:rsid w:val="00E46314"/>
    <w:rsid w:val="00E463C7"/>
    <w:rsid w:val="00E46864"/>
    <w:rsid w:val="00E503B8"/>
    <w:rsid w:val="00E51AAE"/>
    <w:rsid w:val="00E55DA0"/>
    <w:rsid w:val="00E610B6"/>
    <w:rsid w:val="00E611A0"/>
    <w:rsid w:val="00E63027"/>
    <w:rsid w:val="00E640A0"/>
    <w:rsid w:val="00E650CC"/>
    <w:rsid w:val="00E6597E"/>
    <w:rsid w:val="00E667B3"/>
    <w:rsid w:val="00E757AA"/>
    <w:rsid w:val="00E8171E"/>
    <w:rsid w:val="00E83410"/>
    <w:rsid w:val="00E834F7"/>
    <w:rsid w:val="00E83F08"/>
    <w:rsid w:val="00E87226"/>
    <w:rsid w:val="00E91E25"/>
    <w:rsid w:val="00E97F6E"/>
    <w:rsid w:val="00EA0A9A"/>
    <w:rsid w:val="00EA1BE0"/>
    <w:rsid w:val="00EA1F56"/>
    <w:rsid w:val="00EA3E10"/>
    <w:rsid w:val="00EA5252"/>
    <w:rsid w:val="00EA7EAF"/>
    <w:rsid w:val="00EB13DE"/>
    <w:rsid w:val="00EB3B58"/>
    <w:rsid w:val="00EB634C"/>
    <w:rsid w:val="00EB7091"/>
    <w:rsid w:val="00EC0700"/>
    <w:rsid w:val="00ED16B3"/>
    <w:rsid w:val="00EE0C1B"/>
    <w:rsid w:val="00EE0F42"/>
    <w:rsid w:val="00EE4DD6"/>
    <w:rsid w:val="00EE5232"/>
    <w:rsid w:val="00EE6DEC"/>
    <w:rsid w:val="00EF0676"/>
    <w:rsid w:val="00EF5195"/>
    <w:rsid w:val="00EF6AE7"/>
    <w:rsid w:val="00EF6B3A"/>
    <w:rsid w:val="00F028ED"/>
    <w:rsid w:val="00F047B7"/>
    <w:rsid w:val="00F04C21"/>
    <w:rsid w:val="00F10F5B"/>
    <w:rsid w:val="00F12AEA"/>
    <w:rsid w:val="00F1492E"/>
    <w:rsid w:val="00F17A81"/>
    <w:rsid w:val="00F23480"/>
    <w:rsid w:val="00F26C69"/>
    <w:rsid w:val="00F271A6"/>
    <w:rsid w:val="00F300D7"/>
    <w:rsid w:val="00F30125"/>
    <w:rsid w:val="00F30813"/>
    <w:rsid w:val="00F3156F"/>
    <w:rsid w:val="00F41B2B"/>
    <w:rsid w:val="00F43CC7"/>
    <w:rsid w:val="00F50A1A"/>
    <w:rsid w:val="00F53EF4"/>
    <w:rsid w:val="00F5497C"/>
    <w:rsid w:val="00F6033C"/>
    <w:rsid w:val="00F643A6"/>
    <w:rsid w:val="00F64C96"/>
    <w:rsid w:val="00F67655"/>
    <w:rsid w:val="00F6787C"/>
    <w:rsid w:val="00F7081C"/>
    <w:rsid w:val="00F75A7B"/>
    <w:rsid w:val="00F80E98"/>
    <w:rsid w:val="00F81DE7"/>
    <w:rsid w:val="00F8305E"/>
    <w:rsid w:val="00F87A72"/>
    <w:rsid w:val="00F89353"/>
    <w:rsid w:val="00F90B5E"/>
    <w:rsid w:val="00F9132B"/>
    <w:rsid w:val="00F92D2E"/>
    <w:rsid w:val="00F940A9"/>
    <w:rsid w:val="00F948BD"/>
    <w:rsid w:val="00F97AAC"/>
    <w:rsid w:val="00FA30E8"/>
    <w:rsid w:val="00FA4B15"/>
    <w:rsid w:val="00FA57D8"/>
    <w:rsid w:val="00FB001B"/>
    <w:rsid w:val="00FB225F"/>
    <w:rsid w:val="00FB572E"/>
    <w:rsid w:val="00FB5852"/>
    <w:rsid w:val="00FB5B3C"/>
    <w:rsid w:val="00FC32EC"/>
    <w:rsid w:val="00FC72A9"/>
    <w:rsid w:val="00FE3924"/>
    <w:rsid w:val="00FF0C30"/>
    <w:rsid w:val="00FF2D54"/>
    <w:rsid w:val="0119DBD9"/>
    <w:rsid w:val="01420E49"/>
    <w:rsid w:val="01508D1D"/>
    <w:rsid w:val="015EF711"/>
    <w:rsid w:val="0195CC49"/>
    <w:rsid w:val="01B4BFA2"/>
    <w:rsid w:val="01D83D5F"/>
    <w:rsid w:val="01E954CD"/>
    <w:rsid w:val="0257C4D1"/>
    <w:rsid w:val="025ED718"/>
    <w:rsid w:val="02747F0E"/>
    <w:rsid w:val="02987014"/>
    <w:rsid w:val="02B408D6"/>
    <w:rsid w:val="03469B96"/>
    <w:rsid w:val="034C500C"/>
    <w:rsid w:val="0370D6DD"/>
    <w:rsid w:val="037AD23D"/>
    <w:rsid w:val="0383B6F2"/>
    <w:rsid w:val="03C2C7D8"/>
    <w:rsid w:val="0407086E"/>
    <w:rsid w:val="04254C73"/>
    <w:rsid w:val="043F22DB"/>
    <w:rsid w:val="04442958"/>
    <w:rsid w:val="045B5AAB"/>
    <w:rsid w:val="046F4F12"/>
    <w:rsid w:val="047256DF"/>
    <w:rsid w:val="0496CE4A"/>
    <w:rsid w:val="04C7693F"/>
    <w:rsid w:val="04E59EF2"/>
    <w:rsid w:val="050EF113"/>
    <w:rsid w:val="052BF137"/>
    <w:rsid w:val="0532FF39"/>
    <w:rsid w:val="0533E994"/>
    <w:rsid w:val="053E6DFC"/>
    <w:rsid w:val="0548B54B"/>
    <w:rsid w:val="05702672"/>
    <w:rsid w:val="05762D94"/>
    <w:rsid w:val="057819DB"/>
    <w:rsid w:val="059277F7"/>
    <w:rsid w:val="05E5601A"/>
    <w:rsid w:val="05E63D5C"/>
    <w:rsid w:val="06089C4E"/>
    <w:rsid w:val="06171FD3"/>
    <w:rsid w:val="062E704D"/>
    <w:rsid w:val="0694254A"/>
    <w:rsid w:val="06A905EF"/>
    <w:rsid w:val="06BA739B"/>
    <w:rsid w:val="06DC8792"/>
    <w:rsid w:val="06DF7D8C"/>
    <w:rsid w:val="06FD1B5E"/>
    <w:rsid w:val="070F794C"/>
    <w:rsid w:val="0731601E"/>
    <w:rsid w:val="077D254A"/>
    <w:rsid w:val="0798ABE4"/>
    <w:rsid w:val="07BB432E"/>
    <w:rsid w:val="080125F1"/>
    <w:rsid w:val="081562D0"/>
    <w:rsid w:val="08231DDD"/>
    <w:rsid w:val="08269D61"/>
    <w:rsid w:val="08DF425C"/>
    <w:rsid w:val="08E8B96B"/>
    <w:rsid w:val="08FF6514"/>
    <w:rsid w:val="0909B6F2"/>
    <w:rsid w:val="090F090A"/>
    <w:rsid w:val="091B0A3D"/>
    <w:rsid w:val="0943BF02"/>
    <w:rsid w:val="0996CD51"/>
    <w:rsid w:val="09A1841A"/>
    <w:rsid w:val="09A81E16"/>
    <w:rsid w:val="09C4476D"/>
    <w:rsid w:val="09C84AC5"/>
    <w:rsid w:val="09CCB0A8"/>
    <w:rsid w:val="09F6A0CA"/>
    <w:rsid w:val="0A0ADEFF"/>
    <w:rsid w:val="0A0E8E63"/>
    <w:rsid w:val="0A2C45AE"/>
    <w:rsid w:val="0A2DAA8A"/>
    <w:rsid w:val="0A4BE525"/>
    <w:rsid w:val="0A794D7C"/>
    <w:rsid w:val="0A9D6346"/>
    <w:rsid w:val="0AC104C3"/>
    <w:rsid w:val="0AC87B82"/>
    <w:rsid w:val="0AD5ACC8"/>
    <w:rsid w:val="0ADAF863"/>
    <w:rsid w:val="0ADB37F2"/>
    <w:rsid w:val="0AEB5BFC"/>
    <w:rsid w:val="0AFA06DA"/>
    <w:rsid w:val="0B7C525D"/>
    <w:rsid w:val="0B8DCD80"/>
    <w:rsid w:val="0BC2EC68"/>
    <w:rsid w:val="0BD24B36"/>
    <w:rsid w:val="0BD251A2"/>
    <w:rsid w:val="0BE2F3E2"/>
    <w:rsid w:val="0C0AE478"/>
    <w:rsid w:val="0C4049C3"/>
    <w:rsid w:val="0C416078"/>
    <w:rsid w:val="0C50DC7A"/>
    <w:rsid w:val="0C5105DA"/>
    <w:rsid w:val="0C7614AE"/>
    <w:rsid w:val="0CA0D519"/>
    <w:rsid w:val="0CA92A5D"/>
    <w:rsid w:val="0CAB865A"/>
    <w:rsid w:val="0CB2E5A4"/>
    <w:rsid w:val="0D1A9AE1"/>
    <w:rsid w:val="0D1C069F"/>
    <w:rsid w:val="0D2F9118"/>
    <w:rsid w:val="0D433CD9"/>
    <w:rsid w:val="0D535225"/>
    <w:rsid w:val="0D60FC49"/>
    <w:rsid w:val="0DB718E8"/>
    <w:rsid w:val="0DC39DAF"/>
    <w:rsid w:val="0DDBA646"/>
    <w:rsid w:val="0DEABCA8"/>
    <w:rsid w:val="0DEABED2"/>
    <w:rsid w:val="0DFADB1A"/>
    <w:rsid w:val="0E02B74B"/>
    <w:rsid w:val="0E1B24E7"/>
    <w:rsid w:val="0E2E147B"/>
    <w:rsid w:val="0E3B60D1"/>
    <w:rsid w:val="0E57E8F0"/>
    <w:rsid w:val="0E5B01EC"/>
    <w:rsid w:val="0E96CEEF"/>
    <w:rsid w:val="0EB8BF41"/>
    <w:rsid w:val="0EC6622C"/>
    <w:rsid w:val="0F3D2F26"/>
    <w:rsid w:val="0F8F5B82"/>
    <w:rsid w:val="0F9D9271"/>
    <w:rsid w:val="0FD08C82"/>
    <w:rsid w:val="0FF726EC"/>
    <w:rsid w:val="10349449"/>
    <w:rsid w:val="10542E38"/>
    <w:rsid w:val="10D4D3AA"/>
    <w:rsid w:val="110C858B"/>
    <w:rsid w:val="114CF377"/>
    <w:rsid w:val="115CDDC9"/>
    <w:rsid w:val="11679F0B"/>
    <w:rsid w:val="119897ED"/>
    <w:rsid w:val="11B1C6D6"/>
    <w:rsid w:val="12201BC1"/>
    <w:rsid w:val="123CDA64"/>
    <w:rsid w:val="1287F2E5"/>
    <w:rsid w:val="128D4C59"/>
    <w:rsid w:val="12B4DF7B"/>
    <w:rsid w:val="12F5F222"/>
    <w:rsid w:val="13006110"/>
    <w:rsid w:val="1331317E"/>
    <w:rsid w:val="1333C0FD"/>
    <w:rsid w:val="13377255"/>
    <w:rsid w:val="135C2F7D"/>
    <w:rsid w:val="137578C8"/>
    <w:rsid w:val="13B46FEB"/>
    <w:rsid w:val="1402FF8B"/>
    <w:rsid w:val="141511D8"/>
    <w:rsid w:val="14180B98"/>
    <w:rsid w:val="1426A2D1"/>
    <w:rsid w:val="144FBD2B"/>
    <w:rsid w:val="14AD7248"/>
    <w:rsid w:val="14AF6AEF"/>
    <w:rsid w:val="14EB4A02"/>
    <w:rsid w:val="14EBE217"/>
    <w:rsid w:val="1502431F"/>
    <w:rsid w:val="150520AA"/>
    <w:rsid w:val="151F2485"/>
    <w:rsid w:val="152AAD8D"/>
    <w:rsid w:val="15354AAE"/>
    <w:rsid w:val="15432AA5"/>
    <w:rsid w:val="1555B966"/>
    <w:rsid w:val="161C48EA"/>
    <w:rsid w:val="1626F7BE"/>
    <w:rsid w:val="163428BF"/>
    <w:rsid w:val="163D3034"/>
    <w:rsid w:val="16447030"/>
    <w:rsid w:val="165FB87E"/>
    <w:rsid w:val="167AB961"/>
    <w:rsid w:val="169C9D97"/>
    <w:rsid w:val="16B1B9FB"/>
    <w:rsid w:val="16F73BA0"/>
    <w:rsid w:val="170A3CFB"/>
    <w:rsid w:val="174E428C"/>
    <w:rsid w:val="1772E308"/>
    <w:rsid w:val="17A2157F"/>
    <w:rsid w:val="17AABAA5"/>
    <w:rsid w:val="17D75466"/>
    <w:rsid w:val="17DA2590"/>
    <w:rsid w:val="17ECA121"/>
    <w:rsid w:val="17FFABF0"/>
    <w:rsid w:val="180FA975"/>
    <w:rsid w:val="18219771"/>
    <w:rsid w:val="18839FF5"/>
    <w:rsid w:val="18C9F933"/>
    <w:rsid w:val="18EAE50E"/>
    <w:rsid w:val="19565E28"/>
    <w:rsid w:val="195CB6A7"/>
    <w:rsid w:val="198172B7"/>
    <w:rsid w:val="19880D10"/>
    <w:rsid w:val="19A2A390"/>
    <w:rsid w:val="19AFCD04"/>
    <w:rsid w:val="19C5C526"/>
    <w:rsid w:val="19D2F60F"/>
    <w:rsid w:val="19F278E1"/>
    <w:rsid w:val="1A041EAA"/>
    <w:rsid w:val="1A0DFA7C"/>
    <w:rsid w:val="1A45EAE2"/>
    <w:rsid w:val="1A650D80"/>
    <w:rsid w:val="1A719E58"/>
    <w:rsid w:val="1A816109"/>
    <w:rsid w:val="1AADF8FD"/>
    <w:rsid w:val="1ACD0B9A"/>
    <w:rsid w:val="1AD2DE3B"/>
    <w:rsid w:val="1B0B2BA6"/>
    <w:rsid w:val="1B2E2C5A"/>
    <w:rsid w:val="1B32A3D2"/>
    <w:rsid w:val="1B3611CF"/>
    <w:rsid w:val="1B452F04"/>
    <w:rsid w:val="1B4FA487"/>
    <w:rsid w:val="1B56F0F5"/>
    <w:rsid w:val="1B5B3993"/>
    <w:rsid w:val="1B72FF59"/>
    <w:rsid w:val="1B9EF727"/>
    <w:rsid w:val="1BA9D58A"/>
    <w:rsid w:val="1BB25730"/>
    <w:rsid w:val="1BC188F9"/>
    <w:rsid w:val="1BDFA77E"/>
    <w:rsid w:val="1C04A333"/>
    <w:rsid w:val="1C0BFA4F"/>
    <w:rsid w:val="1C6D342F"/>
    <w:rsid w:val="1C76231F"/>
    <w:rsid w:val="1C82A525"/>
    <w:rsid w:val="1CA9CD79"/>
    <w:rsid w:val="1D35C357"/>
    <w:rsid w:val="1D4CB013"/>
    <w:rsid w:val="1D66760F"/>
    <w:rsid w:val="1D6B2AD0"/>
    <w:rsid w:val="1D74FE2F"/>
    <w:rsid w:val="1D78B94E"/>
    <w:rsid w:val="1DD02492"/>
    <w:rsid w:val="1DD54ADB"/>
    <w:rsid w:val="1DDFE7DD"/>
    <w:rsid w:val="1DF94D86"/>
    <w:rsid w:val="1E7184C5"/>
    <w:rsid w:val="1E8AAEC7"/>
    <w:rsid w:val="1E8C4FC0"/>
    <w:rsid w:val="1EA21D1E"/>
    <w:rsid w:val="1EDD7A41"/>
    <w:rsid w:val="1EDDCBCB"/>
    <w:rsid w:val="1F127392"/>
    <w:rsid w:val="1F15942A"/>
    <w:rsid w:val="1F21AB6E"/>
    <w:rsid w:val="1F3C4812"/>
    <w:rsid w:val="1FDE62CD"/>
    <w:rsid w:val="200DCE47"/>
    <w:rsid w:val="201F25C6"/>
    <w:rsid w:val="2033788D"/>
    <w:rsid w:val="2055056A"/>
    <w:rsid w:val="2055E27D"/>
    <w:rsid w:val="2084751C"/>
    <w:rsid w:val="2090227F"/>
    <w:rsid w:val="20A2FC4C"/>
    <w:rsid w:val="20EDEB80"/>
    <w:rsid w:val="210C2764"/>
    <w:rsid w:val="2116314A"/>
    <w:rsid w:val="211C59F3"/>
    <w:rsid w:val="212AB361"/>
    <w:rsid w:val="21307BE0"/>
    <w:rsid w:val="21398420"/>
    <w:rsid w:val="21B6BC5B"/>
    <w:rsid w:val="21C74385"/>
    <w:rsid w:val="21C7D911"/>
    <w:rsid w:val="21D531B1"/>
    <w:rsid w:val="21DCE272"/>
    <w:rsid w:val="220CE6BF"/>
    <w:rsid w:val="22192235"/>
    <w:rsid w:val="22248033"/>
    <w:rsid w:val="22521BFA"/>
    <w:rsid w:val="225F97A0"/>
    <w:rsid w:val="2273DFC7"/>
    <w:rsid w:val="227F0960"/>
    <w:rsid w:val="2282C577"/>
    <w:rsid w:val="22A54DCC"/>
    <w:rsid w:val="22F080B3"/>
    <w:rsid w:val="231B35F1"/>
    <w:rsid w:val="233D368E"/>
    <w:rsid w:val="234ED71A"/>
    <w:rsid w:val="23766E96"/>
    <w:rsid w:val="238F9DE4"/>
    <w:rsid w:val="23A05F9F"/>
    <w:rsid w:val="23B0390E"/>
    <w:rsid w:val="23B74577"/>
    <w:rsid w:val="23BADE8A"/>
    <w:rsid w:val="23CEEC2B"/>
    <w:rsid w:val="23DD2E63"/>
    <w:rsid w:val="23E9A35E"/>
    <w:rsid w:val="249ABB5A"/>
    <w:rsid w:val="24CC8362"/>
    <w:rsid w:val="24ED60AD"/>
    <w:rsid w:val="24EE6238"/>
    <w:rsid w:val="250238AF"/>
    <w:rsid w:val="253B6DA8"/>
    <w:rsid w:val="253F281D"/>
    <w:rsid w:val="255A60B9"/>
    <w:rsid w:val="2565D3E3"/>
    <w:rsid w:val="257D5598"/>
    <w:rsid w:val="2620F480"/>
    <w:rsid w:val="26460D00"/>
    <w:rsid w:val="265C6373"/>
    <w:rsid w:val="2661E08D"/>
    <w:rsid w:val="268D8193"/>
    <w:rsid w:val="26C6B2D1"/>
    <w:rsid w:val="26E3E48D"/>
    <w:rsid w:val="26E8E92A"/>
    <w:rsid w:val="26E93F56"/>
    <w:rsid w:val="2722EFB0"/>
    <w:rsid w:val="2727B979"/>
    <w:rsid w:val="2735A821"/>
    <w:rsid w:val="2751D220"/>
    <w:rsid w:val="275AE30B"/>
    <w:rsid w:val="28606124"/>
    <w:rsid w:val="28991D86"/>
    <w:rsid w:val="28BA8424"/>
    <w:rsid w:val="2985E4E9"/>
    <w:rsid w:val="299EDFCF"/>
    <w:rsid w:val="29AE8394"/>
    <w:rsid w:val="29B7B010"/>
    <w:rsid w:val="29FC1358"/>
    <w:rsid w:val="2A13877D"/>
    <w:rsid w:val="2A64CEAB"/>
    <w:rsid w:val="2A679895"/>
    <w:rsid w:val="2A6A258C"/>
    <w:rsid w:val="2B031852"/>
    <w:rsid w:val="2B258517"/>
    <w:rsid w:val="2B730DC2"/>
    <w:rsid w:val="2B8450A3"/>
    <w:rsid w:val="2BA622F8"/>
    <w:rsid w:val="2BE18016"/>
    <w:rsid w:val="2BE3CA81"/>
    <w:rsid w:val="2C326C8E"/>
    <w:rsid w:val="2C477397"/>
    <w:rsid w:val="2C5E05AC"/>
    <w:rsid w:val="2C748FC1"/>
    <w:rsid w:val="2CA47BAD"/>
    <w:rsid w:val="2CA6F993"/>
    <w:rsid w:val="2CC8A3A1"/>
    <w:rsid w:val="2CE0B38E"/>
    <w:rsid w:val="2D047AE3"/>
    <w:rsid w:val="2D05EBF6"/>
    <w:rsid w:val="2D062E06"/>
    <w:rsid w:val="2D514CCD"/>
    <w:rsid w:val="2D59FD4E"/>
    <w:rsid w:val="2D7518C7"/>
    <w:rsid w:val="2DA3D5BA"/>
    <w:rsid w:val="2DCBA30B"/>
    <w:rsid w:val="2DD78E8A"/>
    <w:rsid w:val="2DF1B364"/>
    <w:rsid w:val="2DF6B0D5"/>
    <w:rsid w:val="2DFC748D"/>
    <w:rsid w:val="2E232651"/>
    <w:rsid w:val="2E368820"/>
    <w:rsid w:val="2E4079D5"/>
    <w:rsid w:val="2E422B44"/>
    <w:rsid w:val="2E44B89A"/>
    <w:rsid w:val="2E723469"/>
    <w:rsid w:val="2E77C668"/>
    <w:rsid w:val="2EA6925B"/>
    <w:rsid w:val="2EC166BB"/>
    <w:rsid w:val="2EC73C12"/>
    <w:rsid w:val="2ED93230"/>
    <w:rsid w:val="2EE52F0B"/>
    <w:rsid w:val="2EFD1CCF"/>
    <w:rsid w:val="2F0530EF"/>
    <w:rsid w:val="2F10B2B6"/>
    <w:rsid w:val="2F1D3C69"/>
    <w:rsid w:val="2F261336"/>
    <w:rsid w:val="2F310F16"/>
    <w:rsid w:val="2F67E3F3"/>
    <w:rsid w:val="2F70BFCB"/>
    <w:rsid w:val="2F8F2BAC"/>
    <w:rsid w:val="2F99462F"/>
    <w:rsid w:val="2FBF4D3A"/>
    <w:rsid w:val="2FDAD84C"/>
    <w:rsid w:val="2FF9F918"/>
    <w:rsid w:val="301E81A6"/>
    <w:rsid w:val="3021851B"/>
    <w:rsid w:val="302199FC"/>
    <w:rsid w:val="30279153"/>
    <w:rsid w:val="305A5FFE"/>
    <w:rsid w:val="306EDB44"/>
    <w:rsid w:val="3081BCDF"/>
    <w:rsid w:val="308C4F83"/>
    <w:rsid w:val="30BE4C6E"/>
    <w:rsid w:val="30E22B17"/>
    <w:rsid w:val="30EDFCDF"/>
    <w:rsid w:val="310E5674"/>
    <w:rsid w:val="311AB2FC"/>
    <w:rsid w:val="311CBDA8"/>
    <w:rsid w:val="313C35BB"/>
    <w:rsid w:val="3165B4D0"/>
    <w:rsid w:val="316A8CD2"/>
    <w:rsid w:val="3198C218"/>
    <w:rsid w:val="31B65AF2"/>
    <w:rsid w:val="31BA5FB5"/>
    <w:rsid w:val="31C321D8"/>
    <w:rsid w:val="31E9389D"/>
    <w:rsid w:val="31F888E0"/>
    <w:rsid w:val="3204C2CC"/>
    <w:rsid w:val="320984BE"/>
    <w:rsid w:val="327462DB"/>
    <w:rsid w:val="32B581F3"/>
    <w:rsid w:val="32D0BDBD"/>
    <w:rsid w:val="32E0F58D"/>
    <w:rsid w:val="32FD6853"/>
    <w:rsid w:val="32FEB934"/>
    <w:rsid w:val="332F9289"/>
    <w:rsid w:val="333611C9"/>
    <w:rsid w:val="335CB57B"/>
    <w:rsid w:val="335CF2F1"/>
    <w:rsid w:val="33789ECD"/>
    <w:rsid w:val="338BFE37"/>
    <w:rsid w:val="33951CC1"/>
    <w:rsid w:val="33AF41BC"/>
    <w:rsid w:val="33B2406C"/>
    <w:rsid w:val="33C7CE16"/>
    <w:rsid w:val="33D09784"/>
    <w:rsid w:val="33E03368"/>
    <w:rsid w:val="33E37CBC"/>
    <w:rsid w:val="33EDCA2F"/>
    <w:rsid w:val="33F9CA40"/>
    <w:rsid w:val="3408F01F"/>
    <w:rsid w:val="3455059F"/>
    <w:rsid w:val="3465825E"/>
    <w:rsid w:val="34660C9A"/>
    <w:rsid w:val="34954118"/>
    <w:rsid w:val="34994458"/>
    <w:rsid w:val="34B0CB38"/>
    <w:rsid w:val="34D2DDA7"/>
    <w:rsid w:val="34D72BA8"/>
    <w:rsid w:val="3521EFAE"/>
    <w:rsid w:val="35320257"/>
    <w:rsid w:val="35330819"/>
    <w:rsid w:val="35ADBEA2"/>
    <w:rsid w:val="35ED37CC"/>
    <w:rsid w:val="35EF88A6"/>
    <w:rsid w:val="362BF6C3"/>
    <w:rsid w:val="364952A9"/>
    <w:rsid w:val="36536A26"/>
    <w:rsid w:val="3669B09D"/>
    <w:rsid w:val="3695BFC0"/>
    <w:rsid w:val="36B772E8"/>
    <w:rsid w:val="370F6361"/>
    <w:rsid w:val="376ED6B2"/>
    <w:rsid w:val="3771CDEC"/>
    <w:rsid w:val="3773A06A"/>
    <w:rsid w:val="377E8A11"/>
    <w:rsid w:val="3780BB9E"/>
    <w:rsid w:val="3788320F"/>
    <w:rsid w:val="37A130FE"/>
    <w:rsid w:val="37B88433"/>
    <w:rsid w:val="384A9501"/>
    <w:rsid w:val="384D3CAA"/>
    <w:rsid w:val="386CB7DC"/>
    <w:rsid w:val="387229DC"/>
    <w:rsid w:val="3881C6BA"/>
    <w:rsid w:val="3886DE0A"/>
    <w:rsid w:val="3894AC13"/>
    <w:rsid w:val="389DA719"/>
    <w:rsid w:val="38A0853E"/>
    <w:rsid w:val="38AAD8B9"/>
    <w:rsid w:val="38C1D628"/>
    <w:rsid w:val="38FB6B00"/>
    <w:rsid w:val="3918DF5E"/>
    <w:rsid w:val="3937B4B2"/>
    <w:rsid w:val="393945FB"/>
    <w:rsid w:val="399FAC42"/>
    <w:rsid w:val="3A130EBF"/>
    <w:rsid w:val="3A197C09"/>
    <w:rsid w:val="3A3487A0"/>
    <w:rsid w:val="3A503676"/>
    <w:rsid w:val="3A543A05"/>
    <w:rsid w:val="3A5A62FD"/>
    <w:rsid w:val="3A86E7B0"/>
    <w:rsid w:val="3A98D73F"/>
    <w:rsid w:val="3ABF8CF3"/>
    <w:rsid w:val="3AC8949B"/>
    <w:rsid w:val="3AF50249"/>
    <w:rsid w:val="3B23BB87"/>
    <w:rsid w:val="3B307E9C"/>
    <w:rsid w:val="3B4FC7BB"/>
    <w:rsid w:val="3B62DAD1"/>
    <w:rsid w:val="3BAD697C"/>
    <w:rsid w:val="3BBD3C18"/>
    <w:rsid w:val="3BCFAF76"/>
    <w:rsid w:val="3BF444E3"/>
    <w:rsid w:val="3C1F08DA"/>
    <w:rsid w:val="3C446F3F"/>
    <w:rsid w:val="3C718D92"/>
    <w:rsid w:val="3CE4BD65"/>
    <w:rsid w:val="3D594F93"/>
    <w:rsid w:val="3D61E734"/>
    <w:rsid w:val="3D73B6D5"/>
    <w:rsid w:val="3D889E54"/>
    <w:rsid w:val="3DA4A9EC"/>
    <w:rsid w:val="3DCB16D5"/>
    <w:rsid w:val="3E2601C1"/>
    <w:rsid w:val="3E411926"/>
    <w:rsid w:val="3E74EEC0"/>
    <w:rsid w:val="3ED69C5B"/>
    <w:rsid w:val="3F03CA89"/>
    <w:rsid w:val="3F0C6A7F"/>
    <w:rsid w:val="3F33C874"/>
    <w:rsid w:val="3F3426D2"/>
    <w:rsid w:val="3F38A5A1"/>
    <w:rsid w:val="3F598CCA"/>
    <w:rsid w:val="3F7BECB9"/>
    <w:rsid w:val="3F9D2313"/>
    <w:rsid w:val="3FA2623D"/>
    <w:rsid w:val="3FA45189"/>
    <w:rsid w:val="3FAF5CA3"/>
    <w:rsid w:val="3FDFD1E8"/>
    <w:rsid w:val="3FE8FF7B"/>
    <w:rsid w:val="3FF079FD"/>
    <w:rsid w:val="40103915"/>
    <w:rsid w:val="4015B4ED"/>
    <w:rsid w:val="404E8314"/>
    <w:rsid w:val="4056B837"/>
    <w:rsid w:val="4059701C"/>
    <w:rsid w:val="408A1D7B"/>
    <w:rsid w:val="408C02A0"/>
    <w:rsid w:val="40A8D503"/>
    <w:rsid w:val="40AC1CA2"/>
    <w:rsid w:val="40C236A3"/>
    <w:rsid w:val="40CEDEB7"/>
    <w:rsid w:val="40F15138"/>
    <w:rsid w:val="411B466C"/>
    <w:rsid w:val="411C9EA2"/>
    <w:rsid w:val="413E0CD9"/>
    <w:rsid w:val="4173E3E8"/>
    <w:rsid w:val="4180712B"/>
    <w:rsid w:val="4197774D"/>
    <w:rsid w:val="41A17C0F"/>
    <w:rsid w:val="41A3F08A"/>
    <w:rsid w:val="41BABA97"/>
    <w:rsid w:val="41C5FC81"/>
    <w:rsid w:val="41C82A17"/>
    <w:rsid w:val="41D1EEDA"/>
    <w:rsid w:val="41E953B9"/>
    <w:rsid w:val="41ED8163"/>
    <w:rsid w:val="42056532"/>
    <w:rsid w:val="4211F1A1"/>
    <w:rsid w:val="422F64C3"/>
    <w:rsid w:val="426CC1B4"/>
    <w:rsid w:val="4278BE70"/>
    <w:rsid w:val="42890A03"/>
    <w:rsid w:val="42A3DA95"/>
    <w:rsid w:val="42DAE764"/>
    <w:rsid w:val="4305A46C"/>
    <w:rsid w:val="43206678"/>
    <w:rsid w:val="43228071"/>
    <w:rsid w:val="4355C90C"/>
    <w:rsid w:val="436E430C"/>
    <w:rsid w:val="438BAD48"/>
    <w:rsid w:val="439795E3"/>
    <w:rsid w:val="439FF037"/>
    <w:rsid w:val="43A7D983"/>
    <w:rsid w:val="43B1E2D5"/>
    <w:rsid w:val="43F2EBAE"/>
    <w:rsid w:val="43F62A1E"/>
    <w:rsid w:val="44162AE6"/>
    <w:rsid w:val="443522A9"/>
    <w:rsid w:val="444AE005"/>
    <w:rsid w:val="4455FCED"/>
    <w:rsid w:val="446FFC22"/>
    <w:rsid w:val="4491963B"/>
    <w:rsid w:val="449511D0"/>
    <w:rsid w:val="44D989EF"/>
    <w:rsid w:val="45305FBB"/>
    <w:rsid w:val="454A28C2"/>
    <w:rsid w:val="45686153"/>
    <w:rsid w:val="4575B248"/>
    <w:rsid w:val="4596F542"/>
    <w:rsid w:val="45B1DDC8"/>
    <w:rsid w:val="45DD689A"/>
    <w:rsid w:val="45E3C6A0"/>
    <w:rsid w:val="4627C49B"/>
    <w:rsid w:val="466A030E"/>
    <w:rsid w:val="46FD083E"/>
    <w:rsid w:val="4706FDEC"/>
    <w:rsid w:val="4740413B"/>
    <w:rsid w:val="47518BC1"/>
    <w:rsid w:val="4761560B"/>
    <w:rsid w:val="4761C4C4"/>
    <w:rsid w:val="4766B5B6"/>
    <w:rsid w:val="47856B92"/>
    <w:rsid w:val="47A6B122"/>
    <w:rsid w:val="47B3DD6D"/>
    <w:rsid w:val="47EAD41E"/>
    <w:rsid w:val="47F4FDA4"/>
    <w:rsid w:val="48437200"/>
    <w:rsid w:val="485F6661"/>
    <w:rsid w:val="48707A34"/>
    <w:rsid w:val="4871B3D2"/>
    <w:rsid w:val="4880AA7D"/>
    <w:rsid w:val="4882A990"/>
    <w:rsid w:val="48B5B62C"/>
    <w:rsid w:val="48B9F29C"/>
    <w:rsid w:val="48D789AF"/>
    <w:rsid w:val="48DD0E9F"/>
    <w:rsid w:val="48E4ACC6"/>
    <w:rsid w:val="49011E49"/>
    <w:rsid w:val="4924625F"/>
    <w:rsid w:val="4926B64F"/>
    <w:rsid w:val="4934BD7B"/>
    <w:rsid w:val="49925812"/>
    <w:rsid w:val="499C7786"/>
    <w:rsid w:val="49AA30F6"/>
    <w:rsid w:val="49B62F7B"/>
    <w:rsid w:val="49CC96EB"/>
    <w:rsid w:val="49DB8419"/>
    <w:rsid w:val="49E6A372"/>
    <w:rsid w:val="4A2C1270"/>
    <w:rsid w:val="4A41BF94"/>
    <w:rsid w:val="4A50719E"/>
    <w:rsid w:val="4A90465F"/>
    <w:rsid w:val="4AD8FA36"/>
    <w:rsid w:val="4B066848"/>
    <w:rsid w:val="4B433ADA"/>
    <w:rsid w:val="4B50B2EE"/>
    <w:rsid w:val="4B734082"/>
    <w:rsid w:val="4B82C397"/>
    <w:rsid w:val="4B880B70"/>
    <w:rsid w:val="4BE2C2F7"/>
    <w:rsid w:val="4BF8518D"/>
    <w:rsid w:val="4C2EA70A"/>
    <w:rsid w:val="4CD70AE7"/>
    <w:rsid w:val="4CDB4F3A"/>
    <w:rsid w:val="4CE6F87A"/>
    <w:rsid w:val="4CE962F6"/>
    <w:rsid w:val="4D1C3679"/>
    <w:rsid w:val="4D7B59A1"/>
    <w:rsid w:val="4D953702"/>
    <w:rsid w:val="4DA7EC08"/>
    <w:rsid w:val="4DA9D6BD"/>
    <w:rsid w:val="4DF9918B"/>
    <w:rsid w:val="4DFF5EB0"/>
    <w:rsid w:val="4E24DC65"/>
    <w:rsid w:val="4E37630D"/>
    <w:rsid w:val="4E52ADB2"/>
    <w:rsid w:val="4E7CE4A0"/>
    <w:rsid w:val="4E7EC2C2"/>
    <w:rsid w:val="4E870C0A"/>
    <w:rsid w:val="4EAA0B18"/>
    <w:rsid w:val="4ECF2F1F"/>
    <w:rsid w:val="4EEABF52"/>
    <w:rsid w:val="4EEF838D"/>
    <w:rsid w:val="4F27599B"/>
    <w:rsid w:val="4F684B1F"/>
    <w:rsid w:val="4F799D01"/>
    <w:rsid w:val="4F8A8607"/>
    <w:rsid w:val="4FCAE330"/>
    <w:rsid w:val="4FD0550C"/>
    <w:rsid w:val="4FF4DAA7"/>
    <w:rsid w:val="5006B31B"/>
    <w:rsid w:val="5011E403"/>
    <w:rsid w:val="5018381F"/>
    <w:rsid w:val="5029442D"/>
    <w:rsid w:val="502C994F"/>
    <w:rsid w:val="503306D3"/>
    <w:rsid w:val="506E1B53"/>
    <w:rsid w:val="507CD6C7"/>
    <w:rsid w:val="508D1616"/>
    <w:rsid w:val="5096B3A0"/>
    <w:rsid w:val="50BA8CD0"/>
    <w:rsid w:val="50C6BBCF"/>
    <w:rsid w:val="50D1C4E4"/>
    <w:rsid w:val="50D44723"/>
    <w:rsid w:val="50FC6B97"/>
    <w:rsid w:val="510F64ED"/>
    <w:rsid w:val="514E1D4C"/>
    <w:rsid w:val="516029F3"/>
    <w:rsid w:val="518B5522"/>
    <w:rsid w:val="519B5B3E"/>
    <w:rsid w:val="519BDD6D"/>
    <w:rsid w:val="51B61C58"/>
    <w:rsid w:val="52181A7B"/>
    <w:rsid w:val="526BC178"/>
    <w:rsid w:val="526C5164"/>
    <w:rsid w:val="527BEFD8"/>
    <w:rsid w:val="529597FA"/>
    <w:rsid w:val="529CD939"/>
    <w:rsid w:val="52BB91A4"/>
    <w:rsid w:val="52D79B9A"/>
    <w:rsid w:val="52E57A92"/>
    <w:rsid w:val="53041ABD"/>
    <w:rsid w:val="531856EA"/>
    <w:rsid w:val="5326A6CE"/>
    <w:rsid w:val="53381061"/>
    <w:rsid w:val="539FB610"/>
    <w:rsid w:val="53D7E1FF"/>
    <w:rsid w:val="53DDC340"/>
    <w:rsid w:val="54194A83"/>
    <w:rsid w:val="544F69AF"/>
    <w:rsid w:val="546AF8A0"/>
    <w:rsid w:val="5492EDE9"/>
    <w:rsid w:val="54C4C511"/>
    <w:rsid w:val="54D50E33"/>
    <w:rsid w:val="54D5CCF7"/>
    <w:rsid w:val="55087446"/>
    <w:rsid w:val="550CB124"/>
    <w:rsid w:val="551EEA04"/>
    <w:rsid w:val="5521A4DB"/>
    <w:rsid w:val="556ECE5E"/>
    <w:rsid w:val="5570AAA7"/>
    <w:rsid w:val="5583AEAE"/>
    <w:rsid w:val="558DF86D"/>
    <w:rsid w:val="55B04B27"/>
    <w:rsid w:val="55C74275"/>
    <w:rsid w:val="55E59A30"/>
    <w:rsid w:val="55FBDEB5"/>
    <w:rsid w:val="5605CB78"/>
    <w:rsid w:val="5608D87D"/>
    <w:rsid w:val="560A3400"/>
    <w:rsid w:val="563DDF3A"/>
    <w:rsid w:val="5686FAD0"/>
    <w:rsid w:val="56D727A4"/>
    <w:rsid w:val="56DD5B3E"/>
    <w:rsid w:val="56EA4337"/>
    <w:rsid w:val="56FB36F7"/>
    <w:rsid w:val="570B3CB8"/>
    <w:rsid w:val="575DFA96"/>
    <w:rsid w:val="57720E0F"/>
    <w:rsid w:val="577AC023"/>
    <w:rsid w:val="579455CF"/>
    <w:rsid w:val="57F30E30"/>
    <w:rsid w:val="58373D17"/>
    <w:rsid w:val="586CC738"/>
    <w:rsid w:val="5884D94B"/>
    <w:rsid w:val="589D16E2"/>
    <w:rsid w:val="58A5120B"/>
    <w:rsid w:val="58A5FFBC"/>
    <w:rsid w:val="590C2992"/>
    <w:rsid w:val="590D78B2"/>
    <w:rsid w:val="593AB087"/>
    <w:rsid w:val="5943E7F6"/>
    <w:rsid w:val="595AB2CA"/>
    <w:rsid w:val="59637A3B"/>
    <w:rsid w:val="59CECDBC"/>
    <w:rsid w:val="59DB40EC"/>
    <w:rsid w:val="5A00D703"/>
    <w:rsid w:val="5A0BF75F"/>
    <w:rsid w:val="5A3F0D7A"/>
    <w:rsid w:val="5A4AE55C"/>
    <w:rsid w:val="5A4C157D"/>
    <w:rsid w:val="5A65C800"/>
    <w:rsid w:val="5A67390B"/>
    <w:rsid w:val="5AC0E982"/>
    <w:rsid w:val="5B2744F0"/>
    <w:rsid w:val="5B668C29"/>
    <w:rsid w:val="5B6818DA"/>
    <w:rsid w:val="5B78532A"/>
    <w:rsid w:val="5B7A282F"/>
    <w:rsid w:val="5BB06DDC"/>
    <w:rsid w:val="5BD847CA"/>
    <w:rsid w:val="5BF1DB57"/>
    <w:rsid w:val="5C4CDE25"/>
    <w:rsid w:val="5C69F471"/>
    <w:rsid w:val="5C73C891"/>
    <w:rsid w:val="5C832224"/>
    <w:rsid w:val="5C8D730B"/>
    <w:rsid w:val="5C91CF99"/>
    <w:rsid w:val="5CF25B4D"/>
    <w:rsid w:val="5CFC6BE3"/>
    <w:rsid w:val="5D011F26"/>
    <w:rsid w:val="5D18439B"/>
    <w:rsid w:val="5D2FF8F2"/>
    <w:rsid w:val="5D37A80A"/>
    <w:rsid w:val="5D3CE485"/>
    <w:rsid w:val="5D4FB86F"/>
    <w:rsid w:val="5D5287FB"/>
    <w:rsid w:val="5D93DBE6"/>
    <w:rsid w:val="5DA29EB6"/>
    <w:rsid w:val="5DAB9B7D"/>
    <w:rsid w:val="5E3447EF"/>
    <w:rsid w:val="5E3A4E81"/>
    <w:rsid w:val="5E832C27"/>
    <w:rsid w:val="5EE9ABFA"/>
    <w:rsid w:val="5EFC6488"/>
    <w:rsid w:val="5EFCEB29"/>
    <w:rsid w:val="5F2F4B11"/>
    <w:rsid w:val="5F4D75EB"/>
    <w:rsid w:val="5F630852"/>
    <w:rsid w:val="5F631AD1"/>
    <w:rsid w:val="5F6F49D5"/>
    <w:rsid w:val="5F749C72"/>
    <w:rsid w:val="5F9759B1"/>
    <w:rsid w:val="5FA2CA09"/>
    <w:rsid w:val="5FAC6EFD"/>
    <w:rsid w:val="5FBB999C"/>
    <w:rsid w:val="5FBEBA76"/>
    <w:rsid w:val="6038C2C5"/>
    <w:rsid w:val="605CF2E4"/>
    <w:rsid w:val="6067ED7A"/>
    <w:rsid w:val="60887746"/>
    <w:rsid w:val="60A0548D"/>
    <w:rsid w:val="60E98FDF"/>
    <w:rsid w:val="6134F7C9"/>
    <w:rsid w:val="613B0FA9"/>
    <w:rsid w:val="61729BFB"/>
    <w:rsid w:val="6179C6D4"/>
    <w:rsid w:val="617A358B"/>
    <w:rsid w:val="61B5D060"/>
    <w:rsid w:val="61B6D7F4"/>
    <w:rsid w:val="61C2BF18"/>
    <w:rsid w:val="61EDDE3F"/>
    <w:rsid w:val="61F966A3"/>
    <w:rsid w:val="620962F1"/>
    <w:rsid w:val="62279FC8"/>
    <w:rsid w:val="62348AF4"/>
    <w:rsid w:val="625E205C"/>
    <w:rsid w:val="62A69E74"/>
    <w:rsid w:val="62B2D2B8"/>
    <w:rsid w:val="62BF4417"/>
    <w:rsid w:val="62E99CE0"/>
    <w:rsid w:val="631B9CA7"/>
    <w:rsid w:val="63303763"/>
    <w:rsid w:val="63313DFF"/>
    <w:rsid w:val="63519D50"/>
    <w:rsid w:val="639B8C64"/>
    <w:rsid w:val="63A66495"/>
    <w:rsid w:val="63A7F954"/>
    <w:rsid w:val="63AFDB91"/>
    <w:rsid w:val="63E2A3CB"/>
    <w:rsid w:val="6407EA40"/>
    <w:rsid w:val="64188171"/>
    <w:rsid w:val="641A7EFC"/>
    <w:rsid w:val="643391CC"/>
    <w:rsid w:val="644E9B4F"/>
    <w:rsid w:val="649970CA"/>
    <w:rsid w:val="64DB32F4"/>
    <w:rsid w:val="64E231F3"/>
    <w:rsid w:val="64E6E83F"/>
    <w:rsid w:val="64F256A5"/>
    <w:rsid w:val="6546AC02"/>
    <w:rsid w:val="655D8C99"/>
    <w:rsid w:val="6595CD35"/>
    <w:rsid w:val="65ABC2CC"/>
    <w:rsid w:val="65B14FDF"/>
    <w:rsid w:val="65DA5292"/>
    <w:rsid w:val="6606EF6D"/>
    <w:rsid w:val="664450E6"/>
    <w:rsid w:val="66676CC8"/>
    <w:rsid w:val="668DE050"/>
    <w:rsid w:val="66CF2F43"/>
    <w:rsid w:val="66DB29C5"/>
    <w:rsid w:val="66EEA385"/>
    <w:rsid w:val="66F5CD8E"/>
    <w:rsid w:val="66F8E7FB"/>
    <w:rsid w:val="671AF3CF"/>
    <w:rsid w:val="67316451"/>
    <w:rsid w:val="67353846"/>
    <w:rsid w:val="673A3EC6"/>
    <w:rsid w:val="673F1262"/>
    <w:rsid w:val="67615A4D"/>
    <w:rsid w:val="6780B241"/>
    <w:rsid w:val="6797C9FE"/>
    <w:rsid w:val="67B31626"/>
    <w:rsid w:val="67B3A4A1"/>
    <w:rsid w:val="6809752A"/>
    <w:rsid w:val="68208900"/>
    <w:rsid w:val="68452EF1"/>
    <w:rsid w:val="6862DB47"/>
    <w:rsid w:val="686957D2"/>
    <w:rsid w:val="6876C147"/>
    <w:rsid w:val="68A35E04"/>
    <w:rsid w:val="68D03F7F"/>
    <w:rsid w:val="693CD2D9"/>
    <w:rsid w:val="694B8F09"/>
    <w:rsid w:val="6956903E"/>
    <w:rsid w:val="69667F76"/>
    <w:rsid w:val="69711EBF"/>
    <w:rsid w:val="6989F3CB"/>
    <w:rsid w:val="698C7788"/>
    <w:rsid w:val="69B28ABE"/>
    <w:rsid w:val="69BD1B14"/>
    <w:rsid w:val="6A37573C"/>
    <w:rsid w:val="6A50D11E"/>
    <w:rsid w:val="6A5E73EA"/>
    <w:rsid w:val="6A67B085"/>
    <w:rsid w:val="6A8A6417"/>
    <w:rsid w:val="6B39C191"/>
    <w:rsid w:val="6B52EA7A"/>
    <w:rsid w:val="6B6C8A29"/>
    <w:rsid w:val="6C6B01A6"/>
    <w:rsid w:val="6C738A69"/>
    <w:rsid w:val="6C9595C6"/>
    <w:rsid w:val="6CA8EE38"/>
    <w:rsid w:val="6CA953BE"/>
    <w:rsid w:val="6CB48732"/>
    <w:rsid w:val="6CC63C0D"/>
    <w:rsid w:val="6CE15C1D"/>
    <w:rsid w:val="6CE1CE35"/>
    <w:rsid w:val="6CFDCFCC"/>
    <w:rsid w:val="6D242C1D"/>
    <w:rsid w:val="6D7B61BD"/>
    <w:rsid w:val="6D95F113"/>
    <w:rsid w:val="6D9BC779"/>
    <w:rsid w:val="6DBE4AAC"/>
    <w:rsid w:val="6E25A7B5"/>
    <w:rsid w:val="6E661474"/>
    <w:rsid w:val="6E662FBC"/>
    <w:rsid w:val="6E6CFD95"/>
    <w:rsid w:val="6E7289BC"/>
    <w:rsid w:val="6E981530"/>
    <w:rsid w:val="6E981834"/>
    <w:rsid w:val="6E987E84"/>
    <w:rsid w:val="6EB811F0"/>
    <w:rsid w:val="6F1BB88F"/>
    <w:rsid w:val="6F43C5FF"/>
    <w:rsid w:val="6F6F3D36"/>
    <w:rsid w:val="6F7AB7BB"/>
    <w:rsid w:val="6F7B0E47"/>
    <w:rsid w:val="6F8D5366"/>
    <w:rsid w:val="6FD95F07"/>
    <w:rsid w:val="703EC6C9"/>
    <w:rsid w:val="707783E5"/>
    <w:rsid w:val="7078B6B8"/>
    <w:rsid w:val="7084CC3B"/>
    <w:rsid w:val="709F10AB"/>
    <w:rsid w:val="70A6A37F"/>
    <w:rsid w:val="70BA4BFE"/>
    <w:rsid w:val="70BDCFE4"/>
    <w:rsid w:val="70D43892"/>
    <w:rsid w:val="70E508B2"/>
    <w:rsid w:val="70FC2BAB"/>
    <w:rsid w:val="711E9894"/>
    <w:rsid w:val="712E1FC1"/>
    <w:rsid w:val="71397172"/>
    <w:rsid w:val="717ABA55"/>
    <w:rsid w:val="718FB32B"/>
    <w:rsid w:val="7192CECF"/>
    <w:rsid w:val="71B5DBAE"/>
    <w:rsid w:val="71D6853F"/>
    <w:rsid w:val="71DBF1C1"/>
    <w:rsid w:val="71EDA078"/>
    <w:rsid w:val="71F2B821"/>
    <w:rsid w:val="71F74B38"/>
    <w:rsid w:val="720EFEF8"/>
    <w:rsid w:val="7226021D"/>
    <w:rsid w:val="722BE1F3"/>
    <w:rsid w:val="72598255"/>
    <w:rsid w:val="7267CD39"/>
    <w:rsid w:val="729F849F"/>
    <w:rsid w:val="72AF95A0"/>
    <w:rsid w:val="72D75688"/>
    <w:rsid w:val="734D7DD9"/>
    <w:rsid w:val="7357B96A"/>
    <w:rsid w:val="73A31BB9"/>
    <w:rsid w:val="73AB2B1E"/>
    <w:rsid w:val="73BDEBBB"/>
    <w:rsid w:val="73C7B714"/>
    <w:rsid w:val="73CAEA8C"/>
    <w:rsid w:val="73F94AB0"/>
    <w:rsid w:val="74055CAD"/>
    <w:rsid w:val="7419C89B"/>
    <w:rsid w:val="74271676"/>
    <w:rsid w:val="744312CF"/>
    <w:rsid w:val="7496F905"/>
    <w:rsid w:val="749FA11C"/>
    <w:rsid w:val="74C6512D"/>
    <w:rsid w:val="74CD592F"/>
    <w:rsid w:val="74F0F1EB"/>
    <w:rsid w:val="74FA4085"/>
    <w:rsid w:val="752340A0"/>
    <w:rsid w:val="753F00DA"/>
    <w:rsid w:val="75434642"/>
    <w:rsid w:val="755B2C5F"/>
    <w:rsid w:val="7562228E"/>
    <w:rsid w:val="75930101"/>
    <w:rsid w:val="75D09C82"/>
    <w:rsid w:val="75D5FCED"/>
    <w:rsid w:val="75E5D577"/>
    <w:rsid w:val="75E77591"/>
    <w:rsid w:val="7623CB3C"/>
    <w:rsid w:val="7638C1B0"/>
    <w:rsid w:val="768735B4"/>
    <w:rsid w:val="76F2C89C"/>
    <w:rsid w:val="7724CA28"/>
    <w:rsid w:val="778934FE"/>
    <w:rsid w:val="778E5EDA"/>
    <w:rsid w:val="779E80A5"/>
    <w:rsid w:val="77A23A81"/>
    <w:rsid w:val="77B4EF2C"/>
    <w:rsid w:val="77C03D7A"/>
    <w:rsid w:val="77C7C6E5"/>
    <w:rsid w:val="77C99F27"/>
    <w:rsid w:val="77D14ADC"/>
    <w:rsid w:val="781BD635"/>
    <w:rsid w:val="7862B608"/>
    <w:rsid w:val="7889D3E7"/>
    <w:rsid w:val="7897C773"/>
    <w:rsid w:val="78A7C62D"/>
    <w:rsid w:val="78AA4AE7"/>
    <w:rsid w:val="78C1956C"/>
    <w:rsid w:val="78DE3113"/>
    <w:rsid w:val="78F074C2"/>
    <w:rsid w:val="790C49FE"/>
    <w:rsid w:val="790E3A97"/>
    <w:rsid w:val="7938F66C"/>
    <w:rsid w:val="795F3823"/>
    <w:rsid w:val="797D4ACE"/>
    <w:rsid w:val="79963456"/>
    <w:rsid w:val="79AC78A8"/>
    <w:rsid w:val="79B91DC8"/>
    <w:rsid w:val="79C040FA"/>
    <w:rsid w:val="79C5F4F0"/>
    <w:rsid w:val="79D1A42A"/>
    <w:rsid w:val="79DFB5CD"/>
    <w:rsid w:val="79E9F366"/>
    <w:rsid w:val="79F51961"/>
    <w:rsid w:val="7A2EFA9E"/>
    <w:rsid w:val="7A3132BD"/>
    <w:rsid w:val="7A861148"/>
    <w:rsid w:val="7A9C2B21"/>
    <w:rsid w:val="7AB64E91"/>
    <w:rsid w:val="7B46408D"/>
    <w:rsid w:val="7B59D51D"/>
    <w:rsid w:val="7B6965F8"/>
    <w:rsid w:val="7B77E37A"/>
    <w:rsid w:val="7B79DB1D"/>
    <w:rsid w:val="7B7AF15B"/>
    <w:rsid w:val="7C07EC97"/>
    <w:rsid w:val="7C3D5FB7"/>
    <w:rsid w:val="7C8E395E"/>
    <w:rsid w:val="7C91DF33"/>
    <w:rsid w:val="7C98CACB"/>
    <w:rsid w:val="7CA30B2A"/>
    <w:rsid w:val="7CEACE2E"/>
    <w:rsid w:val="7CF8B841"/>
    <w:rsid w:val="7D3B45A2"/>
    <w:rsid w:val="7D54D3E0"/>
    <w:rsid w:val="7D6C26B7"/>
    <w:rsid w:val="7E08450E"/>
    <w:rsid w:val="7E0A8FB7"/>
    <w:rsid w:val="7E3F6D56"/>
    <w:rsid w:val="7E62AEB8"/>
    <w:rsid w:val="7E7D64EC"/>
    <w:rsid w:val="7E81F0C2"/>
    <w:rsid w:val="7E9C5F93"/>
    <w:rsid w:val="7EB6994E"/>
    <w:rsid w:val="7EBE993E"/>
    <w:rsid w:val="7ECD1CE2"/>
    <w:rsid w:val="7ED5B31E"/>
    <w:rsid w:val="7EE23B90"/>
    <w:rsid w:val="7F2AF744"/>
    <w:rsid w:val="7F443B4D"/>
    <w:rsid w:val="7F4558FA"/>
    <w:rsid w:val="7F99EA2B"/>
    <w:rsid w:val="7FA5FA7D"/>
    <w:rsid w:val="7FB39F3C"/>
    <w:rsid w:val="7FBF18EE"/>
    <w:rsid w:val="7FBFCC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DEA0784"/>
  <w15:docId w15:val="{8D62CE7A-D5AD-47DA-9CDB-C3914EA8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0D6"/>
    <w:pPr>
      <w:suppressAutoHyphens/>
    </w:pPr>
    <w:rPr>
      <w:rFonts w:ascii="Angsana New" w:hAnsi="Angsana New"/>
      <w:kern w:val="1"/>
      <w:sz w:val="32"/>
      <w:szCs w:val="32"/>
      <w:lang w:eastAsia="en-US" w:bidi="th-TH"/>
    </w:rPr>
  </w:style>
  <w:style w:type="paragraph" w:styleId="Heading1">
    <w:name w:val="heading 1"/>
    <w:basedOn w:val="Normal"/>
    <w:next w:val="Normal"/>
    <w:qFormat/>
    <w:rsid w:val="00D270D6"/>
    <w:pPr>
      <w:keepNext/>
      <w:outlineLvl w:val="0"/>
    </w:pPr>
    <w:rPr>
      <w:rFonts w:cs="Times New Roman"/>
      <w:b/>
      <w:bCs/>
      <w:sz w:val="40"/>
      <w:szCs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0">
    <w:name w:val="Default Paragraph Font0"/>
    <w:rsid w:val="00D270D6"/>
  </w:style>
  <w:style w:type="character" w:customStyle="1" w:styleId="PageNumber1">
    <w:name w:val="Page Number1"/>
    <w:basedOn w:val="DefaultParagraphFont0"/>
    <w:rsid w:val="00D270D6"/>
  </w:style>
  <w:style w:type="character" w:customStyle="1" w:styleId="DocumentMapChar">
    <w:name w:val="Document Map Char"/>
    <w:rsid w:val="00D270D6"/>
    <w:rPr>
      <w:rFonts w:ascii="Tahoma" w:hAnsi="Tahoma"/>
      <w:sz w:val="16"/>
    </w:rPr>
  </w:style>
  <w:style w:type="character" w:customStyle="1" w:styleId="BodyTextIndent3Char">
    <w:name w:val="Body Text Indent 3 Char"/>
    <w:rsid w:val="00D270D6"/>
    <w:rPr>
      <w:rFonts w:ascii="Angsana New" w:hAnsi="Angsana New"/>
      <w:sz w:val="16"/>
    </w:rPr>
  </w:style>
  <w:style w:type="character" w:customStyle="1" w:styleId="WW8Num6z3">
    <w:name w:val="WW8Num6z3"/>
    <w:rsid w:val="00D270D6"/>
    <w:rPr>
      <w:rFonts w:ascii="Symbol" w:hAnsi="Symbol" w:cs="Symbol"/>
    </w:rPr>
  </w:style>
  <w:style w:type="character" w:customStyle="1" w:styleId="ListLabel1">
    <w:name w:val="ListLabel 1"/>
    <w:rsid w:val="00D270D6"/>
    <w:rPr>
      <w:rFonts w:ascii="TH SarabunPSK" w:hAnsi="TH SarabunPSK"/>
      <w:b w:val="0"/>
      <w:bCs w:val="0"/>
    </w:rPr>
  </w:style>
  <w:style w:type="character" w:customStyle="1" w:styleId="ListLabel2">
    <w:name w:val="ListLabel 2"/>
    <w:rsid w:val="00D270D6"/>
    <w:rPr>
      <w:rFonts w:eastAsia="Times New Roman" w:cs="Angsana New"/>
    </w:rPr>
  </w:style>
  <w:style w:type="character" w:customStyle="1" w:styleId="ListLabel3">
    <w:name w:val="ListLabel 3"/>
    <w:rsid w:val="00D270D6"/>
    <w:rPr>
      <w:rFonts w:cs="Courier New"/>
    </w:rPr>
  </w:style>
  <w:style w:type="character" w:customStyle="1" w:styleId="ListLabel4">
    <w:name w:val="ListLabel 4"/>
    <w:rsid w:val="00D270D6"/>
    <w:rPr>
      <w:rFonts w:cs="Courier New"/>
    </w:rPr>
  </w:style>
  <w:style w:type="character" w:customStyle="1" w:styleId="ListLabel5">
    <w:name w:val="ListLabel 5"/>
    <w:rsid w:val="00D270D6"/>
    <w:rPr>
      <w:rFonts w:cs="Courier New"/>
    </w:rPr>
  </w:style>
  <w:style w:type="character" w:customStyle="1" w:styleId="ListLabel6">
    <w:name w:val="ListLabel 6"/>
    <w:rsid w:val="00D270D6"/>
    <w:rPr>
      <w:b w:val="0"/>
    </w:rPr>
  </w:style>
  <w:style w:type="character" w:customStyle="1" w:styleId="ListLabel7">
    <w:name w:val="ListLabel 7"/>
    <w:rsid w:val="00D270D6"/>
    <w:rPr>
      <w:rFonts w:ascii="TH SarabunPSK" w:hAnsi="TH SarabunPSK"/>
      <w:b w:val="0"/>
    </w:rPr>
  </w:style>
  <w:style w:type="character" w:customStyle="1" w:styleId="ListLabel8">
    <w:name w:val="ListLabel 8"/>
    <w:rsid w:val="00D270D6"/>
    <w:rPr>
      <w:b w:val="0"/>
    </w:rPr>
  </w:style>
  <w:style w:type="character" w:customStyle="1" w:styleId="ListLabel9">
    <w:name w:val="ListLabel 9"/>
    <w:rsid w:val="00D270D6"/>
    <w:rPr>
      <w:b w:val="0"/>
    </w:rPr>
  </w:style>
  <w:style w:type="character" w:customStyle="1" w:styleId="ListLabel10">
    <w:name w:val="ListLabel 10"/>
    <w:rsid w:val="00D270D6"/>
    <w:rPr>
      <w:b w:val="0"/>
    </w:rPr>
  </w:style>
  <w:style w:type="character" w:customStyle="1" w:styleId="ListLabel11">
    <w:name w:val="ListLabel 11"/>
    <w:rsid w:val="00D270D6"/>
    <w:rPr>
      <w:b w:val="0"/>
    </w:rPr>
  </w:style>
  <w:style w:type="character" w:customStyle="1" w:styleId="ListLabel12">
    <w:name w:val="ListLabel 12"/>
    <w:rsid w:val="00D270D6"/>
    <w:rPr>
      <w:b w:val="0"/>
    </w:rPr>
  </w:style>
  <w:style w:type="character" w:customStyle="1" w:styleId="ListLabel13">
    <w:name w:val="ListLabel 13"/>
    <w:rsid w:val="00D270D6"/>
    <w:rPr>
      <w:b w:val="0"/>
    </w:rPr>
  </w:style>
  <w:style w:type="character" w:customStyle="1" w:styleId="ListLabel14">
    <w:name w:val="ListLabel 14"/>
    <w:rsid w:val="00D270D6"/>
    <w:rPr>
      <w:b w:val="0"/>
    </w:rPr>
  </w:style>
  <w:style w:type="character" w:customStyle="1" w:styleId="ListLabel15">
    <w:name w:val="ListLabel 15"/>
    <w:rsid w:val="00D270D6"/>
    <w:rPr>
      <w:b/>
    </w:rPr>
  </w:style>
  <w:style w:type="character" w:customStyle="1" w:styleId="ListLabel16">
    <w:name w:val="ListLabel 16"/>
    <w:rsid w:val="00D270D6"/>
    <w:rPr>
      <w:rFonts w:ascii="TH SarabunPSK" w:hAnsi="TH SarabunPSK"/>
      <w:b/>
    </w:rPr>
  </w:style>
  <w:style w:type="character" w:customStyle="1" w:styleId="ListLabel17">
    <w:name w:val="ListLabel 17"/>
    <w:rsid w:val="00D270D6"/>
    <w:rPr>
      <w:b/>
    </w:rPr>
  </w:style>
  <w:style w:type="character" w:customStyle="1" w:styleId="ListLabel18">
    <w:name w:val="ListLabel 18"/>
    <w:rsid w:val="00D270D6"/>
    <w:rPr>
      <w:b/>
    </w:rPr>
  </w:style>
  <w:style w:type="character" w:customStyle="1" w:styleId="ListLabel19">
    <w:name w:val="ListLabel 19"/>
    <w:rsid w:val="00D270D6"/>
    <w:rPr>
      <w:b/>
    </w:rPr>
  </w:style>
  <w:style w:type="character" w:customStyle="1" w:styleId="ListLabel20">
    <w:name w:val="ListLabel 20"/>
    <w:rsid w:val="00D270D6"/>
    <w:rPr>
      <w:b/>
    </w:rPr>
  </w:style>
  <w:style w:type="character" w:customStyle="1" w:styleId="ListLabel21">
    <w:name w:val="ListLabel 21"/>
    <w:rsid w:val="00D270D6"/>
    <w:rPr>
      <w:b/>
    </w:rPr>
  </w:style>
  <w:style w:type="character" w:customStyle="1" w:styleId="ListLabel22">
    <w:name w:val="ListLabel 22"/>
    <w:rsid w:val="00D270D6"/>
    <w:rPr>
      <w:b/>
    </w:rPr>
  </w:style>
  <w:style w:type="character" w:customStyle="1" w:styleId="ListLabel23">
    <w:name w:val="ListLabel 23"/>
    <w:rsid w:val="00D270D6"/>
    <w:rPr>
      <w:b/>
    </w:rPr>
  </w:style>
  <w:style w:type="character" w:customStyle="1" w:styleId="ListLabel24">
    <w:name w:val="ListLabel 24"/>
    <w:rsid w:val="00D270D6"/>
    <w:rPr>
      <w:b w:val="0"/>
      <w:bCs w:val="0"/>
      <w:lang w:bidi="th-TH"/>
    </w:rPr>
  </w:style>
  <w:style w:type="character" w:customStyle="1" w:styleId="ListLabel25">
    <w:name w:val="ListLabel 25"/>
    <w:rsid w:val="00D270D6"/>
    <w:rPr>
      <w:rFonts w:ascii="TH SarabunPSK" w:hAnsi="TH SarabunPSK"/>
      <w:sz w:val="32"/>
      <w:szCs w:val="32"/>
    </w:rPr>
  </w:style>
  <w:style w:type="character" w:customStyle="1" w:styleId="ListLabel26">
    <w:name w:val="ListLabel 26"/>
    <w:rsid w:val="00D270D6"/>
    <w:rPr>
      <w:rFonts w:ascii="TH SarabunPSK" w:eastAsia="Times New Roman" w:hAnsi="TH SarabunPSK" w:cs="TH SarabunPSK"/>
      <w:sz w:val="32"/>
    </w:rPr>
  </w:style>
  <w:style w:type="character" w:customStyle="1" w:styleId="ListLabel27">
    <w:name w:val="ListLabel 27"/>
    <w:rsid w:val="00D270D6"/>
    <w:rPr>
      <w:u w:val="none"/>
    </w:rPr>
  </w:style>
  <w:style w:type="character" w:customStyle="1" w:styleId="ListLabel28">
    <w:name w:val="ListLabel 28"/>
    <w:rsid w:val="00D270D6"/>
    <w:rPr>
      <w:rFonts w:ascii="TH SarabunPSK" w:hAnsi="TH SarabunPSK"/>
      <w:b/>
      <w:bCs w:val="0"/>
      <w:sz w:val="16"/>
      <w:szCs w:val="32"/>
    </w:rPr>
  </w:style>
  <w:style w:type="character" w:customStyle="1" w:styleId="ListLabel29">
    <w:name w:val="ListLabel 29"/>
    <w:rsid w:val="00D270D6"/>
    <w:rPr>
      <w:rFonts w:ascii="TH SarabunPSK" w:hAnsi="TH SarabunPSK"/>
      <w:b w:val="0"/>
      <w:bCs w:val="0"/>
    </w:rPr>
  </w:style>
  <w:style w:type="character" w:customStyle="1" w:styleId="ListLabel30">
    <w:name w:val="ListLabel 30"/>
    <w:rsid w:val="00D270D6"/>
    <w:rPr>
      <w:u w:val="none"/>
    </w:rPr>
  </w:style>
  <w:style w:type="character" w:customStyle="1" w:styleId="ListLabel31">
    <w:name w:val="ListLabel 31"/>
    <w:rsid w:val="00D270D6"/>
    <w:rPr>
      <w:rFonts w:eastAsia="Cordia New" w:cs="TH SarabunPSK"/>
    </w:rPr>
  </w:style>
  <w:style w:type="character" w:customStyle="1" w:styleId="ListLabel32">
    <w:name w:val="ListLabel 32"/>
    <w:rsid w:val="00D270D6"/>
    <w:rPr>
      <w:rFonts w:cs="Courier New"/>
    </w:rPr>
  </w:style>
  <w:style w:type="character" w:customStyle="1" w:styleId="ListLabel33">
    <w:name w:val="ListLabel 33"/>
    <w:rsid w:val="00D270D6"/>
    <w:rPr>
      <w:rFonts w:eastAsia="Cordia New" w:cs="TH SarabunPSK"/>
    </w:rPr>
  </w:style>
  <w:style w:type="character" w:customStyle="1" w:styleId="ListLabel34">
    <w:name w:val="ListLabel 34"/>
    <w:rsid w:val="00D270D6"/>
    <w:rPr>
      <w:rFonts w:cs="Courier New"/>
    </w:rPr>
  </w:style>
  <w:style w:type="character" w:customStyle="1" w:styleId="ListLabel35">
    <w:name w:val="ListLabel 35"/>
    <w:rsid w:val="00D270D6"/>
    <w:rPr>
      <w:rFonts w:cs="Courier New"/>
    </w:rPr>
  </w:style>
  <w:style w:type="character" w:customStyle="1" w:styleId="ListLabel36">
    <w:name w:val="ListLabel 36"/>
    <w:rsid w:val="00D270D6"/>
    <w:rPr>
      <w:rFonts w:ascii="TH SarabunPSK" w:hAnsi="TH SarabunPSK"/>
      <w:lang w:bidi="th-TH"/>
    </w:rPr>
  </w:style>
  <w:style w:type="character" w:customStyle="1" w:styleId="ListLabel37">
    <w:name w:val="ListLabel 37"/>
    <w:rsid w:val="00D270D6"/>
    <w:rPr>
      <w:rFonts w:eastAsia="Times New Roman" w:cs="TH SarabunPSK"/>
    </w:rPr>
  </w:style>
  <w:style w:type="character" w:customStyle="1" w:styleId="ListLabel38">
    <w:name w:val="ListLabel 38"/>
    <w:rsid w:val="00D270D6"/>
    <w:rPr>
      <w:rFonts w:cs="Courier New"/>
    </w:rPr>
  </w:style>
  <w:style w:type="character" w:customStyle="1" w:styleId="ListLabel39">
    <w:name w:val="ListLabel 39"/>
    <w:rsid w:val="00D270D6"/>
    <w:rPr>
      <w:rFonts w:cs="Courier New"/>
    </w:rPr>
  </w:style>
  <w:style w:type="character" w:customStyle="1" w:styleId="ListLabel40">
    <w:name w:val="ListLabel 40"/>
    <w:rsid w:val="00D270D6"/>
    <w:rPr>
      <w:rFonts w:cs="Courier New"/>
    </w:rPr>
  </w:style>
  <w:style w:type="character" w:customStyle="1" w:styleId="ListLabel41">
    <w:name w:val="ListLabel 41"/>
    <w:rsid w:val="00D270D6"/>
    <w:rPr>
      <w:rFonts w:ascii="TH SarabunPSK" w:eastAsia="Times New Roman" w:hAnsi="TH SarabunPSK" w:cs="Angsana New"/>
    </w:rPr>
  </w:style>
  <w:style w:type="character" w:customStyle="1" w:styleId="ListLabel42">
    <w:name w:val="ListLabel 42"/>
    <w:rsid w:val="00D270D6"/>
    <w:rPr>
      <w:rFonts w:cs="Courier New"/>
    </w:rPr>
  </w:style>
  <w:style w:type="character" w:customStyle="1" w:styleId="ListLabel43">
    <w:name w:val="ListLabel 43"/>
    <w:rsid w:val="00D270D6"/>
    <w:rPr>
      <w:rFonts w:cs="Courier New"/>
    </w:rPr>
  </w:style>
  <w:style w:type="character" w:customStyle="1" w:styleId="ListLabel44">
    <w:name w:val="ListLabel 44"/>
    <w:rsid w:val="00D270D6"/>
    <w:rPr>
      <w:rFonts w:cs="Courier New"/>
    </w:rPr>
  </w:style>
  <w:style w:type="character" w:customStyle="1" w:styleId="ListLabel45">
    <w:name w:val="ListLabel 45"/>
    <w:rsid w:val="00D270D6"/>
    <w:rPr>
      <w:rFonts w:ascii="TH SarabunPSK" w:eastAsia="Times New Roman" w:hAnsi="TH SarabunPSK" w:cs="TH SarabunPSK"/>
    </w:rPr>
  </w:style>
  <w:style w:type="character" w:customStyle="1" w:styleId="ListLabel46">
    <w:name w:val="ListLabel 46"/>
    <w:rsid w:val="00D270D6"/>
    <w:rPr>
      <w:rFonts w:cs="Courier New"/>
    </w:rPr>
  </w:style>
  <w:style w:type="character" w:customStyle="1" w:styleId="ListLabel47">
    <w:name w:val="ListLabel 47"/>
    <w:rsid w:val="00D270D6"/>
    <w:rPr>
      <w:rFonts w:cs="Courier New"/>
    </w:rPr>
  </w:style>
  <w:style w:type="character" w:customStyle="1" w:styleId="ListLabel48">
    <w:name w:val="ListLabel 48"/>
    <w:rsid w:val="00D270D6"/>
    <w:rPr>
      <w:rFonts w:cs="Courier New"/>
    </w:rPr>
  </w:style>
  <w:style w:type="paragraph" w:customStyle="1" w:styleId="Heading">
    <w:name w:val="Heading"/>
    <w:basedOn w:val="Normal"/>
    <w:next w:val="BodyText"/>
    <w:rsid w:val="00D270D6"/>
    <w:pPr>
      <w:keepNext/>
      <w:spacing w:before="240" w:after="120"/>
    </w:pPr>
    <w:rPr>
      <w:rFonts w:ascii="Liberation Sans" w:eastAsia="Microsoft YaHei" w:hAnsi="Liberation Sans" w:cs="TH SarabunPSK"/>
      <w:sz w:val="28"/>
      <w:szCs w:val="37"/>
    </w:rPr>
  </w:style>
  <w:style w:type="paragraph" w:styleId="BodyText">
    <w:name w:val="Body Text"/>
    <w:basedOn w:val="Normal"/>
    <w:rsid w:val="00D270D6"/>
    <w:pPr>
      <w:tabs>
        <w:tab w:val="left" w:pos="720"/>
      </w:tabs>
      <w:jc w:val="both"/>
    </w:pPr>
  </w:style>
  <w:style w:type="paragraph" w:styleId="List">
    <w:name w:val="List"/>
    <w:basedOn w:val="BodyText"/>
    <w:rsid w:val="00D270D6"/>
    <w:rPr>
      <w:rFonts w:cs="TH SarabunPSK"/>
    </w:rPr>
  </w:style>
  <w:style w:type="paragraph" w:styleId="Caption">
    <w:name w:val="caption"/>
    <w:basedOn w:val="Normal"/>
    <w:qFormat/>
    <w:rsid w:val="00D270D6"/>
    <w:pPr>
      <w:suppressLineNumbers/>
      <w:spacing w:before="120" w:after="120"/>
    </w:pPr>
    <w:rPr>
      <w:rFonts w:cs="TH SarabunPSK"/>
      <w:i/>
      <w:iCs/>
      <w:sz w:val="24"/>
    </w:rPr>
  </w:style>
  <w:style w:type="paragraph" w:customStyle="1" w:styleId="Index">
    <w:name w:val="Index"/>
    <w:basedOn w:val="Normal"/>
    <w:rsid w:val="00D270D6"/>
    <w:pPr>
      <w:suppressLineNumbers/>
    </w:pPr>
    <w:rPr>
      <w:rFonts w:cs="TH SarabunPSK"/>
    </w:rPr>
  </w:style>
  <w:style w:type="paragraph" w:styleId="Header">
    <w:name w:val="header"/>
    <w:basedOn w:val="Normal"/>
    <w:rsid w:val="00D270D6"/>
    <w:pPr>
      <w:tabs>
        <w:tab w:val="center" w:pos="4153"/>
        <w:tab w:val="right" w:pos="8306"/>
      </w:tabs>
    </w:pPr>
    <w:rPr>
      <w:rFonts w:cs="Times New Roman"/>
      <w:szCs w:val="37"/>
    </w:rPr>
  </w:style>
  <w:style w:type="paragraph" w:styleId="Footer">
    <w:name w:val="footer"/>
    <w:basedOn w:val="Normal"/>
    <w:rsid w:val="00D270D6"/>
    <w:pPr>
      <w:tabs>
        <w:tab w:val="center" w:pos="4153"/>
        <w:tab w:val="right" w:pos="8306"/>
      </w:tabs>
    </w:pPr>
    <w:rPr>
      <w:rFonts w:cs="Times New Roman"/>
      <w:szCs w:val="37"/>
    </w:rPr>
  </w:style>
  <w:style w:type="paragraph" w:styleId="BodyTextIndent">
    <w:name w:val="Body Text Indent"/>
    <w:basedOn w:val="Normal"/>
    <w:rsid w:val="00D270D6"/>
    <w:pPr>
      <w:ind w:firstLine="720"/>
      <w:jc w:val="both"/>
    </w:pPr>
    <w:rPr>
      <w:rFonts w:cs="Times New Roman"/>
      <w:sz w:val="36"/>
      <w:szCs w:val="36"/>
    </w:rPr>
  </w:style>
  <w:style w:type="paragraph" w:styleId="BalloonText">
    <w:name w:val="Balloon Text"/>
    <w:basedOn w:val="Normal"/>
    <w:rsid w:val="00D270D6"/>
    <w:rPr>
      <w:rFonts w:ascii="Tahoma" w:hAnsi="Tahoma"/>
      <w:sz w:val="16"/>
      <w:szCs w:val="18"/>
    </w:rPr>
  </w:style>
  <w:style w:type="paragraph" w:styleId="NormalWeb">
    <w:name w:val="Normal (Web)"/>
    <w:basedOn w:val="Normal"/>
    <w:uiPriority w:val="99"/>
    <w:rsid w:val="00D270D6"/>
    <w:pPr>
      <w:spacing w:before="280" w:after="280"/>
    </w:pPr>
    <w:rPr>
      <w:rFonts w:ascii="Tahoma" w:hAnsi="Tahoma" w:cs="Tahoma"/>
      <w:sz w:val="24"/>
      <w:szCs w:val="24"/>
    </w:rPr>
  </w:style>
  <w:style w:type="paragraph" w:customStyle="1" w:styleId="ListParagraph1">
    <w:name w:val="List Paragraph1"/>
    <w:basedOn w:val="Normal"/>
    <w:rsid w:val="00D270D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bidi="ar-SA"/>
    </w:rPr>
  </w:style>
  <w:style w:type="paragraph" w:styleId="DocumentMap">
    <w:name w:val="Document Map"/>
    <w:basedOn w:val="Normal"/>
    <w:rsid w:val="00D270D6"/>
    <w:rPr>
      <w:rFonts w:ascii="Tahoma" w:hAnsi="Tahoma"/>
      <w:sz w:val="16"/>
      <w:szCs w:val="20"/>
    </w:rPr>
  </w:style>
  <w:style w:type="paragraph" w:styleId="ListParagraph">
    <w:name w:val="List Paragraph"/>
    <w:basedOn w:val="Normal"/>
    <w:qFormat/>
    <w:rsid w:val="00D270D6"/>
    <w:pPr>
      <w:ind w:left="720"/>
      <w:contextualSpacing/>
    </w:pPr>
    <w:rPr>
      <w:szCs w:val="40"/>
    </w:rPr>
  </w:style>
  <w:style w:type="paragraph" w:styleId="BodyTextIndent3">
    <w:name w:val="Body Text Indent 3"/>
    <w:basedOn w:val="Normal"/>
    <w:rsid w:val="00D270D6"/>
    <w:pPr>
      <w:spacing w:after="120"/>
      <w:ind w:left="283"/>
    </w:pPr>
    <w:rPr>
      <w:sz w:val="16"/>
      <w:szCs w:val="20"/>
    </w:rPr>
  </w:style>
  <w:style w:type="table" w:styleId="TableGrid">
    <w:name w:val="Table Grid"/>
    <w:basedOn w:val="TableNormal"/>
    <w:rsid w:val="00F97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NoList"/>
    <w:rsid w:val="00872472"/>
    <w:pPr>
      <w:numPr>
        <w:numId w:val="12"/>
      </w:numPr>
    </w:pPr>
  </w:style>
  <w:style w:type="paragraph" w:styleId="NoSpacing">
    <w:name w:val="No Spacing"/>
    <w:link w:val="NoSpacingChar"/>
    <w:uiPriority w:val="1"/>
    <w:qFormat/>
    <w:rsid w:val="00EE6DEC"/>
    <w:rPr>
      <w:rFonts w:ascii="Calibri" w:hAnsi="Calibri" w:cs="Cordia New"/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EE6DEC"/>
    <w:rPr>
      <w:rFonts w:ascii="Calibri" w:hAnsi="Calibri" w:cs="Cordia New"/>
      <w:sz w:val="22"/>
      <w:szCs w:val="22"/>
      <w:lang w:val="en-US" w:eastAsia="en-US" w:bidi="ar-SA"/>
    </w:rPr>
  </w:style>
  <w:style w:type="character" w:customStyle="1" w:styleId="pagenumber0">
    <w:name w:val="page number0"/>
    <w:basedOn w:val="DefaultParagraphFont"/>
    <w:rsid w:val="001B0B6C"/>
  </w:style>
  <w:style w:type="paragraph" w:customStyle="1" w:styleId="BodyTextIndent21">
    <w:name w:val="Body Text Indent 21"/>
    <w:basedOn w:val="Normal"/>
    <w:rsid w:val="00495B48"/>
    <w:pPr>
      <w:ind w:firstLine="851"/>
    </w:pPr>
    <w:rPr>
      <w:kern w:val="0"/>
    </w:rPr>
  </w:style>
  <w:style w:type="paragraph" w:customStyle="1" w:styleId="ListBullet21">
    <w:name w:val="List Bullet 21"/>
    <w:basedOn w:val="Normal"/>
    <w:rsid w:val="00495B48"/>
    <w:pPr>
      <w:ind w:left="566" w:hanging="283"/>
    </w:pPr>
    <w:rPr>
      <w:rFonts w:ascii="Times New Roman" w:hAnsi="Times New Roman"/>
      <w:kern w:val="0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BC191A"/>
    <w:rPr>
      <w:rFonts w:ascii="Calibri" w:eastAsia="Calibri" w:hAnsi="Calibri" w:cs="Cordia New"/>
      <w:kern w:val="2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5EF7A6-153A-4165-BF4F-23E58DA02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18</Pages>
  <Words>7273</Words>
  <Characters>41458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(ถือเป็นส่วนหนึ่งของสัญญา)</vt:lpstr>
    </vt:vector>
  </TitlesOfParts>
  <Company/>
  <LinksUpToDate>false</LinksUpToDate>
  <CharactersWithSpaces>48634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(ถือเป็นส่วนหนึ่งของสัญญา)</dc:title>
  <dc:creator>Preinstall Customer</dc:creator>
  <cp:lastModifiedBy>594975</cp:lastModifiedBy>
  <cp:revision>21</cp:revision>
  <cp:lastPrinted>2026-05-11T06:35:00Z</cp:lastPrinted>
  <dcterms:created xsi:type="dcterms:W3CDTF">2026-05-11T02:17:00Z</dcterms:created>
  <dcterms:modified xsi:type="dcterms:W3CDTF">2026-05-11T06:43:00Z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Preinstall Customer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