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412AB" w14:textId="4E81DFB1" w:rsidR="000B5265" w:rsidRPr="001C16E9" w:rsidRDefault="001C16E9" w:rsidP="003A0C30">
      <w:pPr>
        <w:spacing w:after="120"/>
        <w:jc w:val="both"/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</w:rPr>
      </w:pPr>
      <w:r w:rsidRPr="001C16E9"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  <w:cs/>
        </w:rPr>
        <w:t xml:space="preserve">วาระที่ </w:t>
      </w:r>
      <w:r w:rsidRPr="001C16E9"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</w:rPr>
        <w:t xml:space="preserve">7  </w:t>
      </w:r>
      <w:r w:rsidRPr="001C16E9"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  <w:cs/>
        </w:rPr>
        <w:t>งานที่ดิน กฟผ.</w:t>
      </w:r>
      <w:r w:rsidRPr="001C16E9"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</w:rPr>
        <w:t xml:space="preserve">, </w:t>
      </w:r>
      <w:r w:rsidRPr="001C16E9"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  <w:cs/>
        </w:rPr>
        <w:t>สิ่งปลูกสร้าง และงาน</w:t>
      </w:r>
    </w:p>
    <w:tbl>
      <w:tblPr>
        <w:tblStyle w:val="ListTable3-Accent4"/>
        <w:tblW w:w="9350" w:type="dxa"/>
        <w:tblLook w:val="04A0" w:firstRow="1" w:lastRow="0" w:firstColumn="1" w:lastColumn="0" w:noHBand="0" w:noVBand="1"/>
      </w:tblPr>
      <w:tblGrid>
        <w:gridCol w:w="2245"/>
        <w:gridCol w:w="7105"/>
      </w:tblGrid>
      <w:tr w:rsidR="000B5265" w14:paraId="224284AB" w14:textId="77777777" w:rsidTr="0034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6194BDCE" w14:textId="77777777" w:rsidR="000B5265" w:rsidRPr="009A140E" w:rsidRDefault="000B5265" w:rsidP="00C83000">
            <w:pPr>
              <w:jc w:val="both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7.1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งานขอใช้ที่ดินสาธาณะ และขอถอนสภาพที่ดินสาธาณประโยชน์</w:t>
            </w:r>
          </w:p>
        </w:tc>
      </w:tr>
      <w:tr w:rsidR="000B5265" w14:paraId="299621A6" w14:textId="77777777" w:rsidTr="0034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E5DFEC" w:themeFill="accent4" w:themeFillTint="33"/>
          </w:tcPr>
          <w:p w14:paraId="6CE85F1F" w14:textId="77777777" w:rsidR="000B5265" w:rsidRPr="00467E2D" w:rsidRDefault="000B5265" w:rsidP="00C83000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u w:val="single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1.1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>งานขอใช้ที่ดินสาธาณประโยชน์</w:t>
            </w:r>
          </w:p>
        </w:tc>
      </w:tr>
      <w:tr w:rsidR="000B5265" w14:paraId="37AD7BA0" w14:textId="77777777" w:rsidTr="0034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7F959AAB" w14:textId="77777777" w:rsidR="000B5265" w:rsidRPr="00467E2D" w:rsidRDefault="000B5265" w:rsidP="00C83000">
            <w:pPr>
              <w:rPr>
                <w:b w:val="0"/>
                <w:bCs w:val="0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17 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ตุลาคม 25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62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95B8942" w14:textId="69D86854" w:rsidR="000B5265" w:rsidRPr="009A140E" w:rsidRDefault="000B5265" w:rsidP="00B446CC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จังหวัดฉะเชิงเทราอนุญาตให้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ใช้ที่ดินของรัฐ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จำนวน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10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แปลง รวมเนื้อที่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18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ไร่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งาน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6.8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>ตารางวา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  <w:t xml:space="preserve">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เพื่อใช้ประโยชน์เป็นที่ตั้งโรงไฟฟ้าบางปะกง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มีกำหนด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5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ปี สิ้นสุดการอนุญาตตามใบอนุญาตวันที่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17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ตุลาคม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>2567</w:t>
            </w:r>
            <w:bookmarkStart w:id="0" w:name="_GoBack"/>
            <w:bookmarkEnd w:id="0"/>
            <w:r w:rsidR="00F27C5C">
              <w:rPr>
                <w:rFonts w:ascii="TH SarabunPSK" w:eastAsia="TH SarabunPSK" w:hAnsi="TH SarabunPSK" w:cs="TH SarabunPSK" w:hint="cs"/>
                <w:color w:val="000000" w:themeColor="text1"/>
                <w:sz w:val="28"/>
                <w:u w:val="single"/>
                <w:cs/>
              </w:rPr>
              <w:t xml:space="preserve"> </w:t>
            </w:r>
          </w:p>
        </w:tc>
      </w:tr>
      <w:tr w:rsidR="00F27C5C" w14:paraId="1E9C3F7C" w14:textId="77777777" w:rsidTr="0034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5E808941" w14:textId="77777777" w:rsidR="00F27C5C" w:rsidRPr="00467E2D" w:rsidRDefault="00F27C5C" w:rsidP="00C83000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41E6F30" w14:textId="77777777" w:rsidR="00F27C5C" w:rsidRPr="7927E7E5" w:rsidRDefault="00F27C5C" w:rsidP="00B446CC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</w:p>
        </w:tc>
      </w:tr>
      <w:tr w:rsidR="000B5265" w14:paraId="5C68FE37" w14:textId="77777777" w:rsidTr="0034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56C6A04" w14:textId="77777777" w:rsidR="000B5265" w:rsidRPr="00467E2D" w:rsidRDefault="000B5265" w:rsidP="00C83000">
            <w:pPr>
              <w:rPr>
                <w:b w:val="0"/>
                <w:bCs w:val="0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4 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ธันวาคม 25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62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B2BDA77" w14:textId="77777777" w:rsidR="000B5265" w:rsidRDefault="000B5265" w:rsidP="00B446CC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กรมป่าไม้อนุญาตให้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เข้าทำประโยชน์ในเขตป่า ตามมาตรา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54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แห่งพระราชบัญญัติป่าไม้ พ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ศ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2484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จำนวน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แปลง รวมเนื้อที่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6.8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ตารางวา เพื่อใช้เป็นสถานที่ตั้งโรงไฟฟ้าบางปะกง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มีกำหนด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30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ปี สิ้นสุดการอนุญาตวันที่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4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ธันวาคม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>2592</w:t>
            </w:r>
          </w:p>
        </w:tc>
      </w:tr>
      <w:tr w:rsidR="000B5265" w14:paraId="70DB8FD3" w14:textId="77777777" w:rsidTr="0034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2ED6EE7" w14:textId="77777777" w:rsidR="000B5265" w:rsidRPr="00467E2D" w:rsidRDefault="000B5265" w:rsidP="00C83000">
            <w:pPr>
              <w:rPr>
                <w:b w:val="0"/>
                <w:bCs w:val="0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3 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สิงหาคม 25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66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9C4757A" w14:textId="77777777" w:rsidR="000B5265" w:rsidRPr="009A140E" w:rsidRDefault="000B5265" w:rsidP="00B446CC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สำนักงานทรัพยากรทางทะเลและชายฝั่งที่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จังหวัดชลบุรี อนุญาตให้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เข้าทำประโยชน์ใขเขตป่า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(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ทช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84/03)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จำนวน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4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แปลง เนื้อที่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40.09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ตารางวา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มีกำหนดระยะเวลา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30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ปี ตั้งแต่วันที่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3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สิงหาคม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2566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ถึง 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สิงหาคม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>2596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</w:tr>
      <w:tr w:rsidR="000B5265" w14:paraId="35D19F17" w14:textId="77777777" w:rsidTr="0034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2298EEF" w14:textId="77777777" w:rsidR="000B5265" w:rsidRPr="00467E2D" w:rsidRDefault="000B5265" w:rsidP="00C83000">
            <w:pPr>
              <w:rPr>
                <w:b w:val="0"/>
                <w:bCs w:val="0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31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กรกฎาคม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6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F5D3545" w14:textId="77777777" w:rsidR="000B5265" w:rsidRDefault="000B5265" w:rsidP="00B446CC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ดำเนินการออกตั๋วแลกเงินและนำส่งกรมทรัพยากรฯ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</w:p>
        </w:tc>
      </w:tr>
      <w:tr w:rsidR="000B5265" w14:paraId="67C7732E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5D0F51F" w14:textId="77777777" w:rsidR="000B5265" w:rsidRPr="00467E2D" w:rsidRDefault="000B5265" w:rsidP="00C83000">
            <w:pPr>
              <w:rPr>
                <w:b w:val="0"/>
                <w:bCs w:val="0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6 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กันยายน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 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25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66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C586FD7" w14:textId="77777777" w:rsidR="000B5265" w:rsidRPr="7927E7E5" w:rsidRDefault="000B5265" w:rsidP="00B446CC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สำนักจัดการทรัพยากรป่าไม้ที่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9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สาขาปราจีนบุรี กรมป่าไม้ อนุญาตให้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เข้าทำประโยชน์ในเขตป่า จำนวน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แปลง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(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แปลงที่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6, 10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และ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11)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รวมเนื้อที่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90.61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ตารางวา ในพื้นที่ของโรงไฟฟ้าบางปะกง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มีกำหนดตั้งแต่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6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กันยายน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2566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>จนกว่าจะหมดความจำเป็น</w:t>
            </w:r>
          </w:p>
        </w:tc>
      </w:tr>
      <w:tr w:rsidR="00F27C5C" w14:paraId="0D9A151A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466676C" w14:textId="77777777" w:rsidR="00F27C5C" w:rsidRPr="00467E2D" w:rsidRDefault="00F27C5C" w:rsidP="00C83000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79A82D6" w14:textId="2093D261" w:rsidR="00F27C5C" w:rsidRPr="00F27C5C" w:rsidRDefault="00F27C5C" w:rsidP="00B446CC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>4 แปลง อยู่ระหว่าง อทด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ทำเรื่องขอใช้ </w:t>
            </w: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อยู่ระหว่างคณะกรรมการตามมาตรา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9 </w:t>
            </w: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ของจังหวัดฉะเชิงเทรานัดประชุม</w:t>
            </w:r>
          </w:p>
        </w:tc>
      </w:tr>
      <w:tr w:rsidR="000B5265" w14:paraId="49A73E9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99A9116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  <w:t xml:space="preserve">11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กันยายน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9BCEFFA" w14:textId="77777777" w:rsidR="000B5265" w:rsidRDefault="000B5265" w:rsidP="00B446CC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จัดทำหนังสือถึงนายกเทศมนตรีตำบลท่าข้าม ขอทราบแนวทางการชำระค่าตอบแทนรายปี ตามมาตรา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  <w:t xml:space="preserve">9/1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แห่งประมวลกฎหมายที่ดิน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 ซึ่งเทศบาลฯ ได้รับหนังสือแล้ว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  <w:t xml:space="preserve"> </w:t>
            </w:r>
          </w:p>
          <w:p w14:paraId="104F34BF" w14:textId="77777777" w:rsidR="000B5265" w:rsidRPr="7927E7E5" w:rsidRDefault="000B5265" w:rsidP="00B446CC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ปัจจุบันอยู่ขั้นตอน นายกเทศมนตรีตำบลท่าข้ามพิจารณา และรอหนังสือตอบกลับ</w:t>
            </w:r>
          </w:p>
        </w:tc>
      </w:tr>
      <w:tr w:rsidR="000B5265" w14:paraId="35C1AB22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018A0A3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งานที่ดำเนินการแล้วเสร็จ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BD76422" w14:textId="77777777" w:rsidR="000B5265" w:rsidRDefault="000B5265" w:rsidP="000B5265">
            <w:pPr>
              <w:pStyle w:val="ListParagraph"/>
              <w:numPr>
                <w:ilvl w:val="0"/>
                <w:numId w:val="17"/>
              </w:numPr>
              <w:ind w:hanging="270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งานติดตั้งป้าย และเสาหลักเขตของที่สาธารณะที่ได้รับอนุญาต จำนวน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10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แปลง</w:t>
            </w:r>
          </w:p>
          <w:p w14:paraId="51293ACD" w14:textId="77777777" w:rsidR="000B5265" w:rsidRPr="009A140E" w:rsidRDefault="000B5265" w:rsidP="000B5265">
            <w:pPr>
              <w:pStyle w:val="ListParagraph"/>
              <w:numPr>
                <w:ilvl w:val="0"/>
                <w:numId w:val="17"/>
              </w:numPr>
              <w:ind w:hanging="270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งานติดตั้งป้าย และเสาหลักเขตของป่าชายเลนที่ได้รับอนุญาต จำนวน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4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แปลง</w:t>
            </w:r>
          </w:p>
        </w:tc>
      </w:tr>
      <w:tr w:rsidR="000B5265" w14:paraId="79B43296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1CEF6F7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งานที่อยู่ระหว่างติดตาม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D341B2C" w14:textId="3C97B709" w:rsidR="00C60493" w:rsidRPr="00C13055" w:rsidRDefault="000B5265" w:rsidP="00C13055">
            <w:pPr>
              <w:pStyle w:val="ListParagraph"/>
              <w:numPr>
                <w:ilvl w:val="0"/>
                <w:numId w:val="17"/>
              </w:numPr>
              <w:ind w:hanging="270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อทด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ยื่นหนังสือขอต่ออนุญาตต่อเจ้าพนักงานที่ดิน จ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ังหวัด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ฉะเชิงเทรา สาขาบางปะกงแล้ว หนังสือลงวันที่ 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23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>มกราคม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25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67</w:t>
            </w:r>
            <w:r w:rsidRPr="009A140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(</w:t>
            </w:r>
            <w:r w:rsidRPr="009A140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ปัจจุบันอยู่ระหว่างสำนักงานที่ดินฯ ดำเนินการสอบถามความเห็นหน่วยงานที่เกี่ยวข้อง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จำนวน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15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หน่วยงาน ซึ่งขณะนี้เหลือเพียงหน่วยงานทางทหาร (กองบัญชาการกองทัพบก) เท่านั้น ที่ยังไม่ได้ให้ความเห็น ทั้งนี้ อทด. จะติดตามความคืบหน้ากับสำนักงานที่ดินฯ อย่างใกล้ชิดต่อไป</w:t>
            </w:r>
            <w:r w:rsidR="00C13055"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ปัจจุบัน</w:t>
            </w:r>
            <w:r w:rsidR="00C60493"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ตอบครบทุกหน่วยงานแล้ว</w:t>
            </w:r>
          </w:p>
          <w:p w14:paraId="0564739E" w14:textId="6DE55597" w:rsidR="000B5265" w:rsidRPr="009A140E" w:rsidRDefault="000B5265" w:rsidP="000B5265">
            <w:pPr>
              <w:pStyle w:val="ListParagraph"/>
              <w:numPr>
                <w:ilvl w:val="0"/>
                <w:numId w:val="17"/>
              </w:numPr>
              <w:ind w:hanging="270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9E1E3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อยู่ระหว่าง</w:t>
            </w:r>
            <w:r w:rsidRPr="009E1E33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ท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ำหนังสือสอบถามเทศบาลตำบลท่าข้าม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Pr="009E1E33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กรณีที่ กฟผ. อยู่ระหว่างขอต่ออายุใบอนุญาต จะต้องเสียค่าตอบแทนรายปีให้แก่เทศบาลตำบลท่าข้ามหรือไม่</w:t>
            </w:r>
          </w:p>
        </w:tc>
      </w:tr>
      <w:tr w:rsidR="00C60493" w14:paraId="6D9191E3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335186F" w14:textId="77777777" w:rsidR="00C60493" w:rsidRPr="00C60493" w:rsidRDefault="00C60493" w:rsidP="00C83000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6F70543" w14:textId="57DC16D4" w:rsidR="00C60493" w:rsidRPr="00E33F9E" w:rsidRDefault="00C60493" w:rsidP="000B5265">
            <w:pPr>
              <w:pStyle w:val="ListParagraph"/>
              <w:numPr>
                <w:ilvl w:val="0"/>
                <w:numId w:val="17"/>
              </w:numPr>
              <w:ind w:hanging="270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>ยังไม่ต้องเสียค่าธรรมเนียมจนกว่าจะได้รับใบอนุญาต</w:t>
            </w:r>
          </w:p>
        </w:tc>
      </w:tr>
      <w:tr w:rsidR="00C60493" w14:paraId="70E1615C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AEA9D30" w14:textId="2E5D4B76" w:rsidR="00C60493" w:rsidRPr="00C60493" w:rsidRDefault="00C60493" w:rsidP="00C83000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59CF14A" w14:textId="55A6ADBE" w:rsidR="00C60493" w:rsidRPr="00E33F9E" w:rsidRDefault="00C60493" w:rsidP="000B5265">
            <w:pPr>
              <w:pStyle w:val="ListParagraph"/>
              <w:numPr>
                <w:ilvl w:val="0"/>
                <w:numId w:val="17"/>
              </w:numPr>
              <w:ind w:hanging="270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อยู่ระหว่างคณะกรรมการตามมาตรา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9 </w:t>
            </w:r>
            <w:r w:rsidRPr="00E33F9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ของจังหวัดฉะเชิงเทรานัดประชุม</w:t>
            </w:r>
          </w:p>
        </w:tc>
      </w:tr>
      <w:tr w:rsidR="000B5265" w14:paraId="1F2D6231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E5DFEC" w:themeFill="accent4" w:themeFillTint="33"/>
          </w:tcPr>
          <w:p w14:paraId="11059B8E" w14:textId="77777777" w:rsidR="000B5265" w:rsidRPr="00467E2D" w:rsidRDefault="000B5265" w:rsidP="00C83000">
            <w:pPr>
              <w:jc w:val="thaiDistribute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 w:hint="cs"/>
                <w:color w:val="000000" w:themeColor="text1"/>
                <w:sz w:val="28"/>
                <w:u w:val="single"/>
                <w:cs/>
                <w:lang w:val="th"/>
              </w:rPr>
              <w:t>7.1.2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u w:val="single"/>
                <w:cs/>
                <w:lang w:val="th"/>
              </w:rPr>
              <w:t xml:space="preserve">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 xml:space="preserve">งานขอถอนสภาพที่ดินสาธาณประโยชน์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</w:rPr>
              <w:t xml:space="preserve">14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u w:val="single"/>
                <w:cs/>
                <w:lang w:val="th"/>
              </w:rPr>
              <w:t>แปลง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(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รวมเนื้อที่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37.5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ตารางวา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)</w:t>
            </w:r>
          </w:p>
        </w:tc>
      </w:tr>
      <w:tr w:rsidR="000B5265" w14:paraId="45190F3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B1CAFD8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 12 มกราคม 2566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692B43C" w14:textId="1130075F" w:rsidR="000B5265" w:rsidRPr="00E43EB9" w:rsidRDefault="000B5265" w:rsidP="00303BEB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อทด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ได้ส่งข้อมูลทั้งหมดให้ผู้ว่าราชการจังหวัดฉะเชิงเทราแล้ว </w:t>
            </w:r>
          </w:p>
        </w:tc>
      </w:tr>
      <w:tr w:rsidR="000B5265" w14:paraId="742D6DB0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6D691A93" w14:textId="77777777" w:rsidR="000B5265" w:rsidRPr="00467E2D" w:rsidRDefault="000B5265" w:rsidP="00C83000">
            <w:pPr>
              <w:jc w:val="both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00467E2D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  <w:t xml:space="preserve">7.2 </w:t>
            </w:r>
            <w:r w:rsidRPr="00467E2D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งานตรวจสอบโครงสร้างท่าเทียบเรือรับน้ำมัน เพื่อต่อใบอนุญาตประจำปี </w:t>
            </w:r>
          </w:p>
        </w:tc>
      </w:tr>
      <w:tr w:rsidR="000B5265" w14:paraId="146FC34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0DD5F58C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 10 กรกฎาคม 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439B208" w14:textId="77777777" w:rsidR="000B5265" w:rsidRPr="7927E7E5" w:rsidRDefault="000B5265" w:rsidP="00B446CC">
            <w:pPr>
              <w:ind w:hanging="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ได้รับใบอนุญาตจากกรมเจ้าท่าแล้ว ลงวันที่ </w:t>
            </w:r>
            <w:r w:rsidRPr="00467E2D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>10 กรกฎาคม 2567</w:t>
            </w:r>
            <w:r w:rsidRPr="00467E2D">
              <w:rPr>
                <w:rFonts w:ascii="TH SarabunPSK" w:eastAsia="TH SarabunPSK" w:hAnsi="TH SarabunPSK" w:cs="TH SarabunPSK" w:hint="cs"/>
                <w:b/>
                <w:bCs/>
                <w:color w:val="FF0000"/>
                <w:sz w:val="28"/>
                <w:cs/>
              </w:rPr>
              <w:t xml:space="preserve"> </w:t>
            </w:r>
            <w:r w:rsidRPr="00611841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(</w:t>
            </w:r>
            <w:r w:rsidRPr="00611841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cs/>
                <w:lang w:val="th"/>
              </w:rPr>
              <w:t xml:space="preserve">มีอายุ </w:t>
            </w:r>
            <w:r w:rsidRPr="00611841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</w:rPr>
              <w:t xml:space="preserve">1 </w:t>
            </w:r>
            <w:r w:rsidRPr="00611841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cs/>
                <w:lang w:val="th"/>
              </w:rPr>
              <w:t>ปี</w:t>
            </w:r>
            <w:r w:rsidRPr="00611841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cs/>
                <w:lang w:val="th"/>
              </w:rPr>
              <w:t>)</w:t>
            </w:r>
          </w:p>
        </w:tc>
      </w:tr>
      <w:tr w:rsidR="000B5265" w14:paraId="3D565731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1EA29977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EE61F94" w14:textId="172A6C0D" w:rsidR="000B5265" w:rsidRPr="7927E7E5" w:rsidRDefault="00B446CC" w:rsidP="00B446CC">
            <w:pPr>
              <w:ind w:hanging="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กำหนดการนัดหมายวุฒิวิศวกรลงนามในรายงานการตรวจสอบโครงสร้างฯจาก อบย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ในวันที่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28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เมษายน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เพื่อส่งให้กรมเจ้าท่าออกใบอนุญาตประจำปี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="000B5265"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ต่อไป</w:t>
            </w:r>
          </w:p>
        </w:tc>
      </w:tr>
      <w:tr w:rsidR="000B5265" w14:paraId="5EFB6AB1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45BD841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  <w:cs/>
                <w:lang w:val="th"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</w:rPr>
              <w:t xml:space="preserve">28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  <w:cs/>
                <w:lang w:val="th"/>
              </w:rPr>
              <w:t xml:space="preserve">เมษายน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2840D34" w14:textId="7C4EE0BD" w:rsidR="000B5265" w:rsidRPr="7927E7E5" w:rsidRDefault="000B5265" w:rsidP="00B446CC">
            <w:pPr>
              <w:ind w:hanging="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  <w:cs/>
                <w:lang w:val="th"/>
              </w:rPr>
              <w:t>วุฒิวิศวกรลงนามในรายงานการตรวจสอบโครงสร้างฯ</w:t>
            </w:r>
            <w:r w:rsidRPr="00AD1B5C">
              <w:rPr>
                <w:rFonts w:ascii="TH SarabunPSK" w:eastAsia="TH SarabunPSK" w:hAnsi="TH SarabunPSK" w:cs="TH SarabunPSK" w:hint="cs"/>
                <w:color w:val="000000" w:themeColor="text1"/>
                <w:spacing w:val="-4"/>
                <w:sz w:val="28"/>
                <w:cs/>
                <w:lang w:val="th"/>
              </w:rPr>
              <w:t xml:space="preserve"> 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  <w:cs/>
                <w:lang w:val="th"/>
              </w:rPr>
              <w:t>จาก อบย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</w:rPr>
              <w:t xml:space="preserve">. 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  <w:cs/>
                <w:lang w:val="th"/>
              </w:rPr>
              <w:t>พร้อมจัดทำรูปเล่มส่ง หธบก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</w:rPr>
              <w:t>-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  <w:cs/>
                <w:lang w:val="th"/>
              </w:rPr>
              <w:t>ฟ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</w:rPr>
              <w:t>.</w:t>
            </w:r>
          </w:p>
        </w:tc>
      </w:tr>
      <w:tr w:rsidR="000B5265" w14:paraId="52035B7B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E38EA3B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  <w:cs/>
                <w:lang w:val="th"/>
              </w:rPr>
            </w:pP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4"/>
                <w:sz w:val="28"/>
                <w:cs/>
              </w:rPr>
              <w:t xml:space="preserve">วันที่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</w:rPr>
              <w:t xml:space="preserve">23 </w:t>
            </w:r>
            <w:r w:rsidRPr="00467E2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4"/>
                <w:sz w:val="28"/>
                <w:cs/>
              </w:rPr>
              <w:t xml:space="preserve">มิถุนายน </w:t>
            </w:r>
            <w:r w:rsidRPr="00467E2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187EC2C9" w14:textId="77777777" w:rsidR="000B5265" w:rsidRPr="00467E2D" w:rsidRDefault="000B5265" w:rsidP="00B446CC">
            <w:pPr>
              <w:ind w:hanging="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  <w:cs/>
              </w:rPr>
            </w:pP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pacing w:val="-4"/>
                <w:sz w:val="28"/>
                <w:cs/>
              </w:rPr>
              <w:t>อฟก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</w:rPr>
              <w:t xml:space="preserve">. 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pacing w:val="-4"/>
                <w:sz w:val="28"/>
                <w:cs/>
              </w:rPr>
              <w:t xml:space="preserve">ได้รับหนังสือรับรองท่าเทียบเรือ 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</w:rPr>
              <w:t xml:space="preserve">3 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pacing w:val="-4"/>
                <w:sz w:val="28"/>
                <w:cs/>
              </w:rPr>
              <w:t xml:space="preserve">ท่า จากเจ้าท่าแล้ว </w:t>
            </w:r>
          </w:p>
        </w:tc>
      </w:tr>
      <w:tr w:rsidR="000B5265" w14:paraId="184C9AA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65D95BF1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EA919B8" w14:textId="77777777" w:rsidR="000B5265" w:rsidRPr="00A57675" w:rsidRDefault="000B5265" w:rsidP="00B446CC">
            <w:pPr>
              <w:ind w:hanging="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pacing w:val="-4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จัด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ทำบันทึกถึง อบย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ขอเลื่อนการตรวจสอบโครงสร้างท่าเทียบเรือ 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3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ท่า 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จากเดิมปลายปี 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เป็นต้นปี 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2569</w:t>
            </w:r>
          </w:p>
        </w:tc>
      </w:tr>
      <w:tr w:rsidR="000B5265" w14:paraId="767DCF89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4DD51D2E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4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3CD4FDF" w14:textId="77777777" w:rsidR="000B5265" w:rsidRDefault="000B5265" w:rsidP="00B44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อบย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รับเรื่องแล้วอยู่ระหว่างประสานงานกับ หบฟ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2-</w:t>
            </w:r>
            <w:r w:rsidRPr="00A57675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ธ</w:t>
            </w:r>
            <w:r w:rsidRPr="00A5767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</w:p>
        </w:tc>
      </w:tr>
      <w:tr w:rsidR="000B5265" w14:paraId="2292D5C6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538FBD72" w14:textId="77777777" w:rsidR="000B5265" w:rsidRPr="00581794" w:rsidRDefault="000B5265" w:rsidP="00C83000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</w:pPr>
            <w:r w:rsidRPr="00581794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58179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27 </w:t>
            </w:r>
            <w:r w:rsidRPr="00581794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พฤศจิกายน </w:t>
            </w:r>
            <w:r w:rsidRPr="0058179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C638FDC" w14:textId="02EA7576" w:rsidR="000B5265" w:rsidRPr="00581794" w:rsidRDefault="000B5265" w:rsidP="00B446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อบย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เข้ามาประชุมเพื่อพูดคุยรายละเอียด 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Timeline 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การต่อใบอนุญาตท่าเทียบเรือ </w:t>
            </w:r>
            <w:r w:rsidR="00611841" w:rsidRPr="00581794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อยู่ระหว่างติดตาม</w:t>
            </w:r>
          </w:p>
        </w:tc>
      </w:tr>
      <w:tr w:rsidR="00E33F9E" w14:paraId="61264CE1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5B6880B7" w14:textId="59EC6344" w:rsidR="00E33F9E" w:rsidRPr="007D2B16" w:rsidRDefault="00E33F9E" w:rsidP="00C83000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9 </w:t>
            </w:r>
            <w:r w:rsidRPr="007D2B16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มีนาคม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31ED6E1" w14:textId="5350DAB9" w:rsidR="00E33F9E" w:rsidRPr="007D2B16" w:rsidRDefault="00E33F9E" w:rsidP="00B44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อบย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เริ่มเข้าดำเนินการสำรวจ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วันที่ 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9-27 </w:t>
            </w: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มีนาคม 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2569</w:t>
            </w:r>
          </w:p>
        </w:tc>
      </w:tr>
      <w:tr w:rsidR="007D2B16" w14:paraId="5A826BAD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D80606E" w14:textId="610D8D66" w:rsidR="007D2B16" w:rsidRPr="00A64718" w:rsidRDefault="007D2B16" w:rsidP="00C83000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A6471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A6471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 </w:t>
            </w:r>
            <w:r w:rsidRPr="00A6471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เมษายน </w:t>
            </w:r>
            <w:r w:rsidRPr="00A6471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1001069" w14:textId="41BFB01F" w:rsidR="007D2B16" w:rsidRPr="00A64718" w:rsidRDefault="007D2B16" w:rsidP="00B446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A64718">
              <w:rPr>
                <w:rFonts w:ascii="TH SarabunPSK" w:eastAsia="TH SarabunPSK" w:hAnsi="TH SarabunPSK" w:cs="TH SarabunPSK" w:hint="cs"/>
                <w:sz w:val="28"/>
                <w:cs/>
              </w:rPr>
              <w:t>ประชุมปิดงาน</w:t>
            </w:r>
            <w:r w:rsidR="007E7FFC" w:rsidRPr="00A64718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="00A64718" w:rsidRPr="00A64718">
              <w:rPr>
                <w:rFonts w:ascii="TH SarabunPSK" w:eastAsia="TH SarabunPSK" w:hAnsi="TH SarabunPSK" w:cs="TH SarabunPSK" w:hint="cs"/>
                <w:sz w:val="28"/>
                <w:cs/>
              </w:rPr>
              <w:t>อบย</w:t>
            </w:r>
            <w:r w:rsidR="00A64718" w:rsidRPr="00A64718">
              <w:rPr>
                <w:rFonts w:ascii="TH SarabunPSK" w:eastAsia="TH SarabunPSK" w:hAnsi="TH SarabunPSK" w:cs="TH SarabunPSK"/>
                <w:sz w:val="28"/>
              </w:rPr>
              <w:t>.</w:t>
            </w:r>
            <w:r w:rsidR="00A64718" w:rsidRPr="00A64718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="007E7FFC" w:rsidRPr="00A64718">
              <w:rPr>
                <w:rFonts w:ascii="TH SarabunPSK" w:eastAsia="TH SarabunPSK" w:hAnsi="TH SarabunPSK" w:cs="TH SarabunPSK" w:hint="cs"/>
                <w:sz w:val="28"/>
                <w:cs/>
              </w:rPr>
              <w:t>จะดำเนินการจัดทำรูปเล่ม และจัดหาวุฒิวิศกรลงนามรับรองต่อไป</w:t>
            </w:r>
          </w:p>
        </w:tc>
      </w:tr>
      <w:tr w:rsidR="00A64718" w14:paraId="75A31BE6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C40D3DD" w14:textId="2B6EAA68" w:rsidR="00A64718" w:rsidRPr="00A64718" w:rsidRDefault="00A64718" w:rsidP="00A64718">
            <w:pPr>
              <w:jc w:val="both"/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</w:pPr>
            <w:r w:rsidRPr="00A64718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วันที่ </w:t>
            </w:r>
            <w:r w:rsidRPr="00A64718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7 </w:t>
            </w:r>
            <w:r w:rsidRPr="00A64718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พฤษภาคม </w:t>
            </w:r>
            <w:r w:rsidRPr="00A64718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E0CA1AB" w14:textId="4E54CF3C" w:rsidR="00A64718" w:rsidRPr="00A64718" w:rsidRDefault="00A64718" w:rsidP="00B44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</w:rPr>
            </w:pPr>
            <w:r w:rsidRPr="00A64718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อบย</w:t>
            </w:r>
            <w:r w:rsidRPr="00A64718">
              <w:rPr>
                <w:rFonts w:ascii="TH SarabunPSK" w:eastAsia="TH SarabunPSK" w:hAnsi="TH SarabunPSK" w:cs="TH SarabunPSK"/>
                <w:color w:val="FF0000"/>
                <w:sz w:val="28"/>
              </w:rPr>
              <w:t>.</w:t>
            </w:r>
            <w:r w:rsidRPr="00A64718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ได้ส่งรายงานให้ อฟก</w:t>
            </w:r>
            <w:r w:rsidRPr="00A64718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. </w:t>
            </w:r>
            <w:r w:rsidRPr="00A64718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ตรวจสอบอยู่ระหว่างดำเนินการ</w:t>
            </w:r>
            <w:r w:rsidR="00BC1A55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 </w:t>
            </w:r>
            <w:r w:rsidR="00BC1A55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และได้นัดวุฒิวิศวกรลงนามรับรองรายงานตรวจสอบท่าเทียบเรือใน</w:t>
            </w:r>
            <w:r w:rsidR="004E0D21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 </w:t>
            </w:r>
            <w:r w:rsidR="00BC1A55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วันที่ </w:t>
            </w:r>
            <w:r w:rsidR="00BC1A55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28 </w:t>
            </w:r>
            <w:r w:rsidR="00BC1A55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พฤษภาคม </w:t>
            </w:r>
            <w:r w:rsidR="00BC1A55">
              <w:rPr>
                <w:rFonts w:ascii="TH SarabunPSK" w:eastAsia="TH SarabunPSK" w:hAnsi="TH SarabunPSK" w:cs="TH SarabunPSK"/>
                <w:color w:val="FF0000"/>
                <w:sz w:val="28"/>
              </w:rPr>
              <w:t>2569</w:t>
            </w:r>
          </w:p>
        </w:tc>
      </w:tr>
      <w:tr w:rsidR="000B5265" w:rsidRPr="00467E2D" w14:paraId="6A27896F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4DF7846F" w14:textId="77777777" w:rsidR="00303BEB" w:rsidRDefault="000B5265" w:rsidP="00303BEB">
            <w:pPr>
              <w:jc w:val="both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00AD1B5C">
              <w:rPr>
                <w:rFonts w:ascii="TH SarabunPSK" w:hAnsi="TH SarabunPSK" w:cs="TH SarabunPSK"/>
                <w:color w:val="000000" w:themeColor="text1"/>
                <w:sz w:val="28"/>
              </w:rPr>
              <w:t>7.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3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งานสัญญาเช่าที่ดินราชพัสดุบริเวณอ่างเก็บน้ำบางพระ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</w:p>
          <w:p w14:paraId="3B41E629" w14:textId="401DA4B2" w:rsidR="000B5265" w:rsidRPr="00921264" w:rsidRDefault="00303BEB" w:rsidP="00303BEB">
            <w:pPr>
              <w:jc w:val="both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    </w:t>
            </w:r>
            <w:r w:rsidR="000B5265" w:rsidRPr="00921264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(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สัญญาเช่า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ปี ตั้งแต่วันที่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มกราคม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2567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ถึงวันที่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31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ธันวาคม </w:t>
            </w:r>
            <w:r w:rsidR="000B5265"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2568)</w:t>
            </w:r>
            <w:r w:rsidR="000B5265" w:rsidRPr="00921264">
              <w:rPr>
                <w:b w:val="0"/>
                <w:bCs w:val="0"/>
              </w:rPr>
              <w:tab/>
            </w:r>
          </w:p>
        </w:tc>
      </w:tr>
      <w:tr w:rsidR="000B5265" w:rsidRPr="7927E7E5" w14:paraId="0CBC125B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09D05FAA" w14:textId="77777777" w:rsidR="000B5265" w:rsidRPr="00921264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921264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</w:t>
            </w:r>
            <w:r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15 </w:t>
            </w:r>
            <w:r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กุมภาพันธ์ </w:t>
            </w:r>
            <w:r w:rsidRPr="0092126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19F2A54C" w14:textId="77777777" w:rsidR="000B5265" w:rsidRPr="7927E7E5" w:rsidRDefault="000B5265" w:rsidP="00C83000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ได้รับสัญญาเช่าฉบับใหม่ เมื่อ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15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กุมภาพันธ์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2567</w:t>
            </w:r>
          </w:p>
        </w:tc>
      </w:tr>
      <w:tr w:rsidR="000B5265" w:rsidRPr="7927E7E5" w14:paraId="72237FCE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2618D3F3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187CF2C" w14:textId="77777777" w:rsidR="000B5265" w:rsidRPr="7927E7E5" w:rsidRDefault="000B5265" w:rsidP="00C83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หบฟก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ส่งเอกสารการขอรับเงินคืนที่ธนารักษ์และได้รับเงินโอนเข้าบัญชี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แล้ว</w:t>
            </w:r>
          </w:p>
        </w:tc>
      </w:tr>
      <w:tr w:rsidR="000B5265" w:rsidRPr="7927E7E5" w14:paraId="4A4A878E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56EB0436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110D678F" w14:textId="77777777" w:rsidR="000B5265" w:rsidRPr="00C913A5" w:rsidRDefault="000B5265" w:rsidP="00C83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lang w:bidi="th"/>
              </w:rPr>
            </w:pPr>
            <w:r w:rsidRPr="00AD1B5C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ปัจจุบัน หธบก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ฟ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AD1B5C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เป็นผู้ดำเนินการ</w:t>
            </w:r>
          </w:p>
        </w:tc>
      </w:tr>
      <w:tr w:rsidR="00A64718" w:rsidRPr="7927E7E5" w14:paraId="467EC359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09EBFA2" w14:textId="570BEA00" w:rsidR="00A64718" w:rsidRPr="00A57486" w:rsidRDefault="00A64718" w:rsidP="00A64718">
            <w:pP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lang w:val="th"/>
              </w:rPr>
            </w:pPr>
            <w:r w:rsidRPr="00A57486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  <w:lang w:val="th"/>
              </w:rPr>
              <w:t>วันที่</w:t>
            </w:r>
            <w:r w:rsidRPr="00A57486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  <w:lang w:val="th"/>
              </w:rPr>
              <w:t xml:space="preserve"> </w:t>
            </w:r>
            <w:r w:rsidRPr="00A57486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24 </w:t>
            </w:r>
            <w:r w:rsidRPr="00A57486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  <w:lang w:val="th"/>
              </w:rPr>
              <w:t>ธันวาคม</w:t>
            </w:r>
            <w:r w:rsidRPr="00A57486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  <w:lang w:val="th"/>
              </w:rPr>
              <w:t xml:space="preserve"> </w:t>
            </w:r>
            <w:r w:rsidRPr="00A57486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52A6559" w14:textId="1DDE3C21" w:rsidR="00A64718" w:rsidRPr="00A57486" w:rsidRDefault="00A57486" w:rsidP="00C83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</w:rPr>
            </w:pPr>
            <w:r w:rsidRPr="00A57486">
              <w:rPr>
                <w:rFonts w:ascii="TH SarabunPSK" w:eastAsia="TH SarabunPSK" w:hAnsi="TH SarabunPSK" w:cs="TH SarabunPSK"/>
                <w:color w:val="FF0000"/>
                <w:sz w:val="28"/>
                <w:cs/>
                <w:lang w:val="th"/>
              </w:rPr>
              <w:t>หธบก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>-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  <w:cs/>
                <w:lang w:val="th"/>
              </w:rPr>
              <w:t>ฟ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. </w:t>
            </w:r>
            <w:r w:rsidRPr="00A57486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  <w:cs/>
                <w:lang w:val="th"/>
              </w:rPr>
              <w:t>ได้</w:t>
            </w:r>
            <w:r w:rsidRPr="00A57486">
              <w:rPr>
                <w:rFonts w:ascii="TH SarabunPSK" w:eastAsia="TH SarabunPSK" w:hAnsi="TH SarabunPSK" w:cs="TH SarabunPSK" w:hint="cs"/>
                <w:color w:val="FF0000"/>
                <w:sz w:val="28"/>
                <w:cs/>
                <w:lang w:val="th"/>
              </w:rPr>
              <w:t xml:space="preserve">ต่อสัญญาเช่าไปอีก 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2 </w:t>
            </w:r>
            <w:r w:rsidRPr="00A57486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ปี นับตั้งแต่วันที่ 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1 </w:t>
            </w:r>
            <w:r w:rsidRPr="00A57486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มกราคม 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2569 </w:t>
            </w:r>
            <w:r w:rsidRPr="00A57486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ถึงวันที่ 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31 </w:t>
            </w:r>
            <w:r w:rsidRPr="00A57486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ธันวาคม </w:t>
            </w:r>
            <w:r w:rsidRPr="00A57486">
              <w:rPr>
                <w:rFonts w:ascii="TH SarabunPSK" w:eastAsia="TH SarabunPSK" w:hAnsi="TH SarabunPSK" w:cs="TH SarabunPSK"/>
                <w:color w:val="FF0000"/>
                <w:sz w:val="28"/>
              </w:rPr>
              <w:t>2570</w:t>
            </w:r>
          </w:p>
        </w:tc>
      </w:tr>
      <w:tr w:rsidR="000B5265" w:rsidRPr="7927E7E5" w14:paraId="1A7B6491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283F2BAD" w14:textId="77777777" w:rsidR="000B5265" w:rsidRPr="00D25471" w:rsidRDefault="000B5265" w:rsidP="00C83000">
            <w:pPr>
              <w:jc w:val="both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00D25471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  <w:t xml:space="preserve">7.4 </w:t>
            </w:r>
            <w:r w:rsidRPr="00D25471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งานตรวจสอบและดูแลที่ดิน โรงไฟฟ้าบางปะกง</w:t>
            </w:r>
          </w:p>
        </w:tc>
      </w:tr>
      <w:tr w:rsidR="000B5265" w:rsidRPr="7927E7E5" w14:paraId="12FA1FB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E5DFEC" w:themeFill="accent4" w:themeFillTint="33"/>
          </w:tcPr>
          <w:p w14:paraId="0ACDC48E" w14:textId="77777777" w:rsidR="000B5265" w:rsidRPr="00AD1B5C" w:rsidRDefault="000B5265" w:rsidP="00C83000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7.4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บุกรุกที่ดิน</w:t>
            </w:r>
          </w:p>
        </w:tc>
      </w:tr>
      <w:tr w:rsidR="000B5265" w:rsidRPr="7927E7E5" w14:paraId="62B7B41D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09F0500" w14:textId="77777777" w:rsidR="000B5265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ช่วงเดือน กุมภาพันธ์ ถึง</w:t>
            </w:r>
          </w:p>
          <w:p w14:paraId="0F8F84DB" w14:textId="77777777" w:rsidR="000B5265" w:rsidRPr="00467E2D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มีนาคม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FE86D59" w14:textId="77777777" w:rsidR="000B5265" w:rsidRPr="00AD1B5C" w:rsidRDefault="000B5265" w:rsidP="00B446CC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อทด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เข้าตรวจสอบแนวเขตที่มีการรุกล้ำ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และ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อยู่ขั้นตอนกำลังประสานขอข้อมูลจากสำนักงานที่ดินเพื่อลงหมุด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หลักเขต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หจด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ร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ตรวจสอบข้อมุล</w:t>
            </w:r>
          </w:p>
        </w:tc>
      </w:tr>
      <w:tr w:rsidR="000B5265" w:rsidRPr="7927E7E5" w14:paraId="196E807C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C85B2FF" w14:textId="77777777" w:rsidR="000B5265" w:rsidRDefault="000B5265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030C124" w14:textId="77777777" w:rsidR="000B5265" w:rsidRPr="7927E7E5" w:rsidRDefault="000B5265" w:rsidP="00B446CC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อยู่ระหว่าง หจด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ร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ตรวจสอบข้อมูล</w:t>
            </w:r>
          </w:p>
        </w:tc>
      </w:tr>
      <w:tr w:rsidR="000B5265" w:rsidRPr="7927E7E5" w14:paraId="0B94EC09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F43D902" w14:textId="7DA8DB0F" w:rsidR="000B5265" w:rsidRPr="003823DA" w:rsidRDefault="00F23B9B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3823DA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3823DA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18 </w:t>
            </w:r>
            <w:r w:rsidRPr="003823DA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ธันวาคม </w:t>
            </w:r>
            <w:r w:rsidRPr="003823DA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8E8F1E7" w14:textId="11C7DA9B" w:rsidR="000B5265" w:rsidRPr="003823DA" w:rsidRDefault="000B5265" w:rsidP="003B42EF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ประชุมคณะ</w:t>
            </w:r>
            <w:r w:rsidR="003B42EF"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ทำงาน</w:t>
            </w:r>
            <w:r w:rsidR="00F23B9B"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ฯ</w:t>
            </w:r>
            <w:r w:rsidR="003B42EF" w:rsidRPr="003823DA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 w:rsidR="003B42EF"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รอประสานผ</w:t>
            </w:r>
            <w:r w:rsidR="00F23B9B"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ู้</w:t>
            </w:r>
            <w:r w:rsidR="003B42EF"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เกี่ยวข้องนัดหมายผู้ใหญ่บ้านเข้าเจรจา</w:t>
            </w:r>
            <w:r w:rsidRPr="003823DA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</w:p>
        </w:tc>
      </w:tr>
      <w:tr w:rsidR="003823DA" w:rsidRPr="7927E7E5" w14:paraId="22A3E88F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FEB04ED" w14:textId="0EFE3D0B" w:rsidR="003823DA" w:rsidRPr="00E33F9E" w:rsidRDefault="003823DA" w:rsidP="00C83000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E33F9E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E33F9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12 </w:t>
            </w:r>
            <w:r w:rsidRPr="00E33F9E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ก</w:t>
            </w:r>
            <w:r w:rsidRPr="00E33F9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.</w:t>
            </w:r>
            <w:r w:rsidRPr="00E33F9E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พ</w:t>
            </w:r>
            <w:r w:rsidRPr="00E33F9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.69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1B8FF20" w14:textId="6DAC1C11" w:rsidR="003823DA" w:rsidRPr="00E33F9E" w:rsidRDefault="003823DA" w:rsidP="003823DA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นัดหมายผู้ใหญ่บ้านและคณะฯ ลงพื้นที่เข้าเจรจา พร้อมจัดทำบันทึกขอให้รื้อถอนสิ่งปลูกสร้างออกภายใน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30 </w:t>
            </w:r>
            <w:r w:rsidRPr="00E33F9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วัน และได้ลงนามร่วมกัน</w:t>
            </w:r>
          </w:p>
          <w:p w14:paraId="4628B491" w14:textId="77777777" w:rsidR="003823DA" w:rsidRPr="00E33F9E" w:rsidRDefault="003823DA" w:rsidP="003B42EF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</w:p>
        </w:tc>
      </w:tr>
      <w:tr w:rsidR="00E33F9E" w:rsidRPr="7927E7E5" w14:paraId="1C292779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BE1C80C" w14:textId="270AC4C5" w:rsidR="00E33F9E" w:rsidRPr="007D2B16" w:rsidRDefault="00E33F9E" w:rsidP="00E33F9E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7D2B16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12 </w:t>
            </w:r>
            <w:r w:rsidRPr="007D2B16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มี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.</w:t>
            </w:r>
            <w:r w:rsidRPr="007D2B16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ค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.69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4DCF9E3" w14:textId="4B7D24FB" w:rsidR="00E33F9E" w:rsidRPr="007D2B16" w:rsidRDefault="00E33F9E" w:rsidP="00E33F9E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ได้เข้าสำรวจตาม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บันทึกขอให้รื้อถอนสิ่งปลูกสร้างออกภายใน 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30 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วัน </w:t>
            </w: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พบว่ายังไม่ได้รื้อ</w:t>
            </w:r>
          </w:p>
          <w:p w14:paraId="2FC4637B" w14:textId="77777777" w:rsidR="00E33F9E" w:rsidRPr="007D2B16" w:rsidRDefault="00E33F9E" w:rsidP="00E33F9E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</w:p>
        </w:tc>
      </w:tr>
      <w:tr w:rsidR="007D2B16" w:rsidRPr="7927E7E5" w14:paraId="51032D08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4A21987" w14:textId="77777777" w:rsidR="007D2B16" w:rsidRPr="003823DA" w:rsidRDefault="007D2B16" w:rsidP="00E33F9E">
            <w:pPr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9BA0949" w14:textId="39DCC0F9" w:rsidR="007D2B16" w:rsidRDefault="007D2B16" w:rsidP="00E33F9E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>อยู่ระหว่างประสานผู้ใหญ่บ้านเข้าเจรจา</w:t>
            </w:r>
          </w:p>
        </w:tc>
      </w:tr>
      <w:tr w:rsidR="00A57486" w:rsidRPr="7927E7E5" w14:paraId="15641A3C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78AE0E01" w14:textId="621009C8" w:rsidR="00A57486" w:rsidRPr="00A57486" w:rsidRDefault="00A57486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</w:rPr>
            </w:pPr>
            <w:r w:rsidRPr="00A57486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 xml:space="preserve">ช่วงเดือนมีนาคม </w:t>
            </w:r>
            <w:r w:rsidRPr="00A57486"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85C3B84" w14:textId="502AA44B" w:rsidR="00A57486" w:rsidRDefault="00A57486" w:rsidP="00E33F9E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 xml:space="preserve">หลังจากได้มีงานปรับพื้นที่ หมู่ </w:t>
            </w:r>
            <w:r>
              <w:rPr>
                <w:rFonts w:ascii="TH SarabunPSK" w:eastAsia="TH SarabunPSK" w:hAnsi="TH SarabunPSK" w:cs="TH SarabunPSK"/>
                <w:color w:val="EE0000"/>
                <w:sz w:val="28"/>
              </w:rPr>
              <w:t xml:space="preserve">7 </w:t>
            </w:r>
            <w:r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>แล้วเสร็จ ตรวจพบชาวบ้านที่มีพื้นที่ติดกับ กฟผ</w:t>
            </w:r>
            <w:r>
              <w:rPr>
                <w:rFonts w:ascii="TH SarabunPSK" w:eastAsia="TH SarabunPSK" w:hAnsi="TH SarabunPSK" w:cs="TH SarabunPSK"/>
                <w:color w:val="EE0000"/>
                <w:sz w:val="28"/>
              </w:rPr>
              <w:t xml:space="preserve">. </w:t>
            </w:r>
            <w:r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>ได้ใช้พื้นที่ในการเผาถ่าน โดยตำแหน่งดังกล่าวรุกล้ำเข้ามาในเขตที่ดิน กฟผ</w:t>
            </w:r>
            <w:r>
              <w:rPr>
                <w:rFonts w:ascii="TH SarabunPSK" w:eastAsia="TH SarabunPSK" w:hAnsi="TH SarabunPSK" w:cs="TH SarabunPSK"/>
                <w:color w:val="EE0000"/>
                <w:sz w:val="28"/>
              </w:rPr>
              <w:t xml:space="preserve">. </w:t>
            </w:r>
            <w:r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>โดย อทด</w:t>
            </w:r>
            <w:r>
              <w:rPr>
                <w:rFonts w:ascii="TH SarabunPSK" w:eastAsia="TH SarabunPSK" w:hAnsi="TH SarabunPSK" w:cs="TH SarabunPSK"/>
                <w:color w:val="EE0000"/>
                <w:sz w:val="28"/>
              </w:rPr>
              <w:t xml:space="preserve">. </w:t>
            </w:r>
            <w:r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>ได้มีนัดหมายชี้แนวเขตที่ดินแปลงข้างเคียงดังกล่าว</w:t>
            </w:r>
            <w:r w:rsidR="00985A19"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 xml:space="preserve">วนวันที่ </w:t>
            </w:r>
            <w:r w:rsidR="00985A19">
              <w:rPr>
                <w:rFonts w:ascii="TH SarabunPSK" w:eastAsia="TH SarabunPSK" w:hAnsi="TH SarabunPSK" w:cs="TH SarabunPSK"/>
                <w:color w:val="EE0000"/>
                <w:sz w:val="28"/>
              </w:rPr>
              <w:t xml:space="preserve">18 </w:t>
            </w:r>
            <w:r w:rsidR="00985A19"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 xml:space="preserve">พฤษภาคม </w:t>
            </w:r>
            <w:r w:rsidR="00985A19">
              <w:rPr>
                <w:rFonts w:ascii="TH SarabunPSK" w:eastAsia="TH SarabunPSK" w:hAnsi="TH SarabunPSK" w:cs="TH SarabunPSK"/>
                <w:color w:val="EE0000"/>
                <w:sz w:val="28"/>
              </w:rPr>
              <w:t xml:space="preserve">2569 </w:t>
            </w:r>
            <w:r w:rsidR="00985A19">
              <w:rPr>
                <w:rFonts w:ascii="TH SarabunPSK" w:eastAsia="TH SarabunPSK" w:hAnsi="TH SarabunPSK" w:cs="TH SarabunPSK" w:hint="cs"/>
                <w:color w:val="EE0000"/>
                <w:sz w:val="28"/>
                <w:cs/>
              </w:rPr>
              <w:t>พร้อมได้นัดผู้เกี่ยวข้องตรวจสอบพื้นที่ร่วมกัน</w:t>
            </w:r>
          </w:p>
        </w:tc>
      </w:tr>
      <w:tr w:rsidR="00E33F9E" w:rsidRPr="7927E7E5" w14:paraId="22520347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E5DFEC" w:themeFill="accent4" w:themeFillTint="33"/>
          </w:tcPr>
          <w:p w14:paraId="6B2FC2D3" w14:textId="77777777" w:rsidR="00E33F9E" w:rsidRPr="00425963" w:rsidRDefault="00E33F9E" w:rsidP="00E33F9E">
            <w:pPr>
              <w:jc w:val="both"/>
              <w:rPr>
                <w:rFonts w:ascii="TH SarabunPSK" w:eastAsia="TH SarabunPSK" w:hAnsi="TH SarabunPSK" w:cs="TH SarabunPSK"/>
                <w:color w:val="EE0000"/>
                <w:sz w:val="28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7.4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รายงานตรวจสอบและดูแลที่ดิน</w:t>
            </w:r>
          </w:p>
        </w:tc>
      </w:tr>
      <w:tr w:rsidR="00E33F9E" w:rsidRPr="7927E7E5" w14:paraId="1E1FFF60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F54808D" w14:textId="72C651E1" w:rsidR="00E33F9E" w:rsidRPr="003823DA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7D47F2F" w14:textId="5AC28071" w:rsidR="00E33F9E" w:rsidRPr="003823DA" w:rsidRDefault="00E33F9E" w:rsidP="00E33F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</w:p>
        </w:tc>
      </w:tr>
      <w:tr w:rsidR="00E33F9E" w:rsidRPr="7927E7E5" w14:paraId="588FD1B6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6B47158" w14:textId="4746091D" w:rsidR="00E33F9E" w:rsidRPr="007D2B16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lastRenderedPageBreak/>
              <w:t xml:space="preserve">27 มกราคม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136D061A" w14:textId="45F1A049" w:rsidR="00E33F9E" w:rsidRPr="007D2B16" w:rsidRDefault="00E33F9E" w:rsidP="00E33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7D2B16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สำนักงานธนารักษ์พื้นที่ฉะเชิงเทรา</w:t>
            </w:r>
            <w:r w:rsidRPr="007D2B16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7D2B16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ขอให้ตรวจสอบข้อมูลการใช้ที่ราชพัสดุที่เลิกใช้ประโยชน์แล้วแต่ยังไม่ได้ส่งคืนให้กรมธนารักษ์</w:t>
            </w:r>
            <w:r w:rsidRPr="007D2B16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7D2B16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อยู่ระหว่างดำเนินการ</w:t>
            </w:r>
          </w:p>
        </w:tc>
      </w:tr>
      <w:tr w:rsidR="00E33F9E" w:rsidRPr="7927E7E5" w14:paraId="06D061B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F092A01" w14:textId="28B96C95" w:rsidR="00E33F9E" w:rsidRPr="007D2B16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16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กุมภาพันธ์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D9D4E44" w14:textId="2DBDC343" w:rsidR="00E33F9E" w:rsidRPr="007D2B16" w:rsidRDefault="00E33F9E" w:rsidP="00E33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7D2B16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ได้จัดทำหนังสือตอบสำนักงานธนารักษ์พื้นที่ฉะเชิงเทราแล้วว่าไม่มีการใช้พื้นที่</w:t>
            </w:r>
          </w:p>
        </w:tc>
      </w:tr>
      <w:tr w:rsidR="00E33F9E" w:rsidRPr="7927E7E5" w14:paraId="5F12508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850027B" w14:textId="4789C852" w:rsidR="00E33F9E" w:rsidRPr="007D2B16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12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มีนาคม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07BF927" w14:textId="333F92FD" w:rsidR="00E33F9E" w:rsidRPr="007D2B16" w:rsidRDefault="00E33F9E" w:rsidP="00E33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จัดทำรายงานตรวจสอบและดูแลที่ดิน รฟก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ประจำปี 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="003E501D"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เพื่อ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เสนอ อฟก</w:t>
            </w:r>
            <w:r w:rsidRPr="007D2B16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="003E501D" w:rsidRPr="007D2B16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 แล้วเสร็จ</w:t>
            </w:r>
          </w:p>
        </w:tc>
      </w:tr>
      <w:tr w:rsidR="00E33F9E" w:rsidRPr="7927E7E5" w14:paraId="183CD266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933507F" w14:textId="77777777" w:rsidR="00E33F9E" w:rsidRPr="00E33F9E" w:rsidRDefault="00E33F9E" w:rsidP="00E33F9E">
            <w:pPr>
              <w:rPr>
                <w:rFonts w:ascii="TH SarabunPSK" w:eastAsia="TH SarabunPSK" w:hAnsi="TH SarabunPSK" w:cs="TH SarabunPSK"/>
                <w:color w:val="FF0000"/>
                <w:sz w:val="28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0A3D55B" w14:textId="77777777" w:rsidR="00E33F9E" w:rsidRPr="003823DA" w:rsidRDefault="00E33F9E" w:rsidP="00E33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  <w:cs/>
                <w:lang w:val="th"/>
              </w:rPr>
            </w:pPr>
          </w:p>
        </w:tc>
      </w:tr>
      <w:tr w:rsidR="00E33F9E" w:rsidRPr="7927E7E5" w14:paraId="010D5E12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E5DFEC" w:themeFill="accent4" w:themeFillTint="33"/>
          </w:tcPr>
          <w:p w14:paraId="4C94BC6C" w14:textId="77777777" w:rsidR="00E33F9E" w:rsidRPr="009A2633" w:rsidRDefault="00E33F9E" w:rsidP="00E33F9E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7.4.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การขอใช้ที่ดินของหน่วยงาน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</w:p>
        </w:tc>
      </w:tr>
      <w:tr w:rsidR="00E33F9E" w:rsidRPr="7927E7E5" w14:paraId="545560EB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78DE7C0D" w14:textId="77777777" w:rsidR="00E33F9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 7 กุมภาพันธ์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A4A02AD" w14:textId="3B3D1D8F" w:rsidR="00E33F9E" w:rsidRPr="00425963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อทด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ดำเนินการจัดทำแผนที่ อฟก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ขอใช้พื้นที่ อปก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(Gas Metering)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แล้วเสร็จเมื่อวันที่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      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กุมภาพันธ์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อยู่ระหว่างจัดเตรียมข้อมุลเพื่อทำบันทึก ถึง อปก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</w:p>
        </w:tc>
      </w:tr>
      <w:tr w:rsidR="00E33F9E" w:rsidRPr="7927E7E5" w14:paraId="230D6911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6A73E871" w14:textId="77777777" w:rsidR="00E33F9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BA9256B" w14:textId="77777777" w:rsidR="00E33F9E" w:rsidRPr="00425963" w:rsidRDefault="00E33F9E" w:rsidP="00E33F9E">
            <w:pPr>
              <w:ind w:left="-19" w:firstLine="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กยธก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ฟ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ส่ง 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mail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ถึง กบรก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2-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ฟ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เพื่อยืนยันความถูกต้อง และดำเนินการทำบันทึกขอใช้ที่ดินถึง อปก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</w:p>
        </w:tc>
      </w:tr>
      <w:tr w:rsidR="00E33F9E" w:rsidRPr="7927E7E5" w14:paraId="21CD57F2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548479EE" w14:textId="77777777" w:rsidR="00E33F9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946879C" w14:textId="77777777" w:rsidR="00E33F9E" w:rsidRPr="006326EE" w:rsidRDefault="00E33F9E" w:rsidP="00E33F9E">
            <w:pPr>
              <w:ind w:left="-19"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หวบก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2-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ฟ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,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กบรก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2-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ฟ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ยืนยันความถูกต้องของแผนที่ และระยะเวลาใช้พื้นที่แล้ว</w:t>
            </w:r>
          </w:p>
        </w:tc>
      </w:tr>
      <w:tr w:rsidR="00E33F9E" w:rsidRPr="00B93E5E" w14:paraId="66126AEE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5DB3A485" w14:textId="77777777" w:rsidR="00E33F9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 17 กรกฎาคม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FBB78B4" w14:textId="77777777" w:rsidR="00E33F9E" w:rsidRPr="006326EE" w:rsidRDefault="00E33F9E" w:rsidP="00E33F9E">
            <w:pPr>
              <w:ind w:left="-19" w:firstLine="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กยธก-ฟ. ขออนุมัติใช้พื้นที่</w:t>
            </w:r>
            <w:r w:rsidRPr="00B93E5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ขออนุมัติใช้พื้นที่ในความรับผิดชอบของ อปก. เพื่อใช้เป็นที่ตั้งของสถานีควบคุมความดันและวัดปริมาตรก๊าซธรรมชาติ และส่วนเชื่อมต่อโรงไฟฟ้าพลังความร้อนร่วมบางปะกง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(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ECM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อฟก. 112/2568)</w:t>
            </w:r>
          </w:p>
        </w:tc>
      </w:tr>
      <w:tr w:rsidR="00E33F9E" w:rsidRPr="00B93E5E" w14:paraId="50BF2B04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6B9D089F" w14:textId="77777777" w:rsidR="00E33F9E" w:rsidRPr="00B93E5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260A5A4" w14:textId="77777777" w:rsidR="00E33F9E" w:rsidRPr="00B93E5E" w:rsidRDefault="00E33F9E" w:rsidP="00E33F9E">
            <w:pPr>
              <w:ind w:left="-19"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B93E5E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รวส. อนุมัติ เมื่อวันที่ 7 สิงหาคม 2568</w:t>
            </w:r>
          </w:p>
        </w:tc>
      </w:tr>
      <w:tr w:rsidR="00E33F9E" w:rsidRPr="00B93E5E" w14:paraId="0CF003E6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E5DFEC" w:themeFill="accent4" w:themeFillTint="33"/>
          </w:tcPr>
          <w:p w14:paraId="50E21943" w14:textId="77777777" w:rsidR="00E33F9E" w:rsidRPr="00FE1588" w:rsidRDefault="00E33F9E" w:rsidP="00E33F9E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7.4.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4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ตรวจสอบการใประโยชน์ที่ดิน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</w:p>
        </w:tc>
      </w:tr>
      <w:tr w:rsidR="00E33F9E" w:rsidRPr="00B93E5E" w14:paraId="7213D67E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ED238E3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</w:pP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14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กุมภาพันธ์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11DD4E5C" w14:textId="77777777" w:rsidR="00E33F9E" w:rsidRPr="00B93E5E" w:rsidRDefault="00E33F9E" w:rsidP="00E33F9E">
            <w:pPr>
              <w:ind w:left="-19" w:hanging="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ยื่นหนังสือขอตรวจสอบการใประโยชน์ที่ดินพื้นที่คลังน้ำมันกับสำนักงานโยธาธิการและผังเมืองจังหวัดฉะเชิงเทรา</w:t>
            </w:r>
          </w:p>
        </w:tc>
      </w:tr>
      <w:tr w:rsidR="00E33F9E" w:rsidRPr="00B93E5E" w14:paraId="473AD3A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7E188D04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21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กุมภาพันธ์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EE6CC5D" w14:textId="77777777" w:rsidR="00E33F9E" w:rsidRPr="7927E7E5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สำนักงานโยธาธิการและผังเมืองจังหวัดฉะเชิงเทราตอบหนังสือกลับ เรื่องขอตรวจสอบการใช้ประโยชน์ที่ดินพื้นที่คลังน้ำมัน</w:t>
            </w:r>
          </w:p>
        </w:tc>
      </w:tr>
      <w:tr w:rsidR="00E33F9E" w:rsidRPr="00B93E5E" w14:paraId="690D870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6D61BD6" w14:textId="77777777" w:rsidR="00E33F9E" w:rsidRPr="003E501D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  <w:lang w:val="th"/>
              </w:rPr>
            </w:pP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  <w:lang w:val="th"/>
              </w:rPr>
              <w:t>ปัจจุบัน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EF6B1BD" w14:textId="77777777" w:rsidR="00E33F9E" w:rsidRPr="003E501D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  <w:lang w:val="th"/>
              </w:rPr>
            </w:pP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>ติดตามประกาศ</w:t>
            </w:r>
            <w:r w:rsidRPr="003E501D">
              <w:rPr>
                <w:rFonts w:ascii="TH SarabunPSK" w:eastAsia="TH SarabunPSK" w:hAnsi="TH SarabunPSK" w:cs="TH SarabunPSK"/>
                <w:sz w:val="28"/>
                <w:cs/>
                <w:lang w:val="th"/>
              </w:rPr>
              <w:t>การใประโยชน์ที่ดิน</w:t>
            </w:r>
            <w:r w:rsidRPr="003E501D">
              <w:rPr>
                <w:rFonts w:ascii="TH SarabunPSK" w:eastAsia="TH SarabunPSK" w:hAnsi="TH SarabunPSK" w:cs="TH SarabunPSK" w:hint="cs"/>
                <w:sz w:val="28"/>
                <w:cs/>
                <w:lang w:val="th"/>
              </w:rPr>
              <w:t xml:space="preserve"> ปัจจุบันใช้ผัง </w:t>
            </w:r>
            <w:r w:rsidRPr="003E501D">
              <w:rPr>
                <w:rFonts w:ascii="TH SarabunPSK" w:eastAsia="TH SarabunPSK" w:hAnsi="TH SarabunPSK" w:cs="TH SarabunPSK"/>
                <w:sz w:val="28"/>
              </w:rPr>
              <w:t xml:space="preserve">eec </w:t>
            </w: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ปี </w:t>
            </w:r>
            <w:r w:rsidRPr="003E501D">
              <w:rPr>
                <w:rFonts w:ascii="TH SarabunPSK" w:eastAsia="TH SarabunPSK" w:hAnsi="TH SarabunPSK" w:cs="TH SarabunPSK"/>
                <w:sz w:val="28"/>
              </w:rPr>
              <w:t>2562</w:t>
            </w:r>
          </w:p>
        </w:tc>
      </w:tr>
      <w:tr w:rsidR="00E33F9E" w:rsidRPr="00B93E5E" w14:paraId="32F379A1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54F7CF6" w14:textId="1D2BC623" w:rsidR="00E33F9E" w:rsidRPr="003823DA" w:rsidRDefault="00E33F9E" w:rsidP="00E33F9E">
            <w:pPr>
              <w:rPr>
                <w:rFonts w:ascii="TH SarabunPSK" w:eastAsia="TH SarabunPSK" w:hAnsi="TH SarabunPSK" w:cs="TH SarabunPSK"/>
                <w:sz w:val="28"/>
                <w:cs/>
                <w:lang w:val="th"/>
              </w:rPr>
            </w:pPr>
            <w:r w:rsidRPr="003823DA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  <w:lang w:val="th"/>
              </w:rPr>
              <w:t xml:space="preserve">วันที่ </w:t>
            </w:r>
            <w:r w:rsidRPr="003823DA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11 </w:t>
            </w:r>
            <w:r w:rsidRPr="003823DA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>พฤศจิกายน</w:t>
            </w:r>
            <w:r w:rsidRPr="003823DA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  <w:lang w:val="th"/>
              </w:rPr>
              <w:t xml:space="preserve"> </w:t>
            </w:r>
            <w:r w:rsidRPr="003823DA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5798BC2" w14:textId="78115FA6" w:rsidR="00E33F9E" w:rsidRPr="003823DA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3823DA">
              <w:rPr>
                <w:rFonts w:ascii="TH SarabunPSK" w:eastAsia="TH SarabunPSK" w:hAnsi="TH SarabunPSK" w:cs="TH SarabunPSK" w:hint="cs"/>
                <w:sz w:val="28"/>
                <w:cs/>
              </w:rPr>
              <w:t>ปร</w:t>
            </w:r>
            <w:r w:rsidRPr="003823DA">
              <w:rPr>
                <w:rFonts w:ascii="TH SarabunPSK" w:eastAsia="TH SarabunPSK" w:hAnsi="TH SarabunPSK" w:cs="TH SarabunPSK"/>
                <w:sz w:val="28"/>
                <w:cs/>
              </w:rPr>
              <w:t>ะชุมรับฟังความคิดเห็นและปรึกษาหารือกับประชาชน</w:t>
            </w:r>
            <w:r w:rsidRPr="003823DA">
              <w:rPr>
                <w:rFonts w:ascii="TH SarabunPSK" w:eastAsia="TH SarabunPSK" w:hAnsi="TH SarabunPSK" w:cs="TH SarabunPSK"/>
                <w:sz w:val="28"/>
              </w:rPr>
              <w:t xml:space="preserve"> </w:t>
            </w:r>
            <w:r w:rsidRPr="003823DA">
              <w:rPr>
                <w:rFonts w:ascii="TH SarabunPSK" w:eastAsia="TH SarabunPSK" w:hAnsi="TH SarabunPSK" w:cs="TH SarabunPSK"/>
                <w:sz w:val="28"/>
                <w:cs/>
              </w:rPr>
              <w:t xml:space="preserve">ในการวางและจัดทำผังนโยบายระดับจังหวัดฉะเชิงเทรา ครั้งที่ </w:t>
            </w:r>
            <w:r w:rsidRPr="003823DA">
              <w:rPr>
                <w:rFonts w:ascii="TH SarabunPSK" w:eastAsia="TH SarabunPSK" w:hAnsi="TH SarabunPSK" w:cs="TH SarabunPSK"/>
                <w:sz w:val="28"/>
              </w:rPr>
              <w:t xml:space="preserve">1 </w:t>
            </w:r>
            <w:r w:rsidRPr="003823DA">
              <w:rPr>
                <w:rFonts w:ascii="TH SarabunPSK" w:eastAsia="TH SarabunPSK" w:hAnsi="TH SarabunPSK" w:cs="TH SarabunPSK" w:hint="cs"/>
                <w:sz w:val="28"/>
                <w:cs/>
              </w:rPr>
              <w:t>ประชุมที่มหาวิทยาลัยราชภัฏราชนครินทร์ จ</w:t>
            </w:r>
            <w:r w:rsidRPr="003823DA">
              <w:rPr>
                <w:rFonts w:ascii="TH SarabunPSK" w:eastAsia="TH SarabunPSK" w:hAnsi="TH SarabunPSK" w:cs="TH SarabunPSK"/>
                <w:sz w:val="28"/>
              </w:rPr>
              <w:t>.</w:t>
            </w:r>
            <w:r w:rsidRPr="003823DA">
              <w:rPr>
                <w:rFonts w:ascii="TH SarabunPSK" w:eastAsia="TH SarabunPSK" w:hAnsi="TH SarabunPSK" w:cs="TH SarabunPSK" w:hint="cs"/>
                <w:sz w:val="28"/>
                <w:cs/>
              </w:rPr>
              <w:t>ฉะเชิงเทรา</w:t>
            </w:r>
            <w:r w:rsidRPr="003823DA">
              <w:rPr>
                <w:rFonts w:ascii="TH SarabunPSK" w:eastAsia="TH SarabunPSK" w:hAnsi="TH SarabunPSK" w:cs="TH SarabunPSK"/>
                <w:sz w:val="28"/>
              </w:rPr>
              <w:t xml:space="preserve">            </w:t>
            </w:r>
            <w:r w:rsidRPr="003823DA">
              <w:rPr>
                <w:rFonts w:ascii="TH SarabunPSK" w:eastAsia="TH SarabunPSK" w:hAnsi="TH SarabunPSK" w:cs="TH SarabunPSK" w:hint="cs"/>
                <w:sz w:val="28"/>
                <w:cs/>
              </w:rPr>
              <w:t>โดย หงทก</w:t>
            </w:r>
            <w:r w:rsidRPr="003823DA">
              <w:rPr>
                <w:rFonts w:ascii="TH SarabunPSK" w:eastAsia="TH SarabunPSK" w:hAnsi="TH SarabunPSK" w:cs="TH SarabunPSK"/>
                <w:sz w:val="28"/>
              </w:rPr>
              <w:t>-</w:t>
            </w:r>
            <w:r w:rsidRPr="003823DA">
              <w:rPr>
                <w:rFonts w:ascii="TH SarabunPSK" w:eastAsia="TH SarabunPSK" w:hAnsi="TH SarabunPSK" w:cs="TH SarabunPSK" w:hint="cs"/>
                <w:sz w:val="28"/>
                <w:cs/>
              </w:rPr>
              <w:t>ฟ</w:t>
            </w:r>
            <w:r w:rsidRPr="003823DA">
              <w:rPr>
                <w:rFonts w:ascii="TH SarabunPSK" w:eastAsia="TH SarabunPSK" w:hAnsi="TH SarabunPSK" w:cs="TH SarabunPSK"/>
                <w:sz w:val="28"/>
              </w:rPr>
              <w:t xml:space="preserve">. </w:t>
            </w:r>
            <w:r w:rsidRPr="003823DA">
              <w:rPr>
                <w:rFonts w:ascii="TH SarabunPSK" w:eastAsia="TH SarabunPSK" w:hAnsi="TH SarabunPSK" w:cs="TH SarabunPSK" w:hint="cs"/>
                <w:sz w:val="28"/>
                <w:cs/>
              </w:rPr>
              <w:t>เป็นตัวแทนโรงไฟฟ้าบางปะกง</w:t>
            </w:r>
          </w:p>
        </w:tc>
      </w:tr>
      <w:tr w:rsidR="003E501D" w:rsidRPr="00B93E5E" w14:paraId="53B325F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092D089" w14:textId="18A9630F" w:rsidR="003E501D" w:rsidRPr="007D2B16" w:rsidRDefault="003E501D" w:rsidP="00E33F9E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13 </w:t>
            </w:r>
            <w:r w:rsidRPr="007D2B16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มีนาคม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007D2B16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B57004B" w14:textId="3FF53EE7" w:rsidR="003E501D" w:rsidRPr="007D2B16" w:rsidRDefault="003E501D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7D2B16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ประชุมการวางและจัดทำผังนโยบายระดับจังหวัด ที่โรงแรมซันทารา จังหวัดฉะเชิงเทรา</w:t>
            </w:r>
          </w:p>
        </w:tc>
      </w:tr>
      <w:tr w:rsidR="007D2B16" w:rsidRPr="00B93E5E" w14:paraId="34B3AAC7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B6DD97F" w14:textId="4FDD7CBF" w:rsidR="007D2B16" w:rsidRPr="00985A19" w:rsidRDefault="007D2B16" w:rsidP="00E33F9E">
            <w:pPr>
              <w:rPr>
                <w:rFonts w:ascii="TH SarabunPSK" w:eastAsia="TH SarabunPSK" w:hAnsi="TH SarabunPSK" w:cs="TH SarabunPSK"/>
                <w:sz w:val="28"/>
                <w:cs/>
                <w:lang w:val="th"/>
              </w:rPr>
            </w:pPr>
            <w:r w:rsidRPr="00985A19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  <w:lang w:val="th"/>
              </w:rPr>
              <w:t xml:space="preserve">วันที่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9 </w:t>
            </w:r>
            <w:r w:rsidRPr="00985A19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>เมษายน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  <w:lang w:val="th"/>
              </w:rPr>
              <w:t xml:space="preserve">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FCAB434" w14:textId="0609B523" w:rsidR="007D2B16" w:rsidRPr="00985A19" w:rsidRDefault="007D2B16" w:rsidP="007D2B16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</w:rPr>
            </w:pP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>การเข้าพบรองผู้ว่าราชการจังหวัดฉะเชิงเชิงเทรา ท่านประสิทธิ์ อินทโชต</w:t>
            </w:r>
            <w:r w:rsidRPr="00985A19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>เรื่อง การขอเปลี่ยนสีผังเมืองของโรงไฟฟ้าบางปะกง เพื่อรองรับการสร้างโรงไฟฟ้าในอนาคต</w:t>
            </w:r>
            <w:r w:rsidRPr="00985A19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>มีผู้เข้าร่วมประชุมของจังหวัด ได้แก่ โยธาธิการและผังเมืองจังหวัดฉะเชิงเทรา และนายอำเภอบางปะกง และในส่วนของ กฟผ. ได้แก่ ผู้อำนวยการโรงไฟฟ้าบางปะกง หัวหน้ากองโยธา หัวหน้ากองและหัวหน้าแผนกกฎหมายภูมิภาค และหัวหน้าแผนกจัดการที่ดินของฝ่ายที่ดิน</w:t>
            </w:r>
          </w:p>
          <w:p w14:paraId="603D8F69" w14:textId="546D6496" w:rsidR="007D2B16" w:rsidRPr="00985A19" w:rsidRDefault="007D2B16" w:rsidP="007D2B16">
            <w:pPr>
              <w:ind w:left="-19" w:hanging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>ข้อสรุปจากการประชุมมีดังนี้</w:t>
            </w:r>
            <w:r w:rsidRPr="00985A19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br/>
              <w:t>1.โยธาจังหวัดแจ้งว่าได้รับเรื่องที่ รฟก. ขอสงวนสิทธิ์เปลี่ยนสีผังเมืองแล้วในปี 2563 ของที่ดินที่ซื้อใหม่ที่ขอเปลี่ยนสีจากสีเขียวเป็นสีน้ำเงิน ซึ่งปัจจุบันอยู่ระหว่างกรมโยธาส่วนกลางดำเนินการ โดยในระหว่างนี้ทางโรงไฟฟ้าสามารถทำหนังสือมาอีกฉบับได้ เพื่อให้ทางโยธาจังหวัดส่งเรื่องย้ำไปรวมไว้ที่กรมโยธาส่วนกลาง และจะประสานงานกับผู้รับผิดชอบของโยธาส่วนกลางให้ อฟก. เข้าพบช่วงหลังสงกรานต์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br/>
              <w:t>2.มีที่ดินซื้อใหม่บางแปลงของ รฟก. ที่โฉนดอยู่ในจังหวัดชลบุรี ทางรองผู้ว่าฯ และโยธาจังหวัดแนะนำให้ทำหนังสือไปที่โยธาจังหวัดชลบุรีด้วย และติดตามการประกาศรับฟังความคิดเห็นของการทำผังเมืองจังหวัดชลบุรี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br/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lastRenderedPageBreak/>
              <w:t xml:space="preserve">3.อฟก. แจ้งท่านรองผู้ว่าฯกับโยธาจังหวัด ว่า เนื่องจากปัจจุบันใช้ผังเมือง </w:t>
            </w:r>
            <w:r w:rsidRPr="00985A19">
              <w:rPr>
                <w:rFonts w:ascii="TH SarabunPSK" w:eastAsia="TH SarabunPSK" w:hAnsi="TH SarabunPSK" w:cs="TH SarabunPSK"/>
                <w:sz w:val="28"/>
              </w:rPr>
              <w:t xml:space="preserve">EEC 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 xml:space="preserve">อยู่ และทราบว่า </w:t>
            </w:r>
            <w:r w:rsidRPr="00985A19">
              <w:rPr>
                <w:rFonts w:ascii="TH SarabunPSK" w:eastAsia="TH SarabunPSK" w:hAnsi="TH SarabunPSK" w:cs="TH SarabunPSK"/>
                <w:sz w:val="28"/>
              </w:rPr>
              <w:t xml:space="preserve">EEC 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 xml:space="preserve">ก็กำลังจะแก้ไขสีผังเมือง จึงจะทำหนังสือขอเปลี่ยนสีผังเมืองเพื่อเปลี่ยนแปลงประโยชน์การใช้ที่ดินไปที่ </w:t>
            </w:r>
            <w:r w:rsidRPr="00985A19">
              <w:rPr>
                <w:rFonts w:ascii="TH SarabunPSK" w:eastAsia="TH SarabunPSK" w:hAnsi="TH SarabunPSK" w:cs="TH SarabunPSK"/>
                <w:sz w:val="28"/>
              </w:rPr>
              <w:t xml:space="preserve">EEC </w:t>
            </w:r>
            <w:r w:rsidRPr="00985A19">
              <w:rPr>
                <w:rFonts w:ascii="TH SarabunPSK" w:eastAsia="TH SarabunPSK" w:hAnsi="TH SarabunPSK" w:cs="TH SarabunPSK"/>
                <w:sz w:val="28"/>
                <w:cs/>
              </w:rPr>
              <w:t>ด้วย</w:t>
            </w:r>
          </w:p>
        </w:tc>
      </w:tr>
      <w:tr w:rsidR="00985A19" w:rsidRPr="00B93E5E" w14:paraId="7E45AF8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5366C32" w14:textId="5E450AAD" w:rsidR="00985A19" w:rsidRPr="00985A19" w:rsidRDefault="00985A19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  <w:lang w:val="th"/>
              </w:rPr>
            </w:pP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  <w:lang w:val="th"/>
              </w:rPr>
              <w:lastRenderedPageBreak/>
              <w:t xml:space="preserve">วันที่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19 </w:t>
            </w:r>
            <w:r w:rsidRPr="00985A19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>พฤษภาคม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  <w:lang w:val="th"/>
              </w:rPr>
              <w:t xml:space="preserve">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3E188B1" w14:textId="44D0CCCF" w:rsidR="00985A19" w:rsidRPr="00985A19" w:rsidRDefault="00985A19" w:rsidP="00985A19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อฟก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,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อกม.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,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อทด. และ อหก.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เข้าร่วมประชุมร่วมกับ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คุณวิยดา ทรงกิตติภักดี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 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ผู้อำนวยการสำนักผังเมืองรวม กรมโยธาธิการและผังเมือง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เพื่อหารือแนวทางการขอเปลี่ยนแปลงการใช้ประโยชน์ที่ดินของโรงไฟฟ้าบางปะกง รวมถึงประเด็นที่เกี่ยวข้องกับผังเมืองและขอบเขตพื้นที่ดังกล่าว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ณ กรมโยธาธิการและผังเมือง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ที่อยู่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 224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 xml:space="preserve">ถนนพระราม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</w:rPr>
              <w:t xml:space="preserve">9 </w:t>
            </w:r>
            <w:r w:rsidRPr="00985A19">
              <w:rPr>
                <w:rFonts w:ascii="TH SarabunPSK" w:eastAsia="Times New Roman" w:hAnsi="TH SarabunPSK" w:cs="TH SarabunPSK"/>
                <w:color w:val="FF0000"/>
                <w:sz w:val="28"/>
                <w:cs/>
              </w:rPr>
              <w:t>แขวงห้วยขวาง เขตห้วยขวาง กรุงเทพมหานคร</w:t>
            </w:r>
          </w:p>
        </w:tc>
      </w:tr>
      <w:tr w:rsidR="00E33F9E" w:rsidRPr="00B93E5E" w14:paraId="62655095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47033DC4" w14:textId="77777777" w:rsidR="00E33F9E" w:rsidRPr="00FE1588" w:rsidRDefault="00E33F9E" w:rsidP="00E33F9E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5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งานตรวจสอบรายการที่ดินและสิ่งปลูกสร้างเพื่อเสียภาษีประจำปี </w:t>
            </w:r>
          </w:p>
        </w:tc>
      </w:tr>
      <w:tr w:rsidR="00E33F9E" w:rsidRPr="00B93E5E" w14:paraId="495CBE92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3D14FCD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 4 มีนาคม 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FEF45FC" w14:textId="77777777" w:rsidR="00E33F9E" w:rsidRPr="00E4713F" w:rsidRDefault="00E33F9E" w:rsidP="00E33F9E">
            <w:pPr>
              <w:ind w:left="-19" w:hanging="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ตรวจสอบข้อมูลปี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ส่งกลับ กบฟก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แล้ว</w:t>
            </w:r>
          </w:p>
        </w:tc>
      </w:tr>
      <w:tr w:rsidR="00E33F9E" w:rsidRPr="00B93E5E" w14:paraId="437D1139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607C1C8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2A1C7DB" w14:textId="77777777" w:rsidR="00E33F9E" w:rsidRPr="00FE1588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บช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.10 </w:t>
            </w: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กบฟก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บ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แจ้งให้กองโยธาแจ้งแก้ไขข้อมูลอาคารที่รื้อถอนกับทางเทศบาล และกำหนดหมายเลขอาคารใหม่ของ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BPK-C1 </w:t>
            </w: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เพื่อตรวจสอบรายการกับทางบัญชีทรัพย์สิน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–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ดำเนินการภายในเดือน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Pr="00FE1588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ตุลาคม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2567</w:t>
            </w:r>
          </w:p>
        </w:tc>
      </w:tr>
      <w:tr w:rsidR="00E33F9E" w:rsidRPr="00B93E5E" w14:paraId="312E4E13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00A8A81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ธันวาคม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1F7045B1" w14:textId="77777777" w:rsidR="00E33F9E" w:rsidRPr="00FE1588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กำหนดหมายเลขอาคารใหม่ของ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BPK-C1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แล้วเสร็จ และได้ดำเนินการจัดทำแบบแจ้งแก้ไขข้อมูลอาคารที่รื้อถอนส่งเทศบาลตำบลท่าข้าม</w:t>
            </w:r>
          </w:p>
        </w:tc>
      </w:tr>
      <w:tr w:rsidR="00E33F9E" w:rsidRPr="00B93E5E" w14:paraId="7DA2F268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58760046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6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ธันวาคม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1F5614F" w14:textId="77777777" w:rsidR="00E33F9E" w:rsidRPr="7927E7E5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เจ้าหน้าที่เทศบาลตำบลท่าข้าม เข้ามาตรวจสอบอาคารที่รื้อถอน</w:t>
            </w:r>
          </w:p>
        </w:tc>
      </w:tr>
      <w:tr w:rsidR="00E33F9E" w:rsidRPr="00B93E5E" w14:paraId="2B10EC6C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6F3A7065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FF6D332" w14:textId="77777777" w:rsidR="00E33F9E" w:rsidRPr="7927E7E5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อยู่ระหว่างตรวจสอบข้อมูลโฉนดที่ดินให้กับทางเทศบาลท่าข้าม</w:t>
            </w:r>
          </w:p>
        </w:tc>
      </w:tr>
      <w:tr w:rsidR="00E33F9E" w:rsidRPr="00B93E5E" w14:paraId="7CA04C55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434ABB1C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FE158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4 </w:t>
            </w:r>
            <w:r w:rsidRPr="00FE158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กรกฎาคม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4F8ECC7" w14:textId="77777777" w:rsidR="00E33F9E" w:rsidRPr="7927E7E5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>ตรวจสอบข้อมู</w:t>
            </w:r>
            <w:r w:rsidRPr="00566B2D">
              <w:rPr>
                <w:rFonts w:ascii="TH SarabunPSK" w:eastAsia="TH SarabunPSK" w:hAnsi="TH SarabunPSK" w:cs="TH SarabunPSK" w:hint="cs"/>
                <w:sz w:val="28"/>
                <w:cs/>
              </w:rPr>
              <w:t>ลโฉนด พร้อมส่งให้เทศบาลท่าข้าม</w:t>
            </w:r>
          </w:p>
        </w:tc>
      </w:tr>
      <w:tr w:rsidR="00E33F9E" w:rsidRPr="00B93E5E" w14:paraId="3B1A78E9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2C9D4201" w14:textId="77777777" w:rsidR="00E33F9E" w:rsidRPr="00566B2D" w:rsidRDefault="00E33F9E" w:rsidP="00E33F9E">
            <w:pPr>
              <w:rPr>
                <w:rFonts w:ascii="TH SarabunPSK" w:eastAsia="TH SarabunPSK" w:hAnsi="TH SarabunPSK" w:cs="TH SarabunPSK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7F9F436" w14:textId="2C3EAE57" w:rsidR="00E33F9E" w:rsidRPr="00566B2D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จัดทำ ภ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ด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ส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.5 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อาคารบริเวณบ่อเก็บน้ำดิบ และ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Gas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Pr="00E4713F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metering </w:t>
            </w:r>
            <w:r w:rsidRPr="00E4713F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เพื่อส่งให้กับเทศบาลท่าข้าม</w:t>
            </w:r>
          </w:p>
        </w:tc>
      </w:tr>
      <w:tr w:rsidR="00E33F9E" w:rsidRPr="00B93E5E" w14:paraId="055131A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019D4C74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FE158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23-28 </w:t>
            </w:r>
            <w:r w:rsidRPr="00FE158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สิงหาคม </w:t>
            </w:r>
            <w:r w:rsidRPr="00FE158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A8AAE66" w14:textId="77777777" w:rsidR="00E33F9E" w:rsidRPr="00E4713F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4272FA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เทศบาลท่าข้ามทำหนังสือขอบินโดรนสำรวจสิ่งปลูกสร้างตั้งแต่วันที่ </w:t>
            </w:r>
            <w:r w:rsidRPr="004272FA">
              <w:rPr>
                <w:rFonts w:ascii="TH SarabunPSK" w:eastAsia="TH SarabunPSK" w:hAnsi="TH SarabunPSK" w:cs="TH SarabunPSK"/>
                <w:sz w:val="28"/>
              </w:rPr>
              <w:t xml:space="preserve">23-28 </w:t>
            </w:r>
            <w:r w:rsidRPr="004272FA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สิงหาคม </w:t>
            </w:r>
            <w:r w:rsidRPr="004272FA">
              <w:rPr>
                <w:rFonts w:ascii="TH SarabunPSK" w:eastAsia="TH SarabunPSK" w:hAnsi="TH SarabunPSK" w:cs="TH SarabunPSK"/>
                <w:sz w:val="28"/>
              </w:rPr>
              <w:t xml:space="preserve">2568 </w:t>
            </w:r>
            <w:r w:rsidRPr="004272FA">
              <w:rPr>
                <w:rFonts w:ascii="TH SarabunPSK" w:eastAsia="TH SarabunPSK" w:hAnsi="TH SarabunPSK" w:cs="TH SarabunPSK" w:hint="cs"/>
                <w:sz w:val="28"/>
                <w:cs/>
              </w:rPr>
              <w:t>ปัจจุบันสำรวจแล้วเสร็จ และให้ส่งข้อมูลให้ รฟก</w:t>
            </w:r>
            <w:r w:rsidRPr="004272FA">
              <w:rPr>
                <w:rFonts w:ascii="TH SarabunPSK" w:eastAsia="TH SarabunPSK" w:hAnsi="TH SarabunPSK" w:cs="TH SarabunPSK"/>
                <w:sz w:val="28"/>
              </w:rPr>
              <w:t xml:space="preserve">. </w:t>
            </w:r>
            <w:r w:rsidRPr="004272FA">
              <w:rPr>
                <w:rFonts w:ascii="TH SarabunPSK" w:eastAsia="TH SarabunPSK" w:hAnsi="TH SarabunPSK" w:cs="TH SarabunPSK" w:hint="cs"/>
                <w:sz w:val="28"/>
                <w:cs/>
              </w:rPr>
              <w:t>ช่วยตรวจสอบรายการที่ตรวจพบเพิ่มเติม อยู่ระหว่างดำเนินการ</w:t>
            </w:r>
          </w:p>
        </w:tc>
      </w:tr>
      <w:tr w:rsidR="00E33F9E" w:rsidRPr="00B93E5E" w14:paraId="5DFA340A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16E9EA22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6C7E71E" w14:textId="77777777" w:rsidR="00E33F9E" w:rsidRPr="004272FA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ส่งข้อมูลเพิ่มเติมให้เทศบาลท่าข้ามแล้วเสร็จ</w:t>
            </w:r>
          </w:p>
        </w:tc>
      </w:tr>
      <w:tr w:rsidR="00E33F9E" w:rsidRPr="00B93E5E" w14:paraId="6ED103BF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62AB466D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FB99D36" w14:textId="77777777" w:rsidR="00E33F9E" w:rsidRPr="006326EE" w:rsidRDefault="00E33F9E" w:rsidP="00E33F9E">
            <w:pPr>
              <w:ind w:left="-19"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บช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.10 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กบฟก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ขอรายการที่ยื่น ภ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ด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ส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.5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จำนวน 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6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รายการ เพื่อจัดทำรายการเสียภาษีประจำปี </w:t>
            </w:r>
            <w:r w:rsidRPr="006326EE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68 </w:t>
            </w:r>
            <w:r w:rsidRPr="006326EE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อยู่ระหว่างส่งข้อมูลให้</w:t>
            </w:r>
          </w:p>
        </w:tc>
      </w:tr>
      <w:tr w:rsidR="00E33F9E" w:rsidRPr="00B93E5E" w14:paraId="475920C5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 w:val="restart"/>
            <w:tcBorders>
              <w:right w:val="single" w:sz="4" w:space="0" w:color="B2A1C7" w:themeColor="accent4" w:themeTint="99"/>
            </w:tcBorders>
          </w:tcPr>
          <w:p w14:paraId="63899C23" w14:textId="77777777" w:rsidR="00E33F9E" w:rsidRPr="00FE1588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>วันที่ 9 ธันวาคม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137DE55" w14:textId="6DBB7215" w:rsidR="00E33F9E" w:rsidRPr="006326EE" w:rsidRDefault="00E33F9E" w:rsidP="00E33F9E">
            <w:pPr>
              <w:ind w:left="-19"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003D4E47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เทศบาลท่าข้าม</w:t>
            </w:r>
            <w:r w:rsidRPr="003D4E47">
              <w:rPr>
                <w:rFonts w:ascii="TH SarabunPSK" w:eastAsia="TH SarabunPSK" w:hAnsi="TH SarabunPSK" w:cs="TH SarabunPSK"/>
                <w:color w:val="0D0D0D" w:themeColor="text1" w:themeTint="F2"/>
                <w:sz w:val="28"/>
                <w:cs/>
              </w:rPr>
              <w:t>แจ้งให้ลงทะเบียนที่ดินที่มีลักษณะเป็นป่าชายเลน</w:t>
            </w:r>
            <w:r w:rsidRPr="003D4E47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เพื่อลดภาษี</w:t>
            </w:r>
            <w:r w:rsidRPr="003D4E47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 </w:t>
            </w:r>
            <w:r w:rsidRPr="003D4E47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 xml:space="preserve">ภายใน </w:t>
            </w:r>
            <w:r w:rsidRPr="003D4E47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21 </w:t>
            </w:r>
            <w:r w:rsidRPr="003D4E47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พฤศจิกายน 25</w:t>
            </w:r>
            <w:r w:rsidRPr="003D4E47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68 </w:t>
            </w:r>
            <w:r w:rsidRPr="003D4E47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ส่งให้ท่าข้า</w:t>
            </w:r>
            <w:r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 xml:space="preserve">มเมื่อวันที่ </w:t>
            </w:r>
            <w:r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9 </w:t>
            </w:r>
            <w:r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 xml:space="preserve">ธันวาคม </w:t>
            </w:r>
            <w:r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>2568</w:t>
            </w:r>
          </w:p>
        </w:tc>
      </w:tr>
      <w:tr w:rsidR="00E33F9E" w:rsidRPr="00B93E5E" w14:paraId="4FD24F90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Merge/>
            <w:tcBorders>
              <w:right w:val="single" w:sz="4" w:space="0" w:color="B2A1C7" w:themeColor="accent4" w:themeTint="99"/>
            </w:tcBorders>
          </w:tcPr>
          <w:p w14:paraId="414B00C1" w14:textId="77777777" w:rsidR="00E33F9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568C81F" w14:textId="0A17006B" w:rsidR="00E33F9E" w:rsidRPr="00FE1588" w:rsidRDefault="00E33F9E" w:rsidP="00E33F9E">
            <w:pPr>
              <w:ind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00BB014E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เทศบาลท่าข้ามส่งข้อมูลรายการที่ดินและสิ่งปลูกสร้างปี 25</w:t>
            </w:r>
            <w:r w:rsidRPr="00BB014E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68 </w:t>
            </w:r>
            <w:r w:rsidRPr="00BB014E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 xml:space="preserve">ให้ช่วยตรวจสอบ และส่งกลับคืนท่าข้ามภายในวันที่ </w:t>
            </w:r>
            <w:r w:rsidRPr="00BB014E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15 </w:t>
            </w:r>
            <w:r w:rsidRPr="00BB014E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 xml:space="preserve">ธันวาคม </w:t>
            </w:r>
            <w:r w:rsidRPr="00BB014E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>2568</w:t>
            </w:r>
          </w:p>
        </w:tc>
      </w:tr>
      <w:tr w:rsidR="00E33F9E" w:rsidRPr="00B93E5E" w14:paraId="62E9E19B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2126074" w14:textId="55FC2842" w:rsidR="00E33F9E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22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 ธันวาคม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60B19CF" w14:textId="745E6C30" w:rsidR="00E33F9E" w:rsidRPr="00BB014E" w:rsidRDefault="00E33F9E" w:rsidP="00E33F9E">
            <w:pPr>
              <w:ind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00BB014E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ส่งข้อมูลรายการที่ดินและสิ่งปลูกสร้างปี 25</w:t>
            </w:r>
            <w:r w:rsidRPr="00BB014E">
              <w:rPr>
                <w:rFonts w:ascii="TH SarabunPSK" w:eastAsia="TH SarabunPSK" w:hAnsi="TH SarabunPSK" w:cs="TH SarabunPSK"/>
                <w:color w:val="0D0D0D" w:themeColor="text1" w:themeTint="F2"/>
                <w:sz w:val="28"/>
              </w:rPr>
              <w:t xml:space="preserve">68 </w:t>
            </w:r>
            <w:r w:rsidRPr="00BB014E">
              <w:rPr>
                <w:rFonts w:ascii="TH SarabunPSK" w:eastAsia="TH SarabunPSK" w:hAnsi="TH SarabunPSK" w:cs="TH SarabunPSK" w:hint="cs"/>
                <w:color w:val="0D0D0D" w:themeColor="text1" w:themeTint="F2"/>
                <w:sz w:val="28"/>
                <w:cs/>
              </w:rPr>
              <w:t>ให้เทศบาลท่าข้ามเนื่องจากตรวจพบบางรายการที่ไม่ถูกต้อง และตรวจรายการเพิ่มใหม่</w:t>
            </w:r>
          </w:p>
        </w:tc>
      </w:tr>
      <w:tr w:rsidR="00E33F9E" w:rsidRPr="00B93E5E" w14:paraId="577EF41A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7C2B40E" w14:textId="1D5BE5D4" w:rsidR="00E33F9E" w:rsidRPr="00D90DC3" w:rsidRDefault="00E33F9E" w:rsidP="00E33F9E">
            <w:pPr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D90DC3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26</w:t>
            </w: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 ธันวาคม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3824432" w14:textId="730AD4CF" w:rsidR="00E33F9E" w:rsidRPr="00D90DC3" w:rsidRDefault="00E33F9E" w:rsidP="00E33F9E">
            <w:pPr>
              <w:ind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</w:rPr>
            </w:pPr>
            <w:r w:rsidRPr="00D90DC3">
              <w:rPr>
                <w:rFonts w:ascii="TH SarabunPSK" w:eastAsia="TH SarabunPSK" w:hAnsi="TH SarabunPSK" w:cs="TH SarabunPSK" w:hint="cs"/>
                <w:sz w:val="28"/>
                <w:cs/>
              </w:rPr>
              <w:t>เทศบาลท่าข้ามส่งข้อมูลรายการที่ดินและสิ่งปลูกสร้างปี 25</w:t>
            </w:r>
            <w:r w:rsidRPr="00D90DC3">
              <w:rPr>
                <w:rFonts w:ascii="TH SarabunPSK" w:eastAsia="TH SarabunPSK" w:hAnsi="TH SarabunPSK" w:cs="TH SarabunPSK"/>
                <w:sz w:val="28"/>
              </w:rPr>
              <w:t xml:space="preserve">68 </w:t>
            </w:r>
            <w:r w:rsidRPr="00D90DC3">
              <w:rPr>
                <w:rFonts w:ascii="TH SarabunPSK" w:eastAsia="TH SarabunPSK" w:hAnsi="TH SarabunPSK" w:cs="TH SarabunPSK" w:hint="cs"/>
                <w:sz w:val="28"/>
                <w:cs/>
              </w:rPr>
              <w:t>ให้ช่วยตรวจสอบอีกครั้ง ซึ่งตรวจพบว่าทางเทศบาลมีแก้ไขประเภทสิ่งปลูกสร้าง จึงส่งข้อมูลให้ บช</w:t>
            </w:r>
            <w:r w:rsidRPr="00D90DC3">
              <w:rPr>
                <w:rFonts w:ascii="TH SarabunPSK" w:eastAsia="TH SarabunPSK" w:hAnsi="TH SarabunPSK" w:cs="TH SarabunPSK"/>
                <w:sz w:val="28"/>
              </w:rPr>
              <w:t xml:space="preserve">.10 </w:t>
            </w:r>
            <w:r w:rsidRPr="00D90DC3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คุณวลีรัตน์ ช่วยตรวจสอบ พร้อมนัดผู้เกี่ยวข้องประชุมหารือในวันที่ </w:t>
            </w:r>
            <w:r w:rsidRPr="00D90DC3">
              <w:rPr>
                <w:rFonts w:ascii="TH SarabunPSK" w:eastAsia="TH SarabunPSK" w:hAnsi="TH SarabunPSK" w:cs="TH SarabunPSK"/>
                <w:sz w:val="28"/>
              </w:rPr>
              <w:t xml:space="preserve">20 </w:t>
            </w:r>
            <w:r w:rsidRPr="00D90DC3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มกราคม </w:t>
            </w:r>
            <w:r w:rsidRPr="00D90DC3">
              <w:rPr>
                <w:rFonts w:ascii="TH SarabunPSK" w:eastAsia="TH SarabunPSK" w:hAnsi="TH SarabunPSK" w:cs="TH SarabunPSK"/>
                <w:sz w:val="28"/>
              </w:rPr>
              <w:t>2568</w:t>
            </w:r>
          </w:p>
        </w:tc>
      </w:tr>
      <w:tr w:rsidR="00E33F9E" w:rsidRPr="00B93E5E" w14:paraId="33909977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E8C20FB" w14:textId="7505BB3B" w:rsidR="00E33F9E" w:rsidRPr="003E501D" w:rsidRDefault="00E33F9E" w:rsidP="00E33F9E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</w:pP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3E501D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30 </w:t>
            </w: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มกราคม </w:t>
            </w:r>
            <w:r w:rsidRPr="003E501D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0D9EE1D" w14:textId="52BD314E" w:rsidR="00E33F9E" w:rsidRPr="003E501D" w:rsidRDefault="00E33F9E" w:rsidP="00E33F9E">
            <w:pPr>
              <w:ind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>ดำเนินการแก้ไขข้อมูลรายการที่ดินและสิ่งปลูกสร้างปี 25</w:t>
            </w:r>
            <w:r w:rsidRPr="003E501D">
              <w:rPr>
                <w:rFonts w:ascii="TH SarabunPSK" w:eastAsia="TH SarabunPSK" w:hAnsi="TH SarabunPSK" w:cs="TH SarabunPSK"/>
                <w:sz w:val="28"/>
              </w:rPr>
              <w:t>68</w:t>
            </w: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แล้วเสร็จพร้อมส่งให้เทศบาลท่าข้าม</w:t>
            </w:r>
          </w:p>
        </w:tc>
      </w:tr>
      <w:tr w:rsidR="00B77068" w:rsidRPr="00B93E5E" w14:paraId="2F51AB7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2DD5C55" w14:textId="1BF240B5" w:rsidR="00B77068" w:rsidRPr="00985A19" w:rsidRDefault="00B77068" w:rsidP="00E33F9E">
            <w:pPr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วันที่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8 </w:t>
            </w:r>
            <w:r w:rsidRPr="00985A19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เมษายน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12BFB3A" w14:textId="326432F3" w:rsidR="00B77068" w:rsidRPr="00985A19" w:rsidRDefault="00B77068" w:rsidP="004E0D21">
            <w:pPr>
              <w:ind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  <w:t>องค์การบริหารส่วนตำบลเปร็ง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ส่งข้อมูลรายการที่ดินและสิ่งปลูกสร้างปี 25</w:t>
            </w:r>
            <w:r w:rsidRPr="00985A19">
              <w:rPr>
                <w:rFonts w:ascii="TH SarabunPSK" w:eastAsia="TH SarabunPSK" w:hAnsi="TH SarabunPSK" w:cs="TH SarabunPSK"/>
                <w:color w:val="FF0000"/>
                <w:sz w:val="28"/>
              </w:rPr>
              <w:t>69</w:t>
            </w:r>
            <w:r w:rsidR="00985A19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ดำเนินการ</w:t>
            </w:r>
            <w:r w:rsidR="004E0D21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ตรวจสอบ</w:t>
            </w:r>
            <w:r w:rsidR="00985A19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แล้วเสร็จ</w:t>
            </w:r>
          </w:p>
        </w:tc>
      </w:tr>
      <w:tr w:rsidR="007D2B16" w:rsidRPr="00B93E5E" w14:paraId="5DB5EA9C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F143650" w14:textId="0D8EDC05" w:rsidR="007D2B16" w:rsidRPr="00985A19" w:rsidRDefault="007D2B16" w:rsidP="00E33F9E">
            <w:pPr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lastRenderedPageBreak/>
              <w:t xml:space="preserve">วันที่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20 </w:t>
            </w:r>
            <w:r w:rsidRPr="00985A19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เมษายน </w:t>
            </w:r>
            <w:r w:rsidRPr="00985A19"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5746791" w14:textId="13A551AD" w:rsidR="007D2B16" w:rsidRPr="00985A19" w:rsidRDefault="007D2B16" w:rsidP="004E0D21">
            <w:pPr>
              <w:ind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เทศบาลท่าข้ามส่งข้อมูลรายการที่ดินและสิ่งปลูกสร้างปี 25</w:t>
            </w:r>
            <w:r w:rsidRPr="00985A19">
              <w:rPr>
                <w:rFonts w:ascii="TH SarabunPSK" w:eastAsia="TH SarabunPSK" w:hAnsi="TH SarabunPSK" w:cs="TH SarabunPSK"/>
                <w:color w:val="FF0000"/>
                <w:sz w:val="28"/>
              </w:rPr>
              <w:t>6</w:t>
            </w:r>
            <w:r w:rsidR="00B77068" w:rsidRPr="00985A19">
              <w:rPr>
                <w:rFonts w:ascii="TH SarabunPSK" w:eastAsia="TH SarabunPSK" w:hAnsi="TH SarabunPSK" w:cs="TH SarabunPSK"/>
                <w:color w:val="FF0000"/>
                <w:sz w:val="28"/>
              </w:rPr>
              <w:t>9</w:t>
            </w:r>
            <w:r w:rsidR="00985A19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</w:t>
            </w:r>
            <w:r w:rsid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(โรงไฟฟ้าบางปะกง)</w:t>
            </w:r>
            <w:r w:rsidR="00B77068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</w:t>
            </w:r>
            <w:r w:rsidR="00985A19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ดำเนินการ</w:t>
            </w:r>
            <w:r w:rsidR="004E0D21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ตรวจสอบ</w:t>
            </w:r>
            <w:r w:rsidR="00985A19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แล้วเสร็จ</w:t>
            </w:r>
            <w:r w:rsidR="000C3714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 </w:t>
            </w:r>
          </w:p>
        </w:tc>
      </w:tr>
      <w:tr w:rsidR="00985A19" w:rsidRPr="00B93E5E" w14:paraId="0700AB9D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5E64272E" w14:textId="6CEC54E2" w:rsidR="00985A19" w:rsidRPr="00985A19" w:rsidRDefault="00BC1A55" w:rsidP="00E33F9E">
            <w:pP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</w:pPr>
            <w: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12 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พฤษภาคม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33FF0AB" w14:textId="232F412D" w:rsidR="00985A19" w:rsidRPr="00985A19" w:rsidRDefault="00985A19" w:rsidP="00E33F9E">
            <w:pPr>
              <w:ind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เทศบาลท่าข้ามส่งข้อมูลรายการที่ดินและสิ่งปลูกสร้างปี 25</w:t>
            </w:r>
            <w:r w:rsidRPr="00985A19">
              <w:rPr>
                <w:rFonts w:ascii="TH SarabunPSK" w:eastAsia="TH SarabunPSK" w:hAnsi="TH SarabunPSK" w:cs="TH SarabunPSK"/>
                <w:color w:val="FF0000"/>
                <w:sz w:val="28"/>
              </w:rPr>
              <w:t>69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(ศูนย์ฝึก</w:t>
            </w:r>
            <w:r w:rsidR="000C3714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อบรมฯ</w:t>
            </w:r>
            <w:r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)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ดำเนินการ</w:t>
            </w:r>
            <w:r w:rsidR="004E0D21"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ตรวจสอบ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แล้วเสร็จ</w:t>
            </w:r>
          </w:p>
        </w:tc>
      </w:tr>
      <w:tr w:rsidR="004E0D21" w:rsidRPr="00B93E5E" w14:paraId="0C25C8D3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4ACA7A2B" w14:textId="13987A7F" w:rsidR="004E0D21" w:rsidRPr="00985A19" w:rsidRDefault="004E0D21" w:rsidP="004E0D21">
            <w:pPr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12 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พฤษภาคม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4BDB06B" w14:textId="4E65D0B2" w:rsidR="004E0D21" w:rsidRPr="00985A19" w:rsidRDefault="004E0D21" w:rsidP="004E0D21">
            <w:pPr>
              <w:ind w:hanging="5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</w:rPr>
            </w:pPr>
            <w:r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เทศบาลเมืองบางพระ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ส่งข้อมูลรายการที่ดินและสิ่งปลูกสร้างปี 25</w:t>
            </w:r>
            <w:r w:rsidRPr="00985A19">
              <w:rPr>
                <w:rFonts w:ascii="TH SarabunPSK" w:eastAsia="TH SarabunPSK" w:hAnsi="TH SarabunPSK" w:cs="TH SarabunPSK"/>
                <w:color w:val="FF0000"/>
                <w:sz w:val="28"/>
              </w:rPr>
              <w:t>69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ดำเนินการตรวจสอบแล้วเสร็จ</w:t>
            </w:r>
          </w:p>
        </w:tc>
      </w:tr>
      <w:tr w:rsidR="004E0D21" w:rsidRPr="00B93E5E" w14:paraId="02EA185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C78F34D" w14:textId="0C72FA6E" w:rsidR="004E0D21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</w:pPr>
            <w: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 xml:space="preserve">12 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  <w:t xml:space="preserve">พฤษภาคม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71A9C46" w14:textId="4B172D9E" w:rsidR="004E0D21" w:rsidRDefault="004E0D21" w:rsidP="004E0D21">
            <w:pPr>
              <w:ind w:hanging="5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</w:pPr>
            <w:r w:rsidRPr="00985A19"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  <w:t>องค์การบริหารส่วนตำบล</w:t>
            </w:r>
            <w:r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เขาดิน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ส่งข้อมูลรายการที่ดินและสิ่งปลูกสร้างปี 25</w:t>
            </w:r>
            <w:r w:rsidRPr="00985A19">
              <w:rPr>
                <w:rFonts w:ascii="TH SarabunPSK" w:eastAsia="TH SarabunPSK" w:hAnsi="TH SarabunPSK" w:cs="TH SarabunPSK"/>
                <w:color w:val="FF0000"/>
                <w:sz w:val="28"/>
              </w:rPr>
              <w:t>69</w:t>
            </w:r>
            <w:r w:rsidRPr="00985A19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ดำเนินการตรวจสอบแล้วเสร็จ</w:t>
            </w:r>
          </w:p>
        </w:tc>
      </w:tr>
      <w:tr w:rsidR="004E0D21" w:rsidRPr="00B93E5E" w14:paraId="73A3AF1D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52431C5B" w14:textId="77777777" w:rsidR="004E0D21" w:rsidRPr="004B6818" w:rsidRDefault="004E0D21" w:rsidP="004E0D21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6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น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รัชนีฯ ขอใช้ที่ดิน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ผ่านทางเข้า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ออก</w:t>
            </w:r>
          </w:p>
        </w:tc>
      </w:tr>
      <w:tr w:rsidR="004E0D21" w:rsidRPr="00B93E5E" w14:paraId="03A618CC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981E67E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20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สิงหาคม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7744C76" w14:textId="5AF26F00" w:rsidR="004E0D21" w:rsidRPr="006326EE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คคบท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อนุมัติให้ใช้ที่ดิน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ได้ คราวละ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ปี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 (ต่อครั้งต่อไปปี 2570)</w:t>
            </w:r>
          </w:p>
        </w:tc>
      </w:tr>
      <w:tr w:rsidR="004E0D21" w:rsidRPr="00B93E5E" w14:paraId="65E28AE5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611F9FE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27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สิงหาคม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AB03B5F" w14:textId="77777777" w:rsidR="004E0D21" w:rsidRPr="006326EE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ส่งร่างสัญญาให้บริการพื้นที่ให้ อกม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ตรวจสอบ</w:t>
            </w:r>
          </w:p>
        </w:tc>
      </w:tr>
      <w:tr w:rsidR="004E0D21" w:rsidRPr="00B93E5E" w14:paraId="6105555C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EF755CC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1A34E73" w14:textId="77777777" w:rsidR="004E0D21" w:rsidRPr="7927E7E5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คุณรัชนี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เสนอขายที่ดินให้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ไร่ละ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5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ล้านบาท จำนวน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62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งาน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87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ตารางวา รวม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5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แปลง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(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ราคาประเมิณจากธนารักษ์ ไร่ละ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400,000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บาท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)</w:t>
            </w:r>
          </w:p>
        </w:tc>
      </w:tr>
      <w:tr w:rsidR="004E0D21" w:rsidRPr="00B93E5E" w14:paraId="3F0CB977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4A8A47B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14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มกราคม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4BAD866" w14:textId="77777777" w:rsidR="004E0D21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เรียนเชิญ กจท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ร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และ หซท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ร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ปรึกษาหารือเกี่ยวกับการเจรจาต่อรองราคาที่ดินที่มีผู้มาเสนอขายให้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เพื่อจะนำข้อมูลไปเจรจาต่อรองในวันที่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มกราคม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นี้</w:t>
            </w:r>
          </w:p>
        </w:tc>
      </w:tr>
      <w:tr w:rsidR="004E0D21" w:rsidRPr="00B93E5E" w14:paraId="011466B2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633E02C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22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มกราคม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F2BDEEF" w14:textId="77777777" w:rsidR="004E0D21" w:rsidRPr="7927E7E5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ประชุมกับผู้เสนอขายที่ดิน โดยที่ราคาเสนอขาย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 5.0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ล้าน บาท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/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ไร่  ซึ่งราคาดังกล่าวเสนอขายสูงเกินไป อฟก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จึงขอให้ผู้เสนอขายกลับไปทบทวนราคามาใหม่</w:t>
            </w:r>
          </w:p>
        </w:tc>
      </w:tr>
      <w:tr w:rsidR="004E0D21" w:rsidRPr="00B93E5E" w14:paraId="2A5B725D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6B4757D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18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กุมภาพันธ์</w:t>
            </w:r>
            <w:r w:rsidRPr="004B6818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40BE014" w14:textId="77777777" w:rsidR="004E0D21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 w:bidi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ผู้เสนอขายที่ดินได้ส่งหนังสือลดราคาขายจากเดิม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5.0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ล้าน บาท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/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ไร่  </w:t>
            </w:r>
          </w:p>
          <w:p w14:paraId="66A02FED" w14:textId="77777777" w:rsidR="004E0D21" w:rsidRPr="7927E7E5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เป็น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2.7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ล้าน บาท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/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ไร่</w:t>
            </w:r>
          </w:p>
        </w:tc>
      </w:tr>
      <w:tr w:rsidR="004E0D21" w:rsidRPr="00B93E5E" w14:paraId="2EABE42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13F1668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</w:t>
            </w:r>
            <w:r w:rsidRPr="004B6818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24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กุมภาพันธ์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C4B453C" w14:textId="77777777" w:rsidR="004E0D21" w:rsidRPr="7927E7E5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ผู้เสนอขายที่ดินได้ส่งหนังสือชี้แจงข้อมูลค่าใช้จ่ายในการถมดินเพิ่มเติม และได้รวบรวมข้อมูลเสนอ อฟก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พิจารณา เมื่อวันที่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4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มีนาคม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2568</w:t>
            </w:r>
          </w:p>
        </w:tc>
      </w:tr>
      <w:tr w:rsidR="004E0D21" w:rsidRPr="00B93E5E" w14:paraId="29BE529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35C0EA6" w14:textId="77777777" w:rsidR="004E0D21" w:rsidRPr="004B6818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4B681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29 </w:t>
            </w:r>
            <w:r w:rsidRPr="004B6818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พฤษภาคม </w:t>
            </w:r>
            <w:r w:rsidRPr="004B6818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DAABA6A" w14:textId="77777777" w:rsidR="004E0D21" w:rsidRPr="7927E7E5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00566B2D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ประชุมชี้แจงเรื่อง การซื้อที่ดินเพิ่มเติมไม่ได้อยู่ใน แผน </w:t>
            </w:r>
            <w:r w:rsidRPr="00566B2D">
              <w:rPr>
                <w:rFonts w:ascii="TH SarabunPSK" w:eastAsia="TH SarabunPSK" w:hAnsi="TH SarabunPSK" w:cs="TH SarabunPSK"/>
                <w:sz w:val="28"/>
              </w:rPr>
              <w:t>pdp</w:t>
            </w:r>
          </w:p>
        </w:tc>
      </w:tr>
      <w:tr w:rsidR="004E0D21" w:rsidRPr="00B93E5E" w14:paraId="6C7E721E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9DF6AA1" w14:textId="216839EA" w:rsidR="004E0D21" w:rsidRPr="003E501D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</w:pP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3E501D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5 </w:t>
            </w: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>ก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ุมภาพันธ์ </w:t>
            </w:r>
            <w:r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</w:t>
            </w:r>
            <w:r w:rsidRPr="003E501D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B0A7D87" w14:textId="126E117B" w:rsidR="004E0D21" w:rsidRPr="003E501D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</w:rPr>
            </w:pP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จัดทำข้อมูล </w:t>
            </w:r>
            <w:r w:rsidRPr="003E501D">
              <w:rPr>
                <w:rFonts w:ascii="TH SarabunPSK" w:eastAsia="TH SarabunPSK" w:hAnsi="TH SarabunPSK" w:cs="TH SarabunPSK"/>
                <w:sz w:val="28"/>
              </w:rPr>
              <w:t xml:space="preserve">time line </w:t>
            </w: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>ส่งให้ อฟก</w:t>
            </w:r>
            <w:r w:rsidRPr="003E501D">
              <w:rPr>
                <w:rFonts w:ascii="TH SarabunPSK" w:eastAsia="TH SarabunPSK" w:hAnsi="TH SarabunPSK" w:cs="TH SarabunPSK"/>
                <w:sz w:val="28"/>
              </w:rPr>
              <w:t xml:space="preserve">. </w:t>
            </w:r>
            <w:r w:rsidRPr="003E501D">
              <w:rPr>
                <w:rFonts w:ascii="TH SarabunPSK" w:eastAsia="TH SarabunPSK" w:hAnsi="TH SarabunPSK" w:cs="TH SarabunPSK" w:hint="cs"/>
                <w:sz w:val="28"/>
                <w:cs/>
              </w:rPr>
              <w:t>ในการพิจารณาจัดซื้อที่ดิน</w:t>
            </w:r>
          </w:p>
        </w:tc>
      </w:tr>
      <w:tr w:rsidR="004E0D21" w:rsidRPr="00B93E5E" w14:paraId="4A102921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72A7C40E" w14:textId="77777777" w:rsidR="004E0D21" w:rsidRPr="004E0D21" w:rsidRDefault="004E0D21" w:rsidP="004E0D21">
            <w:pPr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91948F2" w14:textId="1277EDF9" w:rsidR="004E0D21" w:rsidRPr="004E0D21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</w:rPr>
            </w:pPr>
            <w:r w:rsidRPr="004E0D21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อยู่ระหว่างจัดทำข้อมูลราคาประเมิณปัจจุบัน และราคาซื้อปัจจุบัน</w:t>
            </w:r>
            <w:r w:rsidR="006B76C4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เพื่อเสนอ อฟก</w:t>
            </w:r>
            <w:r w:rsidR="006B76C4">
              <w:rPr>
                <w:rFonts w:ascii="TH SarabunPSK" w:eastAsia="TH SarabunPSK" w:hAnsi="TH SarabunPSK" w:cs="TH SarabunPSK"/>
                <w:color w:val="FF0000"/>
                <w:sz w:val="28"/>
              </w:rPr>
              <w:t>.</w:t>
            </w:r>
          </w:p>
        </w:tc>
      </w:tr>
      <w:tr w:rsidR="004E0D21" w:rsidRPr="00B93E5E" w14:paraId="5B2C5985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057456A3" w14:textId="77777777" w:rsidR="004E0D21" w:rsidRPr="004B6818" w:rsidRDefault="004E0D21" w:rsidP="004E0D21">
            <w:pPr>
              <w:spacing w:line="257" w:lineRule="auto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น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ส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วันเพ็ญฯ กับพวก ฟ้อง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ขอผ่านทางเข้า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ออก</w:t>
            </w:r>
          </w:p>
        </w:tc>
      </w:tr>
      <w:tr w:rsidR="004E0D21" w:rsidRPr="00B93E5E" w14:paraId="0FA80865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4F7326E5" w14:textId="77777777" w:rsidR="004E0D21" w:rsidRPr="00A425B8" w:rsidRDefault="004E0D21" w:rsidP="004E0D21">
            <w:pPr>
              <w:ind w:firstLine="520"/>
              <w:jc w:val="both"/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มี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คำสั่งอุทธรณ์คำสั่งคุ้มครองชั่วคราวให้เปิดทาง</w:t>
            </w:r>
          </w:p>
        </w:tc>
      </w:tr>
      <w:tr w:rsidR="004E0D21" w:rsidRPr="00B93E5E" w14:paraId="24B7925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C56BF11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11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พฤศจิกายน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 2567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6ECC7BD" w14:textId="77777777" w:rsidR="004E0D21" w:rsidRPr="004B6818" w:rsidRDefault="004E0D21" w:rsidP="004E0D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อยู่ระหว่างรอ สนง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ที่ดินบางปะกง จัดทำแผนที่ใหม่ โดยศาลนัดดูแผนที่</w:t>
            </w:r>
          </w:p>
        </w:tc>
      </w:tr>
      <w:tr w:rsidR="004E0D21" w:rsidRPr="00B93E5E" w14:paraId="7E56B9B0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1754CE0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C12F53A" w14:textId="77777777" w:rsidR="004E0D21" w:rsidRPr="7927E7E5" w:rsidRDefault="004E0D21" w:rsidP="004E0D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ขึ้นศาล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เลื่อนนัดตรวจแผนที่เป็นวันที่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มกราคม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โดยให้ค่าใช้จ่ายแบ่งกับโจทก์คนละครึ่ง</w:t>
            </w:r>
          </w:p>
        </w:tc>
      </w:tr>
      <w:tr w:rsidR="004E0D21" w:rsidRPr="00B93E5E" w14:paraId="63EA1EB1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01E8C72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22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มกราคม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EFEE6D4" w14:textId="77777777" w:rsidR="004E0D21" w:rsidRPr="004B6818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ขึ้นศาล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โดยเจ้าพนักงานที่ดินได้ส่งใบนัดรังวัด เพื่อทำการรังวัดจัดทำแผนที่พิพาทในวันที่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พฤษภาคม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</w:p>
        </w:tc>
      </w:tr>
      <w:tr w:rsidR="004E0D21" w:rsidRPr="00B93E5E" w14:paraId="09F4FD8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7A857AD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038467E" w14:textId="21C46AB8" w:rsidR="004E0D21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รังวัดจัดทำแผนที่พิพาทใน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พฤษภาคม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2568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ยังดำเนินการไม่แล้วเสร็จ อยู่ระหว่างนัดหมายวันอื่นต่อไป</w:t>
            </w:r>
          </w:p>
        </w:tc>
      </w:tr>
      <w:tr w:rsidR="004E0D21" w:rsidRPr="00B93E5E" w14:paraId="27C007A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6B009C1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693EEF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15 </w:t>
            </w:r>
            <w:r w:rsidRPr="00693EEF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กรกฎาคม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A72F8CF" w14:textId="77777777" w:rsidR="004E0D21" w:rsidRPr="7927E7E5" w:rsidRDefault="004E0D21" w:rsidP="004E0D21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ขึ้นศาล </w:t>
            </w:r>
            <w:r w:rsidRPr="00566B2D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เจ้าพนักงานที่ดินยังจัดทำแผนที่ไม่แล้วเสร็จ โดยขอเลื่อนไป </w:t>
            </w:r>
            <w:r w:rsidRPr="00566B2D">
              <w:rPr>
                <w:rFonts w:ascii="TH SarabunPSK" w:eastAsia="TH SarabunPSK" w:hAnsi="TH SarabunPSK" w:cs="TH SarabunPSK"/>
                <w:sz w:val="28"/>
              </w:rPr>
              <w:t xml:space="preserve">25 </w:t>
            </w:r>
            <w:r w:rsidRPr="00566B2D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สิงหาคม </w:t>
            </w:r>
            <w:r w:rsidRPr="00566B2D">
              <w:rPr>
                <w:rFonts w:ascii="TH SarabunPSK" w:eastAsia="TH SarabunPSK" w:hAnsi="TH SarabunPSK" w:cs="TH SarabunPSK"/>
                <w:sz w:val="28"/>
              </w:rPr>
              <w:t>2568</w:t>
            </w:r>
          </w:p>
        </w:tc>
      </w:tr>
      <w:tr w:rsidR="004E0D21" w:rsidRPr="00B93E5E" w14:paraId="6B1BE28B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CF1BFC6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693EEF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วันที่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25 </w:t>
            </w:r>
            <w:r w:rsidRPr="00693EEF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สิงหาคม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156D451" w14:textId="77777777" w:rsidR="004E0D21" w:rsidRPr="00566B2D" w:rsidRDefault="004E0D21" w:rsidP="004E0D21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ขึ้นศาล </w:t>
            </w:r>
            <w:r w:rsidRPr="00686D24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ข้อมูลกว้างของคลองหม้อข้าวหม้อแกงยังไม่ครบถ้วนถูกเลื่อนไปวันที่ </w:t>
            </w:r>
            <w:r w:rsidRPr="00686D24">
              <w:rPr>
                <w:rFonts w:ascii="TH SarabunPSK" w:eastAsia="TH SarabunPSK" w:hAnsi="TH SarabunPSK" w:cs="TH SarabunPSK"/>
                <w:sz w:val="28"/>
              </w:rPr>
              <w:t xml:space="preserve">29 </w:t>
            </w:r>
            <w:r w:rsidRPr="00686D24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กันยายน </w:t>
            </w:r>
            <w:r w:rsidRPr="00686D24">
              <w:rPr>
                <w:rFonts w:ascii="TH SarabunPSK" w:eastAsia="TH SarabunPSK" w:hAnsi="TH SarabunPSK" w:cs="TH SarabunPSK"/>
                <w:sz w:val="28"/>
              </w:rPr>
              <w:t>2568</w:t>
            </w:r>
          </w:p>
        </w:tc>
      </w:tr>
      <w:tr w:rsidR="004E0D21" w:rsidRPr="00B93E5E" w14:paraId="4189EECB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7CED466" w14:textId="77777777" w:rsidR="004E0D21" w:rsidRPr="00693EEF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693EEF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29 </w:t>
            </w:r>
            <w:r w:rsidRPr="00693EEF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กันยายน </w:t>
            </w:r>
            <w:r w:rsidRPr="00693E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4B72818" w14:textId="77777777" w:rsidR="004E0D21" w:rsidRPr="00693EEF" w:rsidRDefault="004E0D21" w:rsidP="004E0D21">
            <w:pPr>
              <w:ind w:left="-13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  <w:r w:rsidRPr="00FA34BB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ข้อมูลยังไม่แล้วเสร็จ เลื่อนนัดตรวจแผนที่ไปวันที่ </w:t>
            </w:r>
            <w:r w:rsidRPr="00FA34BB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17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พฤศจิกายน 25</w:t>
            </w:r>
            <w:r w:rsidRPr="00FA34BB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68</w:t>
            </w:r>
          </w:p>
        </w:tc>
      </w:tr>
      <w:tr w:rsidR="004E0D21" w:rsidRPr="00B93E5E" w14:paraId="1BAEA890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39AC5EC" w14:textId="0D29656C" w:rsidR="004E0D21" w:rsidRPr="00D90DC3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5 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มีนาคม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3A7E951" w14:textId="77777777" w:rsidR="004E0D21" w:rsidRPr="00D90DC3" w:rsidRDefault="004E0D21" w:rsidP="004E0D21">
            <w:pPr>
              <w:ind w:left="-13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D90DC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ตรวจแผนที่แล้วเสร็จศาลนัดไต่สวนเพื่อสืบพยานในวันที่ </w:t>
            </w:r>
            <w:r w:rsidRPr="00D90DC3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5-6 </w:t>
            </w:r>
            <w:r w:rsidRPr="00D90DC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มีนาคม </w:t>
            </w:r>
            <w:r w:rsidRPr="00D90DC3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2569</w:t>
            </w:r>
          </w:p>
        </w:tc>
      </w:tr>
      <w:tr w:rsidR="004E0D21" w:rsidRPr="00B93E5E" w14:paraId="44881D6E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0472709" w14:textId="34AF8136" w:rsidR="004E0D21" w:rsidRPr="006B76C4" w:rsidRDefault="004E0D21" w:rsidP="004E0D21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6B76C4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6B76C4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23 </w:t>
            </w:r>
            <w:r w:rsidRPr="006B76C4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มีนาคม </w:t>
            </w:r>
            <w:r w:rsidRPr="006B76C4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4B1654E" w14:textId="545A15E7" w:rsidR="004E0D21" w:rsidRPr="006B76C4" w:rsidRDefault="004E0D21" w:rsidP="004E0D21">
            <w:pPr>
              <w:ind w:left="-13"/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6B76C4">
              <w:rPr>
                <w:rFonts w:ascii="TH SarabunPSK" w:eastAsia="TH SarabunPSK" w:hAnsi="TH SarabunPSK" w:cs="TH SarabunPSK" w:hint="cs"/>
                <w:sz w:val="28"/>
                <w:cs/>
              </w:rPr>
              <w:t>ข้อมูลแจ้งเบื้องต้นจาก หพญ</w:t>
            </w:r>
            <w:r w:rsidRPr="006B76C4">
              <w:rPr>
                <w:rFonts w:ascii="TH SarabunPSK" w:eastAsia="TH SarabunPSK" w:hAnsi="TH SarabunPSK" w:cs="TH SarabunPSK"/>
                <w:sz w:val="28"/>
              </w:rPr>
              <w:t>-</w:t>
            </w:r>
            <w:r w:rsidRPr="006B76C4">
              <w:rPr>
                <w:rFonts w:ascii="TH SarabunPSK" w:eastAsia="TH SarabunPSK" w:hAnsi="TH SarabunPSK" w:cs="TH SarabunPSK" w:hint="cs"/>
                <w:sz w:val="28"/>
                <w:cs/>
              </w:rPr>
              <w:t>ห</w:t>
            </w:r>
            <w:r w:rsidRPr="006B76C4">
              <w:rPr>
                <w:rFonts w:ascii="TH SarabunPSK" w:eastAsia="TH SarabunPSK" w:hAnsi="TH SarabunPSK" w:cs="TH SarabunPSK"/>
                <w:sz w:val="28"/>
              </w:rPr>
              <w:t>.</w:t>
            </w:r>
            <w:r w:rsidRPr="006B76C4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ศาลตัดสินให้ กฟผ</w:t>
            </w:r>
            <w:r w:rsidRPr="006B76C4">
              <w:rPr>
                <w:rFonts w:ascii="TH SarabunPSK" w:eastAsia="TH SarabunPSK" w:hAnsi="TH SarabunPSK" w:cs="TH SarabunPSK"/>
                <w:sz w:val="28"/>
              </w:rPr>
              <w:t xml:space="preserve">. </w:t>
            </w:r>
            <w:r w:rsidRPr="006B76C4">
              <w:rPr>
                <w:rFonts w:ascii="TH SarabunPSK" w:eastAsia="TH SarabunPSK" w:hAnsi="TH SarabunPSK" w:cs="TH SarabunPSK" w:hint="cs"/>
                <w:sz w:val="28"/>
                <w:cs/>
              </w:rPr>
              <w:t>ห้ามปิดประตูกั้นช่องเปิดรั้วดังกล่าว พร้อมจะส่งคำพิพากษากลับ อฟก</w:t>
            </w:r>
            <w:r w:rsidRPr="006B76C4">
              <w:rPr>
                <w:rFonts w:ascii="TH SarabunPSK" w:eastAsia="TH SarabunPSK" w:hAnsi="TH SarabunPSK" w:cs="TH SarabunPSK"/>
                <w:sz w:val="28"/>
              </w:rPr>
              <w:t xml:space="preserve">. </w:t>
            </w:r>
            <w:r w:rsidRPr="006B76C4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ใน </w:t>
            </w:r>
            <w:proofErr w:type="spellStart"/>
            <w:r w:rsidRPr="006B76C4">
              <w:rPr>
                <w:rFonts w:ascii="TH SarabunPSK" w:eastAsia="TH SarabunPSK" w:hAnsi="TH SarabunPSK" w:cs="TH SarabunPSK"/>
                <w:sz w:val="28"/>
              </w:rPr>
              <w:t>ecm</w:t>
            </w:r>
            <w:proofErr w:type="spellEnd"/>
            <w:r w:rsidRPr="006B76C4">
              <w:rPr>
                <w:rFonts w:ascii="TH SarabunPSK" w:eastAsia="TH SarabunPSK" w:hAnsi="TH SarabunPSK" w:cs="TH SarabunPSK"/>
                <w:sz w:val="28"/>
              </w:rPr>
              <w:t xml:space="preserve"> </w:t>
            </w:r>
            <w:r w:rsidRPr="006B76C4">
              <w:rPr>
                <w:rFonts w:ascii="TH SarabunPSK" w:eastAsia="TH SarabunPSK" w:hAnsi="TH SarabunPSK" w:cs="TH SarabunPSK" w:hint="cs"/>
                <w:sz w:val="28"/>
                <w:cs/>
              </w:rPr>
              <w:t>ต่อไป</w:t>
            </w:r>
          </w:p>
        </w:tc>
      </w:tr>
      <w:tr w:rsidR="006B76C4" w:rsidRPr="00B93E5E" w14:paraId="4E324529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7D1031B" w14:textId="4D12D6E8" w:rsidR="006B76C4" w:rsidRPr="006B76C4" w:rsidRDefault="006B76C4" w:rsidP="006B76C4">
            <w:pPr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z w:val="28"/>
                <w:cs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6870E5F1" w14:textId="4AC382F5" w:rsidR="006B76C4" w:rsidRPr="006B76C4" w:rsidRDefault="006B76C4" w:rsidP="006B76C4">
            <w:pPr>
              <w:ind w:left="-13"/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</w:pPr>
            <w:r w:rsidRPr="006B76C4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หพญ</w:t>
            </w:r>
            <w:r w:rsidRPr="006B76C4">
              <w:rPr>
                <w:rFonts w:ascii="TH SarabunPSK" w:eastAsia="TH SarabunPSK" w:hAnsi="TH SarabunPSK" w:cs="TH SarabunPSK"/>
                <w:color w:val="FF0000"/>
                <w:sz w:val="28"/>
              </w:rPr>
              <w:t>-</w:t>
            </w:r>
            <w:r w:rsidRPr="006B76C4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>ห</w:t>
            </w:r>
            <w:r w:rsidRPr="006B76C4">
              <w:rPr>
                <w:rFonts w:ascii="TH SarabunPSK" w:eastAsia="TH SarabunPSK" w:hAnsi="TH SarabunPSK" w:cs="TH SarabunPSK"/>
                <w:color w:val="FF0000"/>
                <w:sz w:val="28"/>
              </w:rPr>
              <w:t>.</w:t>
            </w:r>
            <w:r w:rsidRPr="006B76C4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 จะเข้ายื่นศาลอุทธรณ์ วันที่ </w:t>
            </w:r>
            <w:r w:rsidRPr="006B76C4">
              <w:rPr>
                <w:rFonts w:ascii="TH SarabunPSK" w:eastAsia="TH SarabunPSK" w:hAnsi="TH SarabunPSK" w:cs="TH SarabunPSK"/>
                <w:color w:val="FF0000"/>
                <w:sz w:val="28"/>
              </w:rPr>
              <w:t xml:space="preserve">19 </w:t>
            </w:r>
            <w:r w:rsidRPr="006B76C4">
              <w:rPr>
                <w:rFonts w:ascii="TH SarabunPSK" w:eastAsia="TH SarabunPSK" w:hAnsi="TH SarabunPSK" w:cs="TH SarabunPSK" w:hint="cs"/>
                <w:color w:val="FF0000"/>
                <w:sz w:val="28"/>
                <w:cs/>
              </w:rPr>
              <w:t xml:space="preserve">พฤษภาคม </w:t>
            </w:r>
            <w:r w:rsidRPr="006B76C4">
              <w:rPr>
                <w:rFonts w:ascii="TH SarabunPSK" w:eastAsia="TH SarabunPSK" w:hAnsi="TH SarabunPSK" w:cs="TH SarabunPSK"/>
                <w:color w:val="FF0000"/>
                <w:sz w:val="28"/>
              </w:rPr>
              <w:t>2569</w:t>
            </w:r>
            <w:r w:rsidRPr="006B76C4">
              <w:rPr>
                <w:rFonts w:ascii="TH SarabunPSK" w:eastAsia="TH SarabunPSK" w:hAnsi="TH SarabunPSK" w:cs="TH SarabunPSK" w:hint="cs"/>
                <w:b/>
                <w:bCs/>
                <w:color w:val="FF0000"/>
                <w:sz w:val="28"/>
                <w:cs/>
              </w:rPr>
              <w:t xml:space="preserve"> </w:t>
            </w:r>
          </w:p>
        </w:tc>
      </w:tr>
      <w:tr w:rsidR="006B76C4" w:rsidRPr="004B6818" w14:paraId="1394E715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16855184" w14:textId="77777777" w:rsidR="006B76C4" w:rsidRPr="004B6818" w:rsidRDefault="006B76C4" w:rsidP="006B76C4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8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นางสุกัญญาฯ ขอใช้พื้นที่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เพื่อเป็นทางผ่านเข้า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-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ออก ที่ดินของตนเอง</w:t>
            </w:r>
          </w:p>
        </w:tc>
      </w:tr>
      <w:tr w:rsidR="006B76C4" w:rsidRPr="00566B2D" w14:paraId="7476CF35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5271D7F6" w14:textId="77777777" w:rsidR="006B76C4" w:rsidRPr="00A676EF" w:rsidRDefault="006B76C4" w:rsidP="006B76C4">
            <w:pPr>
              <w:ind w:firstLine="699"/>
              <w:jc w:val="both"/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อยู่ระหว่าง กยธก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-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ฟ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อฟก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รวบรวมเอกสารเสนอ รวฟ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ให้ความเห็นชอบ ก่อนนำเสนอ คคบท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อนุมัติ</w:t>
            </w:r>
          </w:p>
        </w:tc>
      </w:tr>
      <w:tr w:rsidR="006B76C4" w:rsidRPr="004B6818" w14:paraId="23DB2E03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0CF8121A" w14:textId="77777777" w:rsidR="006B76C4" w:rsidRPr="00A676EF" w:rsidRDefault="006B76C4" w:rsidP="006B76C4">
            <w:pPr>
              <w:ind w:firstLine="699"/>
              <w:jc w:val="both"/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อยู่ระหว่าง อทด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จัดทำแผนที่ คาดว่าจะส่งให้ภายใน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14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พฤษภาคม </w:t>
            </w:r>
            <w:r w:rsidRPr="00A676EF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</w:tr>
      <w:tr w:rsidR="006B76C4" w:rsidRPr="004B6818" w14:paraId="7D5FA837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A80F645" w14:textId="77777777" w:rsidR="006B76C4" w:rsidRPr="00693EEF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/>
              </w:rPr>
              <w:t>วันที่ 20 พฤศจิกายน 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0746BFD" w14:textId="77777777" w:rsidR="006B76C4" w:rsidRPr="004B6818" w:rsidRDefault="006B76C4" w:rsidP="006B76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ช.อฟก-1. ขอให้แก้ไขความกว้างทางเข้าจากเดิม 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6 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ม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เป็น 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5 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ม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ยืนยันข้อมูลกับ 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  <w:cs/>
                <w:lang w:val="th"/>
              </w:rPr>
              <w:t>สุกัญญาฯ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 แล้วเสร็จ และ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 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อทด</w:t>
            </w:r>
            <w:r w:rsidRPr="00B73BA2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B73BA2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ส่งข้อมูลแผนที่ให้งานแล้วเสร็จ</w:t>
            </w:r>
          </w:p>
        </w:tc>
      </w:tr>
      <w:tr w:rsidR="006B76C4" w:rsidRPr="004B6818" w14:paraId="298AFD7C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CC6C71A" w14:textId="6EBC6154" w:rsidR="006B76C4" w:rsidRPr="00D90DC3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D90DC3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17 </w:t>
            </w: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ธันวาคม </w:t>
            </w:r>
            <w:r w:rsidRPr="00D90DC3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0D0E917" w14:textId="7C4D0A66" w:rsidR="006B76C4" w:rsidRPr="00D90DC3" w:rsidRDefault="006B76C4" w:rsidP="006B76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</w:pPr>
            <w:r w:rsidRPr="00D90DC3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ตามมติที่ประชุม คบ</w:t>
            </w:r>
            <w:r w:rsidRPr="00D90DC3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>.</w:t>
            </w:r>
            <w:r w:rsidRPr="00D90DC3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อฟก</w:t>
            </w:r>
            <w:r w:rsidRPr="00D90DC3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D90DC3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ขอข้อมูลเพิ่มเติมเรื่องวัตถุประสงค์ให้ชัดเจน และหากมีสิ่งปลูกสร้างขอแบบเพิ่มเติม ซึ่งได้ติดต่อประสานงานกับคุณสุกัญญาแล้ว อยู่ระหว่างจัดทำเอกสารเพิ่มเติมให้ กฟผ</w:t>
            </w:r>
            <w:r w:rsidRPr="00D90DC3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>.</w:t>
            </w:r>
          </w:p>
        </w:tc>
      </w:tr>
      <w:tr w:rsidR="006B76C4" w:rsidRPr="004B6818" w14:paraId="7327AE45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CD4B651" w14:textId="7CE23749" w:rsidR="006B76C4" w:rsidRPr="003E501D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3E501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23 </w:t>
            </w: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มกราคม </w:t>
            </w:r>
            <w:r w:rsidRPr="003E501D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37632FA5" w14:textId="133593C7" w:rsidR="006B76C4" w:rsidRPr="003E501D" w:rsidRDefault="006B76C4" w:rsidP="006B76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</w:pPr>
            <w:r w:rsidRPr="003E501D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คุณสุกัญญาได้แบบบ้านแล้ว อยู่ระหว่างจัดทำหนังสือเพื่อแสดงวัตถุประสงค์เพิ่มเติมกับ กฟผ</w:t>
            </w:r>
            <w:r w:rsidRPr="003E501D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>.</w:t>
            </w:r>
          </w:p>
        </w:tc>
      </w:tr>
      <w:tr w:rsidR="006B76C4" w:rsidRPr="004B6818" w14:paraId="001289BB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29CFF892" w14:textId="72105ED3" w:rsidR="006B76C4" w:rsidRPr="007E7FFC" w:rsidRDefault="006B76C4" w:rsidP="006B76C4">
            <w:pP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5 </w:t>
            </w:r>
            <w:r w:rsidRPr="007E7FFC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มีนาคม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2A7FB369" w14:textId="2A8EA383" w:rsidR="006B76C4" w:rsidRPr="007E7FFC" w:rsidRDefault="006B76C4" w:rsidP="006B76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</w:pPr>
            <w:r w:rsidRPr="007E7FFC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คุณสุกัญญาได้จัดทำหนังสือเพื่อแสดงวัตถุประสงค์เพิ่มเติมกับ กฟผ</w:t>
            </w:r>
            <w:r w:rsidRPr="007E7FFC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>.</w:t>
            </w:r>
            <w:r w:rsidRPr="007E7FFC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 แล้วเสร็จ</w:t>
            </w:r>
          </w:p>
        </w:tc>
      </w:tr>
      <w:tr w:rsidR="00E25645" w:rsidRPr="004B6818" w14:paraId="16B7F936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F28BD62" w14:textId="77777777" w:rsidR="00E25645" w:rsidRPr="007E7FFC" w:rsidRDefault="00E25645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8F62A0C" w14:textId="30DA7F54" w:rsidR="00E25645" w:rsidRPr="007E7FFC" w:rsidRDefault="00E25645" w:rsidP="006B76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</w:pPr>
            <w:r w:rsidRPr="00E25645">
              <w:rPr>
                <w:rFonts w:ascii="TH SarabunPSK" w:eastAsia="TH SarabunPSK" w:hAnsi="TH SarabunPSK" w:cs="TH SarabunPSK" w:hint="cs"/>
                <w:color w:val="FF0000"/>
                <w:spacing w:val="-6"/>
                <w:sz w:val="28"/>
                <w:cs/>
              </w:rPr>
              <w:t>อยู่ระหว่างจัดทำไฟล์นำเสนอ คคบท</w:t>
            </w:r>
            <w:r w:rsidRPr="00E25645">
              <w:rPr>
                <w:rFonts w:ascii="TH SarabunPSK" w:eastAsia="TH SarabunPSK" w:hAnsi="TH SarabunPSK" w:cs="TH SarabunPSK"/>
                <w:color w:val="FF0000"/>
                <w:spacing w:val="-6"/>
                <w:sz w:val="28"/>
              </w:rPr>
              <w:t>.</w:t>
            </w:r>
          </w:p>
        </w:tc>
      </w:tr>
      <w:tr w:rsidR="006B76C4" w:rsidRPr="00B93E5E" w14:paraId="006747B9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59C547FB" w14:textId="77777777" w:rsidR="006B76C4" w:rsidRDefault="006B76C4" w:rsidP="006B76C4">
            <w:pPr>
              <w:jc w:val="both"/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9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 xml:space="preserve">นายดิเรก โพธิ์คี ผู้ใหญ่บ้านหมู่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7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ขอใช้พื้นที่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ชั่วคราวรวมกลุ่มอาชีพเย็บจาก</w:t>
            </w:r>
          </w:p>
        </w:tc>
      </w:tr>
      <w:tr w:rsidR="006B76C4" w:rsidRPr="00B93E5E" w14:paraId="00074148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15372807" w14:textId="77777777" w:rsidR="006B76C4" w:rsidRPr="00A425B8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</w:rPr>
            </w:pP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กยธก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-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ฟ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อฟก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รวบรวมเอกสารเสนอ รวฟ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ให้ความเห็นชอบ ก่อนนำเสนอ คคบท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อนุมัติ</w:t>
            </w:r>
          </w:p>
        </w:tc>
      </w:tr>
      <w:tr w:rsidR="006B76C4" w:rsidRPr="00B93E5E" w14:paraId="4DD8BED8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3160137F" w14:textId="77777777" w:rsidR="006B76C4" w:rsidRPr="00A425B8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</w:rPr>
            </w:pP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อทด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จัดทำแผนที่ คาดว่าจะส่งให้ภายใน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14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พฤษภาคม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</w:tr>
      <w:tr w:rsidR="006B76C4" w:rsidRPr="00B93E5E" w14:paraId="154959E2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0F1E37A4" w14:textId="77777777" w:rsidR="006B76C4" w:rsidRPr="00A425B8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</w:rPr>
            </w:pPr>
            <w:r w:rsidRPr="00A425B8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ยืนยันข้อมูลกับ อทด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งานแล้วเสร็จ รอ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 </w:t>
            </w:r>
            <w:r w:rsidRPr="00A425B8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อทด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ส่งข้อมูล</w:t>
            </w:r>
          </w:p>
        </w:tc>
      </w:tr>
      <w:tr w:rsidR="006B76C4" w:rsidRPr="00B93E5E" w14:paraId="2C074919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3A09FBA2" w14:textId="77777777" w:rsidR="006B76C4" w:rsidRPr="00A425B8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</w:rPr>
            </w:pPr>
            <w:r w:rsidRPr="00B73BA2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อทด</w:t>
            </w:r>
            <w:r w:rsidRPr="00B73BA2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B73BA2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ส่งข้อมูลแผนที่ให้งานแล้วเสร็จ</w:t>
            </w:r>
          </w:p>
        </w:tc>
      </w:tr>
      <w:tr w:rsidR="006B76C4" w:rsidRPr="00B93E5E" w14:paraId="5A5214E6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0584FFB2" w14:textId="32F99E5D" w:rsidR="006B76C4" w:rsidRPr="00B73BA2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  <w:cs/>
              </w:rPr>
            </w:pP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>ตามมติที่ประชุม คบ</w:t>
            </w:r>
            <w:r w:rsidRPr="00D90DC3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  <w:t>.</w:t>
            </w: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>อฟก</w:t>
            </w:r>
            <w:r w:rsidRPr="00D90DC3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  <w:t xml:space="preserve">. </w:t>
            </w: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 xml:space="preserve">เมื่อ </w:t>
            </w:r>
            <w:r w:rsidRPr="00D90DC3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17 </w:t>
            </w: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ธันวาคม </w:t>
            </w:r>
            <w:r w:rsidRPr="00D90DC3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  <w:r w:rsidRPr="00D90DC3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 xml:space="preserve"> เพิ่มรูปถ่ายใช้จัดเจน ดำเนินการแล้วเสร็จ</w:t>
            </w:r>
          </w:p>
        </w:tc>
      </w:tr>
      <w:tr w:rsidR="006B76C4" w:rsidRPr="00B93E5E" w14:paraId="710F0EA7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350A8EA5" w14:textId="24D20D39" w:rsidR="006B76C4" w:rsidRPr="00B73BA2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EE0000"/>
                <w:spacing w:val="-6"/>
                <w:sz w:val="28"/>
                <w:cs/>
              </w:rPr>
            </w:pP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>เพิ่มรูปถ่ายแล้วเสร็จ</w:t>
            </w:r>
          </w:p>
        </w:tc>
      </w:tr>
      <w:tr w:rsidR="006B76C4" w:rsidRPr="00B93E5E" w14:paraId="06D39056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739DC676" w14:textId="73086FFD" w:rsidR="006B76C4" w:rsidRPr="007E7FFC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  <w:cs/>
              </w:rPr>
            </w:pPr>
            <w:r w:rsidRPr="00E25645">
              <w:rPr>
                <w:rFonts w:ascii="TH SarabunPSK" w:eastAsia="TH SarabunPSK" w:hAnsi="TH SarabunPSK" w:cs="TH SarabunPSK" w:hint="cs"/>
                <w:b w:val="0"/>
                <w:bCs w:val="0"/>
                <w:spacing w:val="-6"/>
                <w:sz w:val="28"/>
                <w:cs/>
              </w:rPr>
              <w:t>ขอให้นายดิเรก โพธิ์คี ทำหนังสือขอใช้พื้นที่มาใหม่</w:t>
            </w:r>
          </w:p>
        </w:tc>
      </w:tr>
      <w:tr w:rsidR="00E25645" w:rsidRPr="00B93E5E" w14:paraId="4BADB400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71D6775A" w14:textId="36F61D52" w:rsidR="00E25645" w:rsidRPr="00E25645" w:rsidRDefault="00E25645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spacing w:val="-6"/>
                <w:sz w:val="28"/>
              </w:rPr>
            </w:pPr>
            <w:r w:rsidRPr="00E25645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pacing w:val="-6"/>
                <w:sz w:val="28"/>
                <w:cs/>
              </w:rPr>
              <w:t xml:space="preserve">วันที่ </w:t>
            </w:r>
            <w:r w:rsidRPr="00E25645">
              <w:rPr>
                <w:rFonts w:ascii="TH SarabunPSK" w:eastAsia="TH SarabunPSK" w:hAnsi="TH SarabunPSK" w:cs="TH SarabunPSK"/>
                <w:b w:val="0"/>
                <w:bCs w:val="0"/>
                <w:color w:val="FF0000"/>
                <w:spacing w:val="-6"/>
                <w:sz w:val="28"/>
              </w:rPr>
              <w:t xml:space="preserve">22 </w:t>
            </w:r>
            <w:r w:rsidRPr="00E25645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pacing w:val="-6"/>
                <w:sz w:val="28"/>
                <w:cs/>
              </w:rPr>
              <w:t xml:space="preserve">เมษายน </w:t>
            </w:r>
            <w:r w:rsidRPr="00E25645">
              <w:rPr>
                <w:rFonts w:ascii="TH SarabunPSK" w:eastAsia="TH SarabunPSK" w:hAnsi="TH SarabunPSK" w:cs="TH SarabunPSK"/>
                <w:b w:val="0"/>
                <w:bCs w:val="0"/>
                <w:color w:val="FF0000"/>
                <w:spacing w:val="-6"/>
                <w:sz w:val="28"/>
              </w:rPr>
              <w:t xml:space="preserve">2569 </w:t>
            </w:r>
            <w:r w:rsidRPr="00E25645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pacing w:val="-6"/>
                <w:sz w:val="28"/>
                <w:cs/>
              </w:rPr>
              <w:t xml:space="preserve">ผู้ใหญ่บ้านหมู่ </w:t>
            </w:r>
            <w:r w:rsidRPr="00E25645">
              <w:rPr>
                <w:rFonts w:ascii="TH SarabunPSK" w:eastAsia="TH SarabunPSK" w:hAnsi="TH SarabunPSK" w:cs="TH SarabunPSK"/>
                <w:b w:val="0"/>
                <w:bCs w:val="0"/>
                <w:color w:val="FF0000"/>
                <w:spacing w:val="-6"/>
                <w:sz w:val="28"/>
              </w:rPr>
              <w:t xml:space="preserve">7 </w:t>
            </w:r>
            <w:r w:rsidRPr="00E25645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pacing w:val="-6"/>
                <w:sz w:val="28"/>
                <w:cs/>
              </w:rPr>
              <w:t>(นายดิเรก โพธิ์คี) ได้จัดทำหนังสือขอใช้พื้นที่ กฟผ</w:t>
            </w:r>
            <w:r w:rsidRPr="00E25645">
              <w:rPr>
                <w:rFonts w:ascii="TH SarabunPSK" w:eastAsia="TH SarabunPSK" w:hAnsi="TH SarabunPSK" w:cs="TH SarabunPSK"/>
                <w:b w:val="0"/>
                <w:bCs w:val="0"/>
                <w:color w:val="FF0000"/>
                <w:spacing w:val="-6"/>
                <w:sz w:val="28"/>
              </w:rPr>
              <w:t xml:space="preserve">. </w:t>
            </w:r>
            <w:r w:rsidRPr="00E25645">
              <w:rPr>
                <w:rFonts w:ascii="TH SarabunPSK" w:eastAsia="TH SarabunPSK" w:hAnsi="TH SarabunPSK" w:cs="TH SarabunPSK" w:hint="cs"/>
                <w:b w:val="0"/>
                <w:bCs w:val="0"/>
                <w:color w:val="FF0000"/>
                <w:spacing w:val="-6"/>
                <w:sz w:val="28"/>
                <w:cs/>
              </w:rPr>
              <w:t>ชั่วคราวในการรวมกลุ่มอาชีพเย็บจาก อยู่ระหว่างจัดทำไฟล์นำเสนอ คคบท</w:t>
            </w:r>
            <w:r w:rsidRPr="00E25645">
              <w:rPr>
                <w:rFonts w:ascii="TH SarabunPSK" w:eastAsia="TH SarabunPSK" w:hAnsi="TH SarabunPSK" w:cs="TH SarabunPSK"/>
                <w:b w:val="0"/>
                <w:bCs w:val="0"/>
                <w:color w:val="FF0000"/>
                <w:spacing w:val="-6"/>
                <w:sz w:val="28"/>
              </w:rPr>
              <w:t>.</w:t>
            </w:r>
          </w:p>
        </w:tc>
      </w:tr>
      <w:tr w:rsidR="006B76C4" w:rsidRPr="00B93E5E" w14:paraId="4F426578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2E8C165B" w14:textId="77777777" w:rsidR="006B76C4" w:rsidRPr="004B6818" w:rsidRDefault="006B76C4" w:rsidP="006B76C4">
            <w:pPr>
              <w:spacing w:line="257" w:lineRule="auto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7.10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นางสำเนา แซ่อึ้ง ขอปักเสาพาดสายไฟในที่ดิน กฟผ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เพื่อขอติดตั้งมิเตอร์ไฟ กฟภ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.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ใช้ไฟในที่ดินตนเอง</w:t>
            </w:r>
          </w:p>
        </w:tc>
      </w:tr>
      <w:tr w:rsidR="006B76C4" w:rsidRPr="00B93E5E" w14:paraId="22B28CBB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413B8037" w14:textId="77777777" w:rsidR="006B76C4" w:rsidRPr="005927EE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อทด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จัดทำแผนที่ เพื่อให้ อฟก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ให้ความเห็นเสนอ รวฟ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ให้ความเห็นชอบ ก่อนนำเสนอ คคบท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อนุมัติ</w:t>
            </w:r>
          </w:p>
        </w:tc>
      </w:tr>
      <w:tr w:rsidR="006B76C4" w:rsidRPr="00B93E5E" w14:paraId="0D1C92F1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36CDB81A" w14:textId="77777777" w:rsidR="006B76C4" w:rsidRPr="00A425B8" w:rsidRDefault="006B76C4" w:rsidP="006B76C4">
            <w:pPr>
              <w:ind w:left="-270" w:firstLine="990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FF0000"/>
                <w:sz w:val="28"/>
                <w:cs/>
              </w:rPr>
            </w:pP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อทด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จัดทำแผนที่ คาดว่าจะส่งให้ภายใน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14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 xml:space="preserve">พฤษภาคม </w:t>
            </w:r>
            <w:r w:rsidRPr="00A425B8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</w:tr>
      <w:tr w:rsidR="006B76C4" w:rsidRPr="00B93E5E" w14:paraId="4BCE0C44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C3DE4B2" w14:textId="77777777" w:rsidR="006B76C4" w:rsidRPr="00581794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581794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Pr="00581794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9 </w:t>
            </w:r>
            <w:r w:rsidRPr="00581794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>ตุลาคม 25</w:t>
            </w:r>
            <w:r w:rsidRPr="00581794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0D7B3C89" w14:textId="77777777" w:rsidR="006B76C4" w:rsidRPr="005927EE" w:rsidRDefault="006B76C4" w:rsidP="006B76C4">
            <w:pPr>
              <w:ind w:left="-13"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4272FA">
              <w:rPr>
                <w:rFonts w:ascii="TH SarabunPSK" w:eastAsia="TH SarabunPSK" w:hAnsi="TH SarabunPSK" w:cs="TH SarabunPSK" w:hint="cs"/>
                <w:sz w:val="28"/>
                <w:cs/>
              </w:rPr>
              <w:t>นัดหมายผู้ขอใช้ที่ดิน</w:t>
            </w:r>
            <w:r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Pr="004272FA">
              <w:rPr>
                <w:rFonts w:ascii="TH SarabunPSK" w:eastAsia="TH SarabunPSK" w:hAnsi="TH SarabunPSK" w:cs="TH SarabunPSK" w:hint="cs"/>
                <w:sz w:val="28"/>
                <w:cs/>
              </w:rPr>
              <w:t>เพื่อกำหนดจุกปักเสาไฟใหม่เนื่องจากจุดเดิมอยู่ในที่ดินข้างเคียง</w:t>
            </w:r>
          </w:p>
        </w:tc>
      </w:tr>
      <w:tr w:rsidR="006B76C4" w:rsidRPr="00B93E5E" w14:paraId="10C2956B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AB964E5" w14:textId="77777777" w:rsidR="006B76C4" w:rsidRPr="00693EEF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5607703" w14:textId="77777777" w:rsidR="006B76C4" w:rsidRPr="005927EE" w:rsidRDefault="006B76C4" w:rsidP="006B76C4">
            <w:pPr>
              <w:ind w:left="-13"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FF0000"/>
                <w:sz w:val="28"/>
                <w:cs/>
              </w:rPr>
            </w:pPr>
            <w:r w:rsidRPr="00B73BA2">
              <w:rPr>
                <w:rFonts w:ascii="TH SarabunPSK" w:eastAsia="TH SarabunPSK" w:hAnsi="TH SarabunPSK" w:cs="TH SarabunPSK" w:hint="cs"/>
                <w:sz w:val="28"/>
                <w:cs/>
              </w:rPr>
              <w:t>อทด</w:t>
            </w:r>
            <w:r w:rsidRPr="00B73BA2">
              <w:rPr>
                <w:rFonts w:ascii="TH SarabunPSK" w:eastAsia="TH SarabunPSK" w:hAnsi="TH SarabunPSK" w:cs="TH SarabunPSK"/>
                <w:sz w:val="28"/>
              </w:rPr>
              <w:t xml:space="preserve">. </w:t>
            </w:r>
            <w:r w:rsidRPr="00B73BA2">
              <w:rPr>
                <w:rFonts w:ascii="TH SarabunPSK" w:eastAsia="TH SarabunPSK" w:hAnsi="TH SarabunPSK" w:cs="TH SarabunPSK" w:hint="cs"/>
                <w:sz w:val="28"/>
                <w:cs/>
              </w:rPr>
              <w:t>ส่งข้อมูลแผนที่ให้งานแล้วเสร็จ</w:t>
            </w:r>
          </w:p>
        </w:tc>
      </w:tr>
      <w:tr w:rsidR="006B76C4" w:rsidRPr="00B93E5E" w14:paraId="3B51AA68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0856902D" w14:textId="7CAACFE9" w:rsidR="006B76C4" w:rsidRPr="00581794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581794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 xml:space="preserve">เมื่อ </w:t>
            </w:r>
            <w:r w:rsidRPr="0058179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17 </w:t>
            </w:r>
            <w:r w:rsidRPr="00581794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ธันวาคม </w:t>
            </w:r>
            <w:r w:rsidRPr="00581794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BE5D60D" w14:textId="69C750C9" w:rsidR="006B76C4" w:rsidRPr="00581794" w:rsidRDefault="006B76C4" w:rsidP="006B76C4">
            <w:pPr>
              <w:ind w:left="-13"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ตามมติที่ประชุม คบ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>.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อฟก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ขอให้ทำหนังสือขอใช้ทางมาในคราวเดียวกัน นัดหมาย อทด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และผู้ขอใช้ที่ดิน กฟผ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สำรวจเพื่อทำแผนที่ใช้ทางในวันที่ 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23 </w:t>
            </w:r>
            <w:r w:rsidRPr="00581794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 xml:space="preserve">มกราคม </w:t>
            </w:r>
            <w:r w:rsidRPr="00581794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2569 </w:t>
            </w:r>
          </w:p>
        </w:tc>
      </w:tr>
      <w:tr w:rsidR="006B76C4" w:rsidRPr="00B93E5E" w14:paraId="1007821A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3AA8BB9F" w14:textId="1C69FF8A" w:rsidR="006B76C4" w:rsidRPr="003E501D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spacing w:val="-6"/>
                <w:sz w:val="28"/>
              </w:rPr>
            </w:pPr>
            <w:r w:rsidRPr="003E501D">
              <w:rPr>
                <w:rFonts w:ascii="TH SarabunPSK" w:eastAsia="TH SarabunPSK" w:hAnsi="TH SarabunPSK" w:cs="TH SarabunPSK"/>
                <w:b w:val="0"/>
                <w:bCs w:val="0"/>
                <w:spacing w:val="-6"/>
                <w:sz w:val="28"/>
              </w:rPr>
              <w:t xml:space="preserve">9 </w:t>
            </w:r>
            <w:r w:rsidRPr="003E501D">
              <w:rPr>
                <w:rFonts w:ascii="TH SarabunPSK" w:eastAsia="TH SarabunPSK" w:hAnsi="TH SarabunPSK" w:cs="TH SarabunPSK" w:hint="cs"/>
                <w:b w:val="0"/>
                <w:bCs w:val="0"/>
                <w:spacing w:val="-6"/>
                <w:sz w:val="28"/>
                <w:cs/>
              </w:rPr>
              <w:t xml:space="preserve">กุมภาพัยธ์ </w:t>
            </w:r>
            <w:r w:rsidRPr="003E501D">
              <w:rPr>
                <w:rFonts w:ascii="TH SarabunPSK" w:eastAsia="TH SarabunPSK" w:hAnsi="TH SarabunPSK" w:cs="TH SarabunPSK"/>
                <w:b w:val="0"/>
                <w:bCs w:val="0"/>
                <w:spacing w:val="-6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632A597" w14:textId="59C520F0" w:rsidR="006B76C4" w:rsidRPr="003E501D" w:rsidRDefault="006B76C4" w:rsidP="006B76C4">
            <w:pPr>
              <w:ind w:left="-13"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spacing w:val="-6"/>
                <w:sz w:val="28"/>
                <w:cs/>
              </w:rPr>
            </w:pPr>
            <w:r w:rsidRPr="003E501D">
              <w:rPr>
                <w:rFonts w:ascii="TH SarabunPSK" w:eastAsia="TH SarabunPSK" w:hAnsi="TH SarabunPSK" w:cs="TH SarabunPSK" w:hint="cs"/>
                <w:spacing w:val="-6"/>
                <w:sz w:val="28"/>
                <w:cs/>
              </w:rPr>
              <w:t>อทด</w:t>
            </w:r>
            <w:r w:rsidRPr="003E501D">
              <w:rPr>
                <w:rFonts w:ascii="TH SarabunPSK" w:eastAsia="TH SarabunPSK" w:hAnsi="TH SarabunPSK" w:cs="TH SarabunPSK"/>
                <w:spacing w:val="-6"/>
                <w:sz w:val="28"/>
              </w:rPr>
              <w:t xml:space="preserve">. </w:t>
            </w:r>
            <w:r w:rsidRPr="003E501D">
              <w:rPr>
                <w:rFonts w:ascii="TH SarabunPSK" w:eastAsia="TH SarabunPSK" w:hAnsi="TH SarabunPSK" w:cs="TH SarabunPSK" w:hint="cs"/>
                <w:spacing w:val="-6"/>
                <w:sz w:val="28"/>
                <w:cs/>
              </w:rPr>
              <w:t>เข้ามาสำรวจที่ดินที่ขอใช้เป็นทางเข้าออกเพิ่มเติม อยู่ระหว่างจัดทำแผนที่</w:t>
            </w:r>
          </w:p>
        </w:tc>
      </w:tr>
      <w:tr w:rsidR="006B76C4" w:rsidRPr="00B93E5E" w14:paraId="2A6F84C7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15BF0FB3" w14:textId="2F5F4680" w:rsidR="006B76C4" w:rsidRPr="007E7FFC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</w:pP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  <w:t xml:space="preserve">4 </w:t>
            </w:r>
            <w:r w:rsidRPr="007E7FFC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 xml:space="preserve">มีนาคม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5DCA06B0" w14:textId="015D581D" w:rsidR="006B76C4" w:rsidRPr="007E7FFC" w:rsidRDefault="006B76C4" w:rsidP="006B76C4">
            <w:pPr>
              <w:ind w:left="-13"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  <w:cs/>
              </w:rPr>
            </w:pPr>
            <w:r w:rsidRPr="007E7FFC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ผู้ขอใช้ที่ดิน </w:t>
            </w:r>
            <w:r w:rsidRPr="007E7FFC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ทำหนังสือขอใช้ทางเพิ่มเติมแล้วเสร็จ</w:t>
            </w:r>
          </w:p>
        </w:tc>
      </w:tr>
      <w:tr w:rsidR="006B76C4" w:rsidRPr="00B93E5E" w14:paraId="0C195CDC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6DF784FB" w14:textId="0D3B81AE" w:rsidR="006B76C4" w:rsidRPr="007E7FFC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</w:pP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  <w:t xml:space="preserve">9 </w:t>
            </w:r>
            <w:r w:rsidRPr="007E7FFC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pacing w:val="-6"/>
                <w:sz w:val="28"/>
                <w:cs/>
              </w:rPr>
              <w:t xml:space="preserve">มีนาคม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  <w:t>2569</w:t>
            </w: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4BB57A15" w14:textId="52E63EC7" w:rsidR="006B76C4" w:rsidRPr="007E7FFC" w:rsidRDefault="006B76C4" w:rsidP="006B76C4">
            <w:pPr>
              <w:ind w:left="-13"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7E7FFC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อทด</w:t>
            </w:r>
            <w:r w:rsidRPr="007E7FFC">
              <w:rPr>
                <w:rFonts w:ascii="TH SarabunPSK" w:eastAsia="TH SarabunPSK" w:hAnsi="TH SarabunPSK" w:cs="TH SarabunPSK"/>
                <w:color w:val="000000" w:themeColor="text1"/>
                <w:spacing w:val="-6"/>
                <w:sz w:val="28"/>
              </w:rPr>
              <w:t xml:space="preserve">. </w:t>
            </w:r>
            <w:r w:rsidRPr="007E7FFC"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  <w:t>ทำแผนที่ใช้ทางเพิ่มเติมแล้วเสร็จ</w:t>
            </w:r>
          </w:p>
        </w:tc>
      </w:tr>
      <w:tr w:rsidR="00E25645" w:rsidRPr="00B93E5E" w14:paraId="639BC939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B2A1C7" w:themeColor="accent4" w:themeTint="99"/>
            </w:tcBorders>
          </w:tcPr>
          <w:p w14:paraId="78E4B4DD" w14:textId="77777777" w:rsidR="00E25645" w:rsidRPr="00E25645" w:rsidRDefault="00E25645" w:rsidP="006B76C4">
            <w:pP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pacing w:val="-6"/>
                <w:sz w:val="28"/>
              </w:rPr>
            </w:pPr>
          </w:p>
        </w:tc>
        <w:tc>
          <w:tcPr>
            <w:tcW w:w="7105" w:type="dxa"/>
            <w:tcBorders>
              <w:left w:val="single" w:sz="4" w:space="0" w:color="B2A1C7" w:themeColor="accent4" w:themeTint="99"/>
              <w:right w:val="single" w:sz="4" w:space="0" w:color="B2A1C7" w:themeColor="accent4" w:themeTint="99"/>
            </w:tcBorders>
          </w:tcPr>
          <w:p w14:paraId="78FB8149" w14:textId="4D6C7AE1" w:rsidR="00E25645" w:rsidRPr="00E25645" w:rsidRDefault="00E25645" w:rsidP="006B76C4">
            <w:pPr>
              <w:ind w:left="-13"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H SarabunPSK" w:hAnsi="TH SarabunPSK" w:cs="TH SarabunPSK" w:hint="cs"/>
                <w:color w:val="000000" w:themeColor="text1"/>
                <w:spacing w:val="-6"/>
                <w:sz w:val="28"/>
                <w:cs/>
              </w:rPr>
            </w:pPr>
            <w:r w:rsidRPr="00E25645">
              <w:rPr>
                <w:rFonts w:ascii="TH SarabunPSK" w:eastAsia="TH SarabunPSK" w:hAnsi="TH SarabunPSK" w:cs="TH SarabunPSK" w:hint="cs"/>
                <w:color w:val="FF0000"/>
                <w:spacing w:val="-6"/>
                <w:sz w:val="28"/>
                <w:cs/>
              </w:rPr>
              <w:t>อยู่ระหว่างจัดทำไฟล์นำเสนอ คคบท</w:t>
            </w:r>
            <w:r w:rsidRPr="00E25645">
              <w:rPr>
                <w:rFonts w:ascii="TH SarabunPSK" w:eastAsia="TH SarabunPSK" w:hAnsi="TH SarabunPSK" w:cs="TH SarabunPSK"/>
                <w:color w:val="FF0000"/>
                <w:spacing w:val="-6"/>
                <w:sz w:val="28"/>
              </w:rPr>
              <w:t>.</w:t>
            </w:r>
          </w:p>
        </w:tc>
      </w:tr>
      <w:tr w:rsidR="006B76C4" w:rsidRPr="00B93E5E" w14:paraId="370350EF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13EAEFEF" w14:textId="77777777" w:rsidR="006B76C4" w:rsidRPr="00A425B8" w:rsidRDefault="006B76C4" w:rsidP="006B76C4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  <w:lang w:val="th"/>
              </w:rPr>
              <w:t xml:space="preserve">7.11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บริษัท ไทยเมทัลโพรเซสซิ่ง จำกัด ขออนุญาตซ่อมถนนเชื่อมทางเข้าโรงงาน</w:t>
            </w:r>
          </w:p>
        </w:tc>
      </w:tr>
      <w:tr w:rsidR="006B76C4" w:rsidRPr="00B93E5E" w14:paraId="04F9C8A1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1544A1A4" w14:textId="77777777" w:rsidR="006B76C4" w:rsidRPr="005927EE" w:rsidRDefault="006B76C4" w:rsidP="006B76C4">
            <w:pPr>
              <w:ind w:firstLine="789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 w:bidi="th"/>
              </w:rPr>
            </w:pP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อยู่ระหว่างจัดทำหนังสืออนุญาตให้บริษัทฯ</w:t>
            </w:r>
          </w:p>
        </w:tc>
      </w:tr>
      <w:tr w:rsidR="006B76C4" w:rsidRPr="00B93E5E" w14:paraId="76E70D32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7D9276DE" w14:textId="06B04DF2" w:rsidR="006B76C4" w:rsidRPr="001616B0" w:rsidRDefault="006B76C4" w:rsidP="006B76C4">
            <w:pPr>
              <w:ind w:firstLine="789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เข้ามารับหนังสือแล้วเมื่อวันที่</w:t>
            </w:r>
            <w:r w:rsidRPr="005927EE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lang w:bidi="th"/>
              </w:rPr>
              <w:t xml:space="preserve">13 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มีนาคม </w:t>
            </w:r>
            <w:r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2568</w:t>
            </w:r>
          </w:p>
        </w:tc>
      </w:tr>
      <w:tr w:rsidR="006B76C4" w:rsidRPr="00B93E5E" w14:paraId="1B381175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18F21C65" w14:textId="77777777" w:rsidR="006B76C4" w:rsidRPr="00686D24" w:rsidRDefault="006B76C4" w:rsidP="006B76C4">
            <w:pPr>
              <w:jc w:val="both"/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7.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12 </w:t>
            </w:r>
            <w:r w:rsidRPr="7927E7E5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  <w:lang w:val="th"/>
              </w:rPr>
              <w:t>บริษัท พานทองกลการ จำกัด ขออนุญาตซ่อมถนนเชื่อมทางเข้าโรงงาน</w:t>
            </w:r>
          </w:p>
        </w:tc>
      </w:tr>
      <w:tr w:rsidR="006B76C4" w:rsidRPr="00B93E5E" w14:paraId="63996154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510262E9" w14:textId="77777777" w:rsidR="006B76C4" w:rsidRPr="001616B0" w:rsidRDefault="006B76C4" w:rsidP="006B76C4">
            <w:pPr>
              <w:ind w:firstLine="789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lang w:bidi="th"/>
              </w:rPr>
            </w:pP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อยู่ระหว่างจัดทำหนังสืออนุญาตให้บริษัทฯ</w:t>
            </w:r>
          </w:p>
        </w:tc>
      </w:tr>
      <w:tr w:rsidR="006B76C4" w:rsidRPr="00B93E5E" w14:paraId="0CF90015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0E37C7CF" w14:textId="77777777" w:rsidR="006B76C4" w:rsidRPr="005927EE" w:rsidRDefault="006B76C4" w:rsidP="006B76C4">
            <w:pPr>
              <w:ind w:firstLine="789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</w:pP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เข้ามารับหนังสือแล้วเมื่อวันที่</w:t>
            </w:r>
            <w:r w:rsidRPr="005927EE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  <w:lang w:val="th" w:bidi="th"/>
              </w:rPr>
              <w:t xml:space="preserve"> 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 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  <w:lang w:val="th"/>
              </w:rPr>
              <w:t>พ</w:t>
            </w:r>
            <w:r w:rsidRPr="005927EE"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>ฤษภาคม 25</w:t>
            </w:r>
            <w:r w:rsidRPr="005927EE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68</w:t>
            </w:r>
          </w:p>
        </w:tc>
      </w:tr>
      <w:tr w:rsidR="006B76C4" w:rsidRPr="00B93E5E" w14:paraId="4EEE4DF4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  <w:shd w:val="clear" w:color="auto" w:fill="B2A1C7" w:themeFill="accent4" w:themeFillTint="99"/>
          </w:tcPr>
          <w:p w14:paraId="4784DBBA" w14:textId="77777777" w:rsidR="006B76C4" w:rsidRPr="00C03146" w:rsidRDefault="006B76C4" w:rsidP="006B76C4">
            <w:pPr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lastRenderedPageBreak/>
              <w:t>7.</w:t>
            </w:r>
            <w:r w:rsidRPr="00B73191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13 </w:t>
            </w:r>
            <w:r w:rsidRPr="00B73191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ขอเชื่อมทางบริเวณปากทางเข้า </w:t>
            </w:r>
            <w:r w:rsidRPr="00B73191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 xml:space="preserve">3 </w:t>
            </w:r>
            <w:r w:rsidRPr="00B73191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ราย</w:t>
            </w:r>
          </w:p>
        </w:tc>
      </w:tr>
      <w:tr w:rsidR="006B76C4" w:rsidRPr="00B93E5E" w14:paraId="2E12883A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71194A2B" w14:textId="77777777" w:rsidR="006B76C4" w:rsidRPr="007E7FFC" w:rsidRDefault="006B76C4" w:rsidP="006B76C4">
            <w:pPr>
              <w:ind w:firstLine="789"/>
              <w:jc w:val="both"/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</w:pP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ส่งหนังสือให้ กฟผ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เมื่อวันที่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9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มิถุนายน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 xml:space="preserve"> นำเรื่องเข้าที่ประชุมสายงาน ช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.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>อฟก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.-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 xml:space="preserve"> เมื่อวันที่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5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 xml:space="preserve">สิงหาคม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2568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>อยู่ระหว่างทำหนังสือตอบกลับ กฟผ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.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 xml:space="preserve">ทำหนังสือตอบกลับ โดยตัวแทนเข้ามารับหนังสือ เมื่อวันที่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29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 xml:space="preserve">สิงหาคม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2568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sz w:val="28"/>
                <w:cs/>
              </w:rPr>
              <w:t xml:space="preserve">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และ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ใน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3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ราย ขอเชื่อมทางชั่วคราวคือคุณอรอุมา เมื่อวันที่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17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กันยายน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2568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โดยได้เข้ามารับหนังสือวันที่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9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ตุลาคม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25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68</w:t>
            </w:r>
          </w:p>
          <w:p w14:paraId="698FE6D0" w14:textId="2CF33C7F" w:rsidR="006B76C4" w:rsidRPr="007E7FFC" w:rsidRDefault="006B76C4" w:rsidP="006B76C4">
            <w:pPr>
              <w:ind w:firstLine="789"/>
              <w:jc w:val="both"/>
              <w:rPr>
                <w:rFonts w:ascii="TH SarabunPSK" w:eastAsia="Times New Roman" w:hAnsi="TH SarabunPSK" w:cs="TH SarabunPSK"/>
                <w:color w:val="000000" w:themeColor="text1"/>
                <w:sz w:val="28"/>
              </w:rPr>
            </w:pP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12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มกราคม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>69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000000" w:themeColor="text1"/>
                <w:sz w:val="28"/>
                <w:cs/>
              </w:rPr>
              <w:t xml:space="preserve">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คุณยุทธนา และคุณอรอุมา ได้จัดทำหนังสือขอเชื่อมทาง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โดย อฟก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ได้สั่งการมาเมื่อวันที่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26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มกราคม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</w:rPr>
              <w:t xml:space="preserve">69 </w:t>
            </w:r>
            <w:r w:rsidRPr="007E7FFC">
              <w:rPr>
                <w:rFonts w:ascii="TH SarabunPSK" w:eastAsia="TH SarabunPSK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อยู่ระหว่างดำเนินการจัดทำหนังสือตอบกลับ</w:t>
            </w:r>
          </w:p>
          <w:p w14:paraId="3A47EEFB" w14:textId="77777777" w:rsidR="006B76C4" w:rsidRPr="007E7FFC" w:rsidRDefault="006B76C4" w:rsidP="006B76C4">
            <w:pPr>
              <w:ind w:firstLine="789"/>
              <w:jc w:val="both"/>
              <w:rPr>
                <w:rFonts w:ascii="TH SarabunPSK" w:eastAsia="Times New Roman" w:hAnsi="TH SarabunPSK" w:cs="TH SarabunPSK"/>
                <w:color w:val="A6A6A6"/>
                <w:sz w:val="28"/>
              </w:rPr>
            </w:pP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วันที่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</w:rPr>
              <w:t xml:space="preserve">4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มีนาคม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</w:rPr>
              <w:t xml:space="preserve">2569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ได้นัดผู้เกี่ยวข้องเข้าตรวจสอบพื้นที่พร้อมกับผ็ขอเชื่อมทาง โดยผู้ขอเชื่อมทางจะทำรายละเอียดแบบบ่อ คสล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</w:rPr>
              <w:t xml:space="preserve">.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 xml:space="preserve">ตำแหน่งจุด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</w:rPr>
              <w:t xml:space="preserve">check point </w:t>
            </w: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000000" w:themeColor="text1"/>
                <w:sz w:val="28"/>
                <w:cs/>
              </w:rPr>
              <w:t>น้ำมันเพิ่มเติม</w:t>
            </w:r>
          </w:p>
          <w:p w14:paraId="27316C40" w14:textId="62CBBC1D" w:rsidR="006B76C4" w:rsidRPr="00C03146" w:rsidRDefault="006B76C4" w:rsidP="006B76C4">
            <w:pPr>
              <w:ind w:firstLine="789"/>
              <w:jc w:val="both"/>
              <w:rPr>
                <w:rFonts w:ascii="Times New Roman" w:eastAsia="Times New Roman" w:hAnsi="Times New Roman" w:cs="Angsana New"/>
                <w:b w:val="0"/>
                <w:bCs w:val="0"/>
                <w:color w:val="A6A6A6"/>
                <w:cs/>
              </w:rPr>
            </w:pPr>
            <w:r w:rsidRPr="007E7FFC">
              <w:rPr>
                <w:rFonts w:ascii="TH SarabunPSK" w:eastAsia="Times New Roman" w:hAnsi="TH SarabunPSK" w:cs="TH SarabunPSK"/>
                <w:b w:val="0"/>
                <w:bCs w:val="0"/>
                <w:color w:val="EE0000"/>
                <w:sz w:val="28"/>
                <w:cs/>
              </w:rPr>
              <w:t>อยู่ระหว่างผู้ขอเชื่อมทางจัดทำแบบแสดงรายละเอียดเพิ่มเติม</w:t>
            </w:r>
          </w:p>
        </w:tc>
      </w:tr>
      <w:tr w:rsidR="006B76C4" w:rsidRPr="00B93E5E" w14:paraId="3820E363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6F840E2E" w14:textId="7883E7B1" w:rsidR="006B76C4" w:rsidRPr="008E7989" w:rsidRDefault="006B76C4" w:rsidP="006B76C4">
            <w:pPr>
              <w:rPr>
                <w:rFonts w:ascii="TH SarabunPSK" w:eastAsia="TH SarabunPSK" w:hAnsi="TH SarabunPSK" w:cs="TH SarabunPSK"/>
                <w:color w:val="EE0000"/>
                <w:sz w:val="28"/>
                <w:cs/>
              </w:rPr>
            </w:pPr>
            <w:r w:rsidRPr="00E25645">
              <w:rPr>
                <w:rFonts w:ascii="TH SarabunPSK" w:eastAsia="TH SarabunPSK" w:hAnsi="TH SarabunPSK" w:cs="TH SarabunPSK"/>
                <w:sz w:val="28"/>
              </w:rPr>
              <w:t xml:space="preserve">7.14 </w:t>
            </w:r>
            <w:r w:rsidRPr="00E25645">
              <w:rPr>
                <w:rFonts w:ascii="TH SarabunPSK" w:eastAsia="TH SarabunPSK" w:hAnsi="TH SarabunPSK" w:cs="TH SarabunPSK"/>
                <w:sz w:val="28"/>
                <w:cs/>
              </w:rPr>
              <w:t>บริษัท ปตท. จำกัด (มหาชน)</w:t>
            </w:r>
            <w:r w:rsidRPr="00E25645">
              <w:rPr>
                <w:rFonts w:ascii="TH SarabunPSK" w:eastAsia="TH SarabunPSK" w:hAnsi="TH SarabunPSK" w:cs="TH SarabunPSK"/>
                <w:sz w:val="28"/>
              </w:rPr>
              <w:t xml:space="preserve"> </w:t>
            </w:r>
            <w:r w:rsidRPr="00E25645">
              <w:rPr>
                <w:rFonts w:ascii="TH SarabunPSK" w:eastAsia="TH SarabunPSK" w:hAnsi="TH SarabunPSK" w:cs="TH SarabunPSK"/>
                <w:sz w:val="28"/>
                <w:cs/>
              </w:rPr>
              <w:t>ขออนุญาตขุดเพื่อตรวจสอบ</w:t>
            </w:r>
            <w:r w:rsidRPr="00E25645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และซ่อมแซม</w:t>
            </w:r>
            <w:r w:rsidRPr="00E25645">
              <w:rPr>
                <w:rFonts w:ascii="TH SarabunPSK" w:eastAsia="TH SarabunPSK" w:hAnsi="TH SarabunPSK" w:cs="TH SarabunPSK"/>
                <w:sz w:val="28"/>
                <w:cs/>
              </w:rPr>
              <w:t>ท่อส่งก๊าซธรรมชาติใต้ดินบริเวณหน้าทางเข้าโรงไฟฟ้า</w:t>
            </w:r>
            <w:r w:rsidR="00E25645">
              <w:rPr>
                <w:rFonts w:ascii="TH SarabunPSK" w:eastAsia="TH SarabunPSK" w:hAnsi="TH SarabunPSK" w:cs="TH SarabunPSK"/>
                <w:sz w:val="28"/>
              </w:rPr>
              <w:t xml:space="preserve"> </w:t>
            </w:r>
          </w:p>
        </w:tc>
      </w:tr>
      <w:tr w:rsidR="006B76C4" w:rsidRPr="00B93E5E" w14:paraId="3682A928" w14:textId="77777777" w:rsidTr="00CF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1574A24A" w14:textId="400EF24E" w:rsidR="006B76C4" w:rsidRPr="00E25645" w:rsidRDefault="005C6415" w:rsidP="006B76C4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            </w:t>
            </w:r>
            <w:r w:rsidR="006B76C4" w:rsidRPr="00E25645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วันที่ </w:t>
            </w:r>
            <w:r w:rsidR="006B76C4" w:rsidRPr="00E25645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20 </w:t>
            </w:r>
            <w:r w:rsidR="006B76C4" w:rsidRPr="00E25645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เมษายน </w:t>
            </w:r>
            <w:r w:rsidR="006B76C4" w:rsidRPr="00E25645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2569 </w:t>
            </w:r>
            <w:r w:rsidR="006B76C4" w:rsidRPr="00E25645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>ได้นัดหมาย ปตท</w:t>
            </w:r>
            <w:r w:rsidR="006B76C4" w:rsidRPr="00E25645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. </w:t>
            </w:r>
            <w:r w:rsidR="006B76C4" w:rsidRPr="00E25645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ดูพื้นที่หน้างาน เบื้องต้นจะขอตัดต้นไม้ที่กีดขวางของออก จำนวน </w:t>
            </w:r>
            <w:r w:rsidR="006B76C4" w:rsidRPr="00E25645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 xml:space="preserve">3 </w:t>
            </w:r>
            <w:r w:rsidR="006B76C4" w:rsidRPr="00E25645">
              <w:rPr>
                <w:rFonts w:ascii="TH SarabunPSK" w:eastAsia="TH SarabunPSK" w:hAnsi="TH SarabunPSK" w:cs="TH SarabunPSK" w:hint="cs"/>
                <w:b w:val="0"/>
                <w:bCs w:val="0"/>
                <w:sz w:val="28"/>
                <w:cs/>
              </w:rPr>
              <w:t xml:space="preserve">ต้น และสิ่งก่อสร้างที่ถูกรื้อถอนจะซ่อมแซมกลับคืนสภาพให้ โดยจะเริ่มดำเนินการในเดือนมิถุนายน </w:t>
            </w:r>
            <w:r w:rsidR="006B76C4" w:rsidRPr="00E25645">
              <w:rPr>
                <w:rFonts w:ascii="TH SarabunPSK" w:eastAsia="TH SarabunPSK" w:hAnsi="TH SarabunPSK" w:cs="TH SarabunPSK"/>
                <w:b w:val="0"/>
                <w:bCs w:val="0"/>
                <w:sz w:val="28"/>
              </w:rPr>
              <w:t>2569</w:t>
            </w:r>
          </w:p>
        </w:tc>
      </w:tr>
      <w:tr w:rsidR="00E25645" w:rsidRPr="00B93E5E" w14:paraId="61AF916C" w14:textId="77777777" w:rsidTr="00CF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right w:val="single" w:sz="4" w:space="0" w:color="B2A1C7" w:themeColor="accent4" w:themeTint="99"/>
            </w:tcBorders>
          </w:tcPr>
          <w:p w14:paraId="2CB2C801" w14:textId="5D59B7D6" w:rsidR="00E25645" w:rsidRPr="005C6415" w:rsidRDefault="005C6415" w:rsidP="005C6415">
            <w:pPr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 xml:space="preserve">            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โรงไฟฟ้าบางปะกง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 xml:space="preserve"> 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ได้จัดทำหนังสือ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การ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อนุญาตให้ ปตท</w:t>
            </w:r>
            <w:r w:rsidRPr="005C6415"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</w:rPr>
              <w:t xml:space="preserve">. 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 xml:space="preserve">ดำเนินการได้ 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 xml:space="preserve">เมื่อวันที่ </w:t>
            </w:r>
            <w:r w:rsidRPr="005C6415"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</w:rPr>
              <w:t xml:space="preserve">6 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พฤษภาค</w:t>
            </w:r>
            <w:r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ม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 xml:space="preserve"> </w:t>
            </w:r>
            <w:r w:rsidRPr="005C6415"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</w:rPr>
              <w:t xml:space="preserve">2569 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อยู่ระหว่าง ปตท</w:t>
            </w:r>
            <w:r w:rsidRPr="005C6415">
              <w:rPr>
                <w:rFonts w:ascii="TH SarabunPSK" w:eastAsia="TH SarabunPSK" w:hAnsi="TH SarabunPSK" w:cs="TH SarabunPSK"/>
                <w:b w:val="0"/>
                <w:bCs w:val="0"/>
                <w:color w:val="EE0000"/>
                <w:sz w:val="28"/>
              </w:rPr>
              <w:t xml:space="preserve">. </w:t>
            </w:r>
            <w:r w:rsidRPr="005C6415">
              <w:rPr>
                <w:rFonts w:ascii="TH SarabunPSK" w:eastAsia="TH SarabunPSK" w:hAnsi="TH SarabunPSK" w:cs="TH SarabunPSK" w:hint="cs"/>
                <w:b w:val="0"/>
                <w:bCs w:val="0"/>
                <w:color w:val="EE0000"/>
                <w:sz w:val="28"/>
                <w:cs/>
              </w:rPr>
              <w:t>เข้ามารับหนังสือ</w:t>
            </w:r>
          </w:p>
        </w:tc>
      </w:tr>
    </w:tbl>
    <w:p w14:paraId="29E58AA0" w14:textId="77777777" w:rsidR="009D1AD6" w:rsidRDefault="009D1AD6" w:rsidP="00B81757">
      <w:pPr>
        <w:spacing w:after="120"/>
        <w:jc w:val="both"/>
        <w:rPr>
          <w:rFonts w:ascii="TH SarabunPSK" w:hAnsi="TH SarabunPSK" w:cs="TH SarabunPSK"/>
          <w:b/>
          <w:bCs/>
          <w:sz w:val="28"/>
          <w:u w:val="single"/>
          <w:bdr w:val="none" w:sz="0" w:space="0" w:color="auto" w:frame="1"/>
        </w:rPr>
      </w:pPr>
    </w:p>
    <w:p w14:paraId="77616321" w14:textId="0D9BB716" w:rsidR="00E71247" w:rsidRPr="0080158A" w:rsidRDefault="00263546" w:rsidP="00263546">
      <w:pPr>
        <w:ind w:left="5760" w:firstLine="720"/>
        <w:jc w:val="center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</w:t>
      </w:r>
    </w:p>
    <w:sectPr w:rsidR="00E71247" w:rsidRPr="0080158A" w:rsidSect="00E3769C">
      <w:headerReference w:type="even" r:id="rId8"/>
      <w:headerReference w:type="default" r:id="rId9"/>
      <w:pgSz w:w="11906" w:h="16838"/>
      <w:pgMar w:top="1258" w:right="1106" w:bottom="899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D3DA0" w14:textId="77777777" w:rsidR="00DD2071" w:rsidRDefault="00DD2071">
      <w:r>
        <w:separator/>
      </w:r>
    </w:p>
  </w:endnote>
  <w:endnote w:type="continuationSeparator" w:id="0">
    <w:p w14:paraId="03BD962C" w14:textId="77777777" w:rsidR="00DD2071" w:rsidRDefault="00DD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4C680" w14:textId="77777777" w:rsidR="00DD2071" w:rsidRDefault="00DD2071">
      <w:r>
        <w:separator/>
      </w:r>
    </w:p>
  </w:footnote>
  <w:footnote w:type="continuationSeparator" w:id="0">
    <w:p w14:paraId="36D9BCE6" w14:textId="77777777" w:rsidR="00DD2071" w:rsidRDefault="00DD2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928121" w14:textId="77777777" w:rsidR="00E25645" w:rsidRDefault="00E25645" w:rsidP="003C65E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34959D4B" w14:textId="77777777" w:rsidR="00E25645" w:rsidRDefault="00E25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3BA21" w14:textId="021E0EE1" w:rsidR="00E25645" w:rsidRPr="00B20C66" w:rsidRDefault="00E25645" w:rsidP="003C65E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</w:rPr>
    </w:pPr>
    <w:r w:rsidRPr="00B20C66">
      <w:rPr>
        <w:rStyle w:val="PageNumber"/>
        <w:rFonts w:ascii="TH SarabunPSK" w:hAnsi="TH SarabunPSK" w:cs="TH SarabunPSK"/>
        <w:cs/>
      </w:rPr>
      <w:fldChar w:fldCharType="begin"/>
    </w:r>
    <w:r w:rsidRPr="00B20C66">
      <w:rPr>
        <w:rStyle w:val="PageNumber"/>
        <w:rFonts w:ascii="TH SarabunPSK" w:hAnsi="TH SarabunPSK" w:cs="TH SarabunPSK"/>
      </w:rPr>
      <w:instrText xml:space="preserve">PAGE  </w:instrText>
    </w:r>
    <w:r w:rsidRPr="00B20C66">
      <w:rPr>
        <w:rStyle w:val="PageNumber"/>
        <w:rFonts w:ascii="TH SarabunPSK" w:hAnsi="TH SarabunPSK" w:cs="TH SarabunPSK"/>
        <w:cs/>
      </w:rPr>
      <w:fldChar w:fldCharType="separate"/>
    </w:r>
    <w:r w:rsidR="005C6415">
      <w:rPr>
        <w:rStyle w:val="PageNumber"/>
        <w:rFonts w:ascii="TH SarabunPSK" w:hAnsi="TH SarabunPSK" w:cs="TH SarabunPSK"/>
        <w:noProof/>
        <w:cs/>
      </w:rPr>
      <w:t>2</w:t>
    </w:r>
    <w:r w:rsidRPr="00B20C66">
      <w:rPr>
        <w:rStyle w:val="PageNumber"/>
        <w:rFonts w:ascii="TH SarabunPSK" w:hAnsi="TH SarabunPSK" w:cs="TH SarabunPSK"/>
        <w:cs/>
      </w:rPr>
      <w:fldChar w:fldCharType="end"/>
    </w:r>
  </w:p>
  <w:p w14:paraId="2DC44586" w14:textId="77777777" w:rsidR="00E25645" w:rsidRDefault="00E25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1883242"/>
    <w:lvl w:ilvl="0">
      <w:start w:val="1"/>
      <w:numFmt w:val="bullet"/>
      <w:pStyle w:val="ListBullet"/>
      <w:lvlText w:val=""/>
      <w:lvlJc w:val="left"/>
      <w:pPr>
        <w:tabs>
          <w:tab w:val="num" w:pos="1215"/>
        </w:tabs>
        <w:ind w:left="1215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ascii="Angsana New" w:hAnsi="Angsana New" w:cs="Angsana New"/>
        <w:sz w:val="32"/>
        <w:szCs w:val="32"/>
      </w:rPr>
    </w:lvl>
  </w:abstractNum>
  <w:abstractNum w:abstractNumId="2" w15:restartNumberingAfterBreak="0">
    <w:nsid w:val="00000003"/>
    <w:multiLevelType w:val="singleLevel"/>
    <w:tmpl w:val="00000003"/>
    <w:name w:val="WW8Num2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H SarabunPSK" w:hAnsi="TH SarabunPSK" w:cs="TH SarabunPSK" w:hint="default"/>
        <w:color w:val="auto"/>
        <w:sz w:val="28"/>
      </w:rPr>
    </w:lvl>
  </w:abstractNum>
  <w:abstractNum w:abstractNumId="3" w15:restartNumberingAfterBreak="0">
    <w:nsid w:val="00000004"/>
    <w:multiLevelType w:val="singleLevel"/>
    <w:tmpl w:val="00000004"/>
    <w:name w:val="WW8Num22"/>
    <w:lvl w:ilvl="0">
      <w:start w:val="1"/>
      <w:numFmt w:val="decimal"/>
      <w:lvlText w:val="%1."/>
      <w:lvlJc w:val="left"/>
      <w:pPr>
        <w:tabs>
          <w:tab w:val="num" w:pos="468"/>
        </w:tabs>
        <w:ind w:left="468" w:hanging="360"/>
      </w:pPr>
      <w:rPr>
        <w:rFonts w:ascii="TH SarabunPSK" w:hAnsi="TH SarabunPSK" w:cs="TH SarabunPSK" w:hint="default"/>
        <w:b w:val="0"/>
        <w:bCs w:val="0"/>
        <w:color w:val="auto"/>
        <w:sz w:val="28"/>
        <w:lang w:val="en-US" w:bidi="th-TH"/>
      </w:rPr>
    </w:lvl>
  </w:abstractNum>
  <w:abstractNum w:abstractNumId="4" w15:restartNumberingAfterBreak="0">
    <w:nsid w:val="00167624"/>
    <w:multiLevelType w:val="hybridMultilevel"/>
    <w:tmpl w:val="54940A66"/>
    <w:lvl w:ilvl="0" w:tplc="04090001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5" w15:restartNumberingAfterBreak="0">
    <w:nsid w:val="035C06B0"/>
    <w:multiLevelType w:val="hybridMultilevel"/>
    <w:tmpl w:val="09CADF82"/>
    <w:lvl w:ilvl="0" w:tplc="D83CEE3C">
      <w:numFmt w:val="bullet"/>
      <w:lvlText w:val="-"/>
      <w:lvlJc w:val="left"/>
      <w:pPr>
        <w:ind w:left="180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80AB4"/>
    <w:multiLevelType w:val="hybridMultilevel"/>
    <w:tmpl w:val="09986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94A8E"/>
    <w:multiLevelType w:val="hybridMultilevel"/>
    <w:tmpl w:val="223A6D84"/>
    <w:lvl w:ilvl="0" w:tplc="E6A856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hAnsi="TH SarabunPSK" w:cs="TH SarabunPSK" w:hint="default"/>
        <w:b/>
        <w:bCs/>
        <w:color w:val="auto"/>
        <w:sz w:val="28"/>
        <w:szCs w:val="28"/>
        <w:lang w:bidi="th-TH"/>
      </w:rPr>
    </w:lvl>
    <w:lvl w:ilvl="1" w:tplc="2FE84F8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bCs/>
        <w:color w:val="auto"/>
        <w:sz w:val="20"/>
        <w:szCs w:val="28"/>
        <w:lang w:bidi="th-TH"/>
      </w:rPr>
    </w:lvl>
    <w:lvl w:ilvl="2" w:tplc="913AC960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b w:val="0"/>
        <w:bCs w:val="0"/>
        <w:color w:val="auto"/>
        <w:sz w:val="18"/>
        <w:szCs w:val="18"/>
        <w:lang w:bidi="th-TH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2EA5479"/>
    <w:multiLevelType w:val="hybridMultilevel"/>
    <w:tmpl w:val="E9E459B2"/>
    <w:lvl w:ilvl="0" w:tplc="8AAEA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4B3F27"/>
    <w:multiLevelType w:val="hybridMultilevel"/>
    <w:tmpl w:val="223A6D84"/>
    <w:lvl w:ilvl="0" w:tplc="E6A856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hAnsi="TH SarabunPSK" w:cs="TH SarabunPSK" w:hint="default"/>
        <w:b/>
        <w:bCs/>
        <w:color w:val="auto"/>
        <w:sz w:val="28"/>
        <w:szCs w:val="28"/>
        <w:lang w:bidi="th-TH"/>
      </w:rPr>
    </w:lvl>
    <w:lvl w:ilvl="1" w:tplc="2FE84F8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bCs/>
        <w:color w:val="auto"/>
        <w:sz w:val="20"/>
        <w:szCs w:val="28"/>
        <w:lang w:bidi="th-TH"/>
      </w:rPr>
    </w:lvl>
    <w:lvl w:ilvl="2" w:tplc="913AC960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b w:val="0"/>
        <w:bCs w:val="0"/>
        <w:color w:val="auto"/>
        <w:sz w:val="18"/>
        <w:szCs w:val="18"/>
        <w:lang w:bidi="th-TH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5225D01"/>
    <w:multiLevelType w:val="hybridMultilevel"/>
    <w:tmpl w:val="1312012A"/>
    <w:lvl w:ilvl="0" w:tplc="280A5A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5D37FFA"/>
    <w:multiLevelType w:val="hybridMultilevel"/>
    <w:tmpl w:val="E92E19DC"/>
    <w:lvl w:ilvl="0" w:tplc="4EACA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805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527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BE0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9E5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E86A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D2D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04A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243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D40AF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H SarabunPSK" w:eastAsia="Times New Roman" w:hAnsi="TH SarabunPSK" w:cs="TH SarabunPSK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1FB217F7"/>
    <w:multiLevelType w:val="hybridMultilevel"/>
    <w:tmpl w:val="BBD0A12E"/>
    <w:lvl w:ilvl="0" w:tplc="2FE84F86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bCs w:val="0"/>
        <w:color w:val="auto"/>
        <w:sz w:val="20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bCs w:val="0"/>
        <w:color w:val="auto"/>
        <w:sz w:val="20"/>
        <w:szCs w:val="28"/>
      </w:rPr>
    </w:lvl>
    <w:lvl w:ilvl="2" w:tplc="0E08B64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bCs w:val="0"/>
        <w:color w:val="auto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36D3716"/>
    <w:multiLevelType w:val="multilevel"/>
    <w:tmpl w:val="F6D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95321"/>
    <w:multiLevelType w:val="multilevel"/>
    <w:tmpl w:val="E50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193E2C"/>
    <w:multiLevelType w:val="hybridMultilevel"/>
    <w:tmpl w:val="DE16B2A8"/>
    <w:lvl w:ilvl="0" w:tplc="2FE84F8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b/>
        <w:bCs/>
        <w:color w:val="auto"/>
        <w:sz w:val="20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2751AC"/>
    <w:multiLevelType w:val="hybridMultilevel"/>
    <w:tmpl w:val="A8601832"/>
    <w:lvl w:ilvl="0" w:tplc="BA92158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5D7B7AA2"/>
    <w:multiLevelType w:val="hybridMultilevel"/>
    <w:tmpl w:val="CBA03B94"/>
    <w:lvl w:ilvl="0" w:tplc="64FEEBE8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278011C">
      <w:start w:val="3"/>
      <w:numFmt w:val="bullet"/>
      <w:lvlText w:val=""/>
      <w:lvlJc w:val="left"/>
      <w:pPr>
        <w:tabs>
          <w:tab w:val="num" w:pos="2664"/>
        </w:tabs>
        <w:ind w:left="2664" w:hanging="504"/>
      </w:pPr>
      <w:rPr>
        <w:rFonts w:ascii="Symbol" w:eastAsia="Times New Roman" w:hAnsi="Symbol" w:cs="TH SarabunPSK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EA36D53"/>
    <w:multiLevelType w:val="multilevel"/>
    <w:tmpl w:val="A23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67F73"/>
    <w:multiLevelType w:val="multilevel"/>
    <w:tmpl w:val="677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13"/>
  </w:num>
  <w:num w:numId="5">
    <w:abstractNumId w:val="18"/>
  </w:num>
  <w:num w:numId="6">
    <w:abstractNumId w:val="17"/>
  </w:num>
  <w:num w:numId="7">
    <w:abstractNumId w:val="6"/>
  </w:num>
  <w:num w:numId="8">
    <w:abstractNumId w:val="7"/>
  </w:num>
  <w:num w:numId="9">
    <w:abstractNumId w:val="10"/>
  </w:num>
  <w:num w:numId="10">
    <w:abstractNumId w:val="8"/>
  </w:num>
  <w:num w:numId="11">
    <w:abstractNumId w:val="19"/>
  </w:num>
  <w:num w:numId="12">
    <w:abstractNumId w:val="14"/>
  </w:num>
  <w:num w:numId="13">
    <w:abstractNumId w:val="5"/>
  </w:num>
  <w:num w:numId="14">
    <w:abstractNumId w:val="16"/>
  </w:num>
  <w:num w:numId="15">
    <w:abstractNumId w:val="15"/>
  </w:num>
  <w:num w:numId="16">
    <w:abstractNumId w:val="20"/>
  </w:num>
  <w:num w:numId="17">
    <w:abstractNumId w:val="4"/>
  </w:num>
  <w:num w:numId="18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B39"/>
    <w:rsid w:val="000006A5"/>
    <w:rsid w:val="0000095E"/>
    <w:rsid w:val="00000C6A"/>
    <w:rsid w:val="00000C77"/>
    <w:rsid w:val="00000DCA"/>
    <w:rsid w:val="00001918"/>
    <w:rsid w:val="00002041"/>
    <w:rsid w:val="0000213D"/>
    <w:rsid w:val="00002291"/>
    <w:rsid w:val="0000271D"/>
    <w:rsid w:val="00002E70"/>
    <w:rsid w:val="00003161"/>
    <w:rsid w:val="0000345E"/>
    <w:rsid w:val="000034EA"/>
    <w:rsid w:val="00003686"/>
    <w:rsid w:val="00003731"/>
    <w:rsid w:val="00003834"/>
    <w:rsid w:val="0000391F"/>
    <w:rsid w:val="00003AFC"/>
    <w:rsid w:val="0000411C"/>
    <w:rsid w:val="00004461"/>
    <w:rsid w:val="000046FF"/>
    <w:rsid w:val="00004717"/>
    <w:rsid w:val="000052A0"/>
    <w:rsid w:val="00005335"/>
    <w:rsid w:val="00005AF1"/>
    <w:rsid w:val="00005B5B"/>
    <w:rsid w:val="000061B2"/>
    <w:rsid w:val="000064E0"/>
    <w:rsid w:val="00006755"/>
    <w:rsid w:val="00006BDD"/>
    <w:rsid w:val="00006D7A"/>
    <w:rsid w:val="00006DD3"/>
    <w:rsid w:val="00006F0B"/>
    <w:rsid w:val="000078AF"/>
    <w:rsid w:val="000104EF"/>
    <w:rsid w:val="000108AC"/>
    <w:rsid w:val="0001094D"/>
    <w:rsid w:val="00010ADF"/>
    <w:rsid w:val="00010E68"/>
    <w:rsid w:val="00011AC6"/>
    <w:rsid w:val="00012D7C"/>
    <w:rsid w:val="00012EEC"/>
    <w:rsid w:val="00013573"/>
    <w:rsid w:val="00013782"/>
    <w:rsid w:val="00013974"/>
    <w:rsid w:val="00013CEC"/>
    <w:rsid w:val="00014076"/>
    <w:rsid w:val="0001428B"/>
    <w:rsid w:val="000143EE"/>
    <w:rsid w:val="000144F9"/>
    <w:rsid w:val="0001479E"/>
    <w:rsid w:val="00014EB6"/>
    <w:rsid w:val="00016ADA"/>
    <w:rsid w:val="00016C56"/>
    <w:rsid w:val="00016EE4"/>
    <w:rsid w:val="000178A7"/>
    <w:rsid w:val="00017B40"/>
    <w:rsid w:val="00017D62"/>
    <w:rsid w:val="0002008C"/>
    <w:rsid w:val="00020981"/>
    <w:rsid w:val="0002187B"/>
    <w:rsid w:val="00021BC4"/>
    <w:rsid w:val="0002214E"/>
    <w:rsid w:val="00022333"/>
    <w:rsid w:val="00022520"/>
    <w:rsid w:val="00022A28"/>
    <w:rsid w:val="00022DA1"/>
    <w:rsid w:val="0002306C"/>
    <w:rsid w:val="0002395D"/>
    <w:rsid w:val="00024294"/>
    <w:rsid w:val="0002443D"/>
    <w:rsid w:val="00024720"/>
    <w:rsid w:val="00024C7C"/>
    <w:rsid w:val="00024E7C"/>
    <w:rsid w:val="00025C2A"/>
    <w:rsid w:val="0002648A"/>
    <w:rsid w:val="0002688D"/>
    <w:rsid w:val="00026D29"/>
    <w:rsid w:val="00027328"/>
    <w:rsid w:val="0002762C"/>
    <w:rsid w:val="00027632"/>
    <w:rsid w:val="00027691"/>
    <w:rsid w:val="0003172F"/>
    <w:rsid w:val="0003177F"/>
    <w:rsid w:val="0003189D"/>
    <w:rsid w:val="000318E7"/>
    <w:rsid w:val="00031B39"/>
    <w:rsid w:val="00032388"/>
    <w:rsid w:val="000327B7"/>
    <w:rsid w:val="000328C8"/>
    <w:rsid w:val="00032A73"/>
    <w:rsid w:val="00032D0F"/>
    <w:rsid w:val="00032D47"/>
    <w:rsid w:val="00033601"/>
    <w:rsid w:val="00033B6E"/>
    <w:rsid w:val="00033B9D"/>
    <w:rsid w:val="000344C9"/>
    <w:rsid w:val="0003465B"/>
    <w:rsid w:val="000346DA"/>
    <w:rsid w:val="000347C9"/>
    <w:rsid w:val="00034A81"/>
    <w:rsid w:val="00035336"/>
    <w:rsid w:val="00035689"/>
    <w:rsid w:val="00036A1D"/>
    <w:rsid w:val="00036E33"/>
    <w:rsid w:val="000378C1"/>
    <w:rsid w:val="000379E7"/>
    <w:rsid w:val="00037AAD"/>
    <w:rsid w:val="00037B24"/>
    <w:rsid w:val="00037FA0"/>
    <w:rsid w:val="0004052B"/>
    <w:rsid w:val="000409DC"/>
    <w:rsid w:val="00041168"/>
    <w:rsid w:val="0004119B"/>
    <w:rsid w:val="00041928"/>
    <w:rsid w:val="0004193D"/>
    <w:rsid w:val="00041AED"/>
    <w:rsid w:val="00042711"/>
    <w:rsid w:val="000429B6"/>
    <w:rsid w:val="00042DF8"/>
    <w:rsid w:val="00042F51"/>
    <w:rsid w:val="00043681"/>
    <w:rsid w:val="00043778"/>
    <w:rsid w:val="000437C1"/>
    <w:rsid w:val="00043907"/>
    <w:rsid w:val="00043BDE"/>
    <w:rsid w:val="00043CB5"/>
    <w:rsid w:val="00043F15"/>
    <w:rsid w:val="0004454A"/>
    <w:rsid w:val="00044D8C"/>
    <w:rsid w:val="0004596F"/>
    <w:rsid w:val="00046060"/>
    <w:rsid w:val="000468F8"/>
    <w:rsid w:val="00046A5F"/>
    <w:rsid w:val="00046E9C"/>
    <w:rsid w:val="0004705B"/>
    <w:rsid w:val="00047710"/>
    <w:rsid w:val="0004785C"/>
    <w:rsid w:val="00047B5C"/>
    <w:rsid w:val="00047E02"/>
    <w:rsid w:val="00047FEA"/>
    <w:rsid w:val="00050859"/>
    <w:rsid w:val="00050C9A"/>
    <w:rsid w:val="00050FE7"/>
    <w:rsid w:val="00051650"/>
    <w:rsid w:val="00051B56"/>
    <w:rsid w:val="00051B7C"/>
    <w:rsid w:val="00051CE3"/>
    <w:rsid w:val="00051D2B"/>
    <w:rsid w:val="00051DCB"/>
    <w:rsid w:val="00052053"/>
    <w:rsid w:val="00052DD3"/>
    <w:rsid w:val="0005341C"/>
    <w:rsid w:val="00053644"/>
    <w:rsid w:val="000537C7"/>
    <w:rsid w:val="000537FB"/>
    <w:rsid w:val="000538B4"/>
    <w:rsid w:val="000538EA"/>
    <w:rsid w:val="00053FC1"/>
    <w:rsid w:val="00054193"/>
    <w:rsid w:val="00054B2A"/>
    <w:rsid w:val="00055073"/>
    <w:rsid w:val="0005550D"/>
    <w:rsid w:val="00055880"/>
    <w:rsid w:val="000560D9"/>
    <w:rsid w:val="00056752"/>
    <w:rsid w:val="00056B17"/>
    <w:rsid w:val="00056D91"/>
    <w:rsid w:val="00056F0B"/>
    <w:rsid w:val="0005757F"/>
    <w:rsid w:val="00057AE3"/>
    <w:rsid w:val="00057F34"/>
    <w:rsid w:val="00060A51"/>
    <w:rsid w:val="00060BDD"/>
    <w:rsid w:val="000611FA"/>
    <w:rsid w:val="00061271"/>
    <w:rsid w:val="000613A6"/>
    <w:rsid w:val="00061970"/>
    <w:rsid w:val="00061CBE"/>
    <w:rsid w:val="00061D0E"/>
    <w:rsid w:val="0006218F"/>
    <w:rsid w:val="000621CE"/>
    <w:rsid w:val="00062709"/>
    <w:rsid w:val="00062848"/>
    <w:rsid w:val="00062BF1"/>
    <w:rsid w:val="00063616"/>
    <w:rsid w:val="00063685"/>
    <w:rsid w:val="00063AFE"/>
    <w:rsid w:val="00063F50"/>
    <w:rsid w:val="000642B4"/>
    <w:rsid w:val="000647D8"/>
    <w:rsid w:val="00064862"/>
    <w:rsid w:val="00064BA9"/>
    <w:rsid w:val="00064C4A"/>
    <w:rsid w:val="00064FA2"/>
    <w:rsid w:val="0006515C"/>
    <w:rsid w:val="00065637"/>
    <w:rsid w:val="00065908"/>
    <w:rsid w:val="00065DB9"/>
    <w:rsid w:val="00065ED5"/>
    <w:rsid w:val="00066532"/>
    <w:rsid w:val="00066A2A"/>
    <w:rsid w:val="00066F9C"/>
    <w:rsid w:val="00067055"/>
    <w:rsid w:val="0007016F"/>
    <w:rsid w:val="000705FE"/>
    <w:rsid w:val="00070629"/>
    <w:rsid w:val="0007066B"/>
    <w:rsid w:val="00070677"/>
    <w:rsid w:val="00070A9F"/>
    <w:rsid w:val="00070E6B"/>
    <w:rsid w:val="00070EC8"/>
    <w:rsid w:val="000713D3"/>
    <w:rsid w:val="0007161F"/>
    <w:rsid w:val="00071BD3"/>
    <w:rsid w:val="00072731"/>
    <w:rsid w:val="00072972"/>
    <w:rsid w:val="00072AA7"/>
    <w:rsid w:val="00072ADA"/>
    <w:rsid w:val="00072B77"/>
    <w:rsid w:val="00072CAA"/>
    <w:rsid w:val="00072ED9"/>
    <w:rsid w:val="000730B7"/>
    <w:rsid w:val="0007346B"/>
    <w:rsid w:val="000734BE"/>
    <w:rsid w:val="000736F5"/>
    <w:rsid w:val="00073AEC"/>
    <w:rsid w:val="00074150"/>
    <w:rsid w:val="0007451B"/>
    <w:rsid w:val="00074A3F"/>
    <w:rsid w:val="00074C2F"/>
    <w:rsid w:val="00074EEC"/>
    <w:rsid w:val="0007538E"/>
    <w:rsid w:val="00075B16"/>
    <w:rsid w:val="00076677"/>
    <w:rsid w:val="000768ED"/>
    <w:rsid w:val="000769A7"/>
    <w:rsid w:val="00076AAE"/>
    <w:rsid w:val="00076CEF"/>
    <w:rsid w:val="0007750A"/>
    <w:rsid w:val="00077BF9"/>
    <w:rsid w:val="0008013A"/>
    <w:rsid w:val="00080461"/>
    <w:rsid w:val="00080702"/>
    <w:rsid w:val="00080B98"/>
    <w:rsid w:val="00080D27"/>
    <w:rsid w:val="00080EB5"/>
    <w:rsid w:val="00081F07"/>
    <w:rsid w:val="0008257A"/>
    <w:rsid w:val="00082CE8"/>
    <w:rsid w:val="00082E4A"/>
    <w:rsid w:val="000832E3"/>
    <w:rsid w:val="000833AF"/>
    <w:rsid w:val="00083502"/>
    <w:rsid w:val="00083967"/>
    <w:rsid w:val="0008397F"/>
    <w:rsid w:val="000849CD"/>
    <w:rsid w:val="00084AFA"/>
    <w:rsid w:val="00084DE1"/>
    <w:rsid w:val="000850E1"/>
    <w:rsid w:val="00085113"/>
    <w:rsid w:val="0008540F"/>
    <w:rsid w:val="00085461"/>
    <w:rsid w:val="00085655"/>
    <w:rsid w:val="0008646B"/>
    <w:rsid w:val="00086ACB"/>
    <w:rsid w:val="00087E0B"/>
    <w:rsid w:val="00087EDB"/>
    <w:rsid w:val="0009034D"/>
    <w:rsid w:val="0009039C"/>
    <w:rsid w:val="00090462"/>
    <w:rsid w:val="00090A98"/>
    <w:rsid w:val="00090C77"/>
    <w:rsid w:val="000910B2"/>
    <w:rsid w:val="00091105"/>
    <w:rsid w:val="00091357"/>
    <w:rsid w:val="0009147E"/>
    <w:rsid w:val="000915A1"/>
    <w:rsid w:val="00091762"/>
    <w:rsid w:val="00091ACF"/>
    <w:rsid w:val="0009253F"/>
    <w:rsid w:val="0009267C"/>
    <w:rsid w:val="00092AB8"/>
    <w:rsid w:val="00092F68"/>
    <w:rsid w:val="0009367C"/>
    <w:rsid w:val="00094426"/>
    <w:rsid w:val="00094497"/>
    <w:rsid w:val="0009456D"/>
    <w:rsid w:val="000945E0"/>
    <w:rsid w:val="00094808"/>
    <w:rsid w:val="00094A30"/>
    <w:rsid w:val="000959A2"/>
    <w:rsid w:val="00095C00"/>
    <w:rsid w:val="0009604E"/>
    <w:rsid w:val="000961E9"/>
    <w:rsid w:val="000962ED"/>
    <w:rsid w:val="00096416"/>
    <w:rsid w:val="0009642F"/>
    <w:rsid w:val="00096AC0"/>
    <w:rsid w:val="000971C7"/>
    <w:rsid w:val="00097306"/>
    <w:rsid w:val="00097347"/>
    <w:rsid w:val="0009756F"/>
    <w:rsid w:val="000978A7"/>
    <w:rsid w:val="000A0BAB"/>
    <w:rsid w:val="000A0D20"/>
    <w:rsid w:val="000A138D"/>
    <w:rsid w:val="000A16AD"/>
    <w:rsid w:val="000A17FB"/>
    <w:rsid w:val="000A1D5A"/>
    <w:rsid w:val="000A21CD"/>
    <w:rsid w:val="000A2392"/>
    <w:rsid w:val="000A2543"/>
    <w:rsid w:val="000A2BB5"/>
    <w:rsid w:val="000A3302"/>
    <w:rsid w:val="000A3552"/>
    <w:rsid w:val="000A3603"/>
    <w:rsid w:val="000A3831"/>
    <w:rsid w:val="000A3895"/>
    <w:rsid w:val="000A3DF3"/>
    <w:rsid w:val="000A4211"/>
    <w:rsid w:val="000A4B0A"/>
    <w:rsid w:val="000A5147"/>
    <w:rsid w:val="000A555D"/>
    <w:rsid w:val="000A5B28"/>
    <w:rsid w:val="000A5C69"/>
    <w:rsid w:val="000A68F5"/>
    <w:rsid w:val="000A69C9"/>
    <w:rsid w:val="000A6F67"/>
    <w:rsid w:val="000A6FDA"/>
    <w:rsid w:val="000A72AF"/>
    <w:rsid w:val="000A73A0"/>
    <w:rsid w:val="000A749A"/>
    <w:rsid w:val="000A7534"/>
    <w:rsid w:val="000A7C3E"/>
    <w:rsid w:val="000B083D"/>
    <w:rsid w:val="000B0CC7"/>
    <w:rsid w:val="000B0DB2"/>
    <w:rsid w:val="000B1380"/>
    <w:rsid w:val="000B13D2"/>
    <w:rsid w:val="000B20E6"/>
    <w:rsid w:val="000B21B4"/>
    <w:rsid w:val="000B244A"/>
    <w:rsid w:val="000B2638"/>
    <w:rsid w:val="000B284F"/>
    <w:rsid w:val="000B2C4A"/>
    <w:rsid w:val="000B2CD6"/>
    <w:rsid w:val="000B2E0D"/>
    <w:rsid w:val="000B33E1"/>
    <w:rsid w:val="000B41FD"/>
    <w:rsid w:val="000B4731"/>
    <w:rsid w:val="000B486F"/>
    <w:rsid w:val="000B513B"/>
    <w:rsid w:val="000B51AC"/>
    <w:rsid w:val="000B5265"/>
    <w:rsid w:val="000B5680"/>
    <w:rsid w:val="000B5E70"/>
    <w:rsid w:val="000B5F61"/>
    <w:rsid w:val="000B5FE9"/>
    <w:rsid w:val="000B6513"/>
    <w:rsid w:val="000B65DE"/>
    <w:rsid w:val="000B6F14"/>
    <w:rsid w:val="000B720D"/>
    <w:rsid w:val="000B7503"/>
    <w:rsid w:val="000B7F88"/>
    <w:rsid w:val="000B7FD0"/>
    <w:rsid w:val="000C01BE"/>
    <w:rsid w:val="000C08E1"/>
    <w:rsid w:val="000C1161"/>
    <w:rsid w:val="000C12FD"/>
    <w:rsid w:val="000C17FF"/>
    <w:rsid w:val="000C1964"/>
    <w:rsid w:val="000C2839"/>
    <w:rsid w:val="000C2A15"/>
    <w:rsid w:val="000C2FA3"/>
    <w:rsid w:val="000C2FCE"/>
    <w:rsid w:val="000C3325"/>
    <w:rsid w:val="000C3714"/>
    <w:rsid w:val="000C381F"/>
    <w:rsid w:val="000C4D75"/>
    <w:rsid w:val="000C5010"/>
    <w:rsid w:val="000C598E"/>
    <w:rsid w:val="000C5ABF"/>
    <w:rsid w:val="000C6E98"/>
    <w:rsid w:val="000C708B"/>
    <w:rsid w:val="000C7154"/>
    <w:rsid w:val="000C74CF"/>
    <w:rsid w:val="000C7CB1"/>
    <w:rsid w:val="000C7DD2"/>
    <w:rsid w:val="000C7FE3"/>
    <w:rsid w:val="000D0082"/>
    <w:rsid w:val="000D0648"/>
    <w:rsid w:val="000D0CC2"/>
    <w:rsid w:val="000D0E7F"/>
    <w:rsid w:val="000D11F2"/>
    <w:rsid w:val="000D1D78"/>
    <w:rsid w:val="000D235D"/>
    <w:rsid w:val="000D2BEC"/>
    <w:rsid w:val="000D2D49"/>
    <w:rsid w:val="000D2EB0"/>
    <w:rsid w:val="000D2F6B"/>
    <w:rsid w:val="000D3189"/>
    <w:rsid w:val="000D380B"/>
    <w:rsid w:val="000D3BD0"/>
    <w:rsid w:val="000D4436"/>
    <w:rsid w:val="000D4783"/>
    <w:rsid w:val="000D488E"/>
    <w:rsid w:val="000D525C"/>
    <w:rsid w:val="000D546C"/>
    <w:rsid w:val="000D57BF"/>
    <w:rsid w:val="000D5D95"/>
    <w:rsid w:val="000D6193"/>
    <w:rsid w:val="000D694F"/>
    <w:rsid w:val="000D6D78"/>
    <w:rsid w:val="000D6EFD"/>
    <w:rsid w:val="000D753E"/>
    <w:rsid w:val="000D79E6"/>
    <w:rsid w:val="000D7DCE"/>
    <w:rsid w:val="000D7E79"/>
    <w:rsid w:val="000E04C8"/>
    <w:rsid w:val="000E069C"/>
    <w:rsid w:val="000E09D0"/>
    <w:rsid w:val="000E0BA3"/>
    <w:rsid w:val="000E0F6B"/>
    <w:rsid w:val="000E1398"/>
    <w:rsid w:val="000E19F3"/>
    <w:rsid w:val="000E1C37"/>
    <w:rsid w:val="000E1CE7"/>
    <w:rsid w:val="000E33D8"/>
    <w:rsid w:val="000E383B"/>
    <w:rsid w:val="000E434B"/>
    <w:rsid w:val="000E4443"/>
    <w:rsid w:val="000E46BE"/>
    <w:rsid w:val="000E4D25"/>
    <w:rsid w:val="000E563A"/>
    <w:rsid w:val="000E5B16"/>
    <w:rsid w:val="000E622B"/>
    <w:rsid w:val="000E69F4"/>
    <w:rsid w:val="000E6D12"/>
    <w:rsid w:val="000E74EA"/>
    <w:rsid w:val="000E7534"/>
    <w:rsid w:val="000E75C2"/>
    <w:rsid w:val="000E7C0B"/>
    <w:rsid w:val="000E7EC5"/>
    <w:rsid w:val="000F03A7"/>
    <w:rsid w:val="000F0522"/>
    <w:rsid w:val="000F07AE"/>
    <w:rsid w:val="000F0A94"/>
    <w:rsid w:val="000F11A1"/>
    <w:rsid w:val="000F122A"/>
    <w:rsid w:val="000F1343"/>
    <w:rsid w:val="000F16C0"/>
    <w:rsid w:val="000F192F"/>
    <w:rsid w:val="000F204F"/>
    <w:rsid w:val="000F2378"/>
    <w:rsid w:val="000F289A"/>
    <w:rsid w:val="000F28B1"/>
    <w:rsid w:val="000F2F2A"/>
    <w:rsid w:val="000F30CA"/>
    <w:rsid w:val="000F31D3"/>
    <w:rsid w:val="000F37B4"/>
    <w:rsid w:val="000F3E6E"/>
    <w:rsid w:val="000F3FEF"/>
    <w:rsid w:val="000F4361"/>
    <w:rsid w:val="000F4454"/>
    <w:rsid w:val="000F44C8"/>
    <w:rsid w:val="000F4AAA"/>
    <w:rsid w:val="000F5767"/>
    <w:rsid w:val="000F5A1B"/>
    <w:rsid w:val="000F5A90"/>
    <w:rsid w:val="000F5F01"/>
    <w:rsid w:val="000F5FC0"/>
    <w:rsid w:val="000F63DD"/>
    <w:rsid w:val="000F6E13"/>
    <w:rsid w:val="000F71D5"/>
    <w:rsid w:val="000F747B"/>
    <w:rsid w:val="000F782B"/>
    <w:rsid w:val="000F78C0"/>
    <w:rsid w:val="000F79A2"/>
    <w:rsid w:val="00100AB5"/>
    <w:rsid w:val="00100B5A"/>
    <w:rsid w:val="00100BDD"/>
    <w:rsid w:val="00100DFC"/>
    <w:rsid w:val="0010116E"/>
    <w:rsid w:val="00101F98"/>
    <w:rsid w:val="00101FDE"/>
    <w:rsid w:val="00102158"/>
    <w:rsid w:val="001022B1"/>
    <w:rsid w:val="001028E9"/>
    <w:rsid w:val="0010299F"/>
    <w:rsid w:val="00102C43"/>
    <w:rsid w:val="00103694"/>
    <w:rsid w:val="0010427A"/>
    <w:rsid w:val="0010461D"/>
    <w:rsid w:val="001047DC"/>
    <w:rsid w:val="00104840"/>
    <w:rsid w:val="001048F7"/>
    <w:rsid w:val="00104FA8"/>
    <w:rsid w:val="0010515B"/>
    <w:rsid w:val="0010565D"/>
    <w:rsid w:val="0010587B"/>
    <w:rsid w:val="00105C49"/>
    <w:rsid w:val="00105DAC"/>
    <w:rsid w:val="00105E4A"/>
    <w:rsid w:val="001065F1"/>
    <w:rsid w:val="00106940"/>
    <w:rsid w:val="00106C9F"/>
    <w:rsid w:val="00106D85"/>
    <w:rsid w:val="00107372"/>
    <w:rsid w:val="00107678"/>
    <w:rsid w:val="00107D91"/>
    <w:rsid w:val="00110111"/>
    <w:rsid w:val="00110B64"/>
    <w:rsid w:val="00110CEE"/>
    <w:rsid w:val="00110EB9"/>
    <w:rsid w:val="0011103D"/>
    <w:rsid w:val="001115C2"/>
    <w:rsid w:val="0011184D"/>
    <w:rsid w:val="00111A22"/>
    <w:rsid w:val="001122EA"/>
    <w:rsid w:val="00112893"/>
    <w:rsid w:val="001132E8"/>
    <w:rsid w:val="001133C7"/>
    <w:rsid w:val="0011364F"/>
    <w:rsid w:val="0011381E"/>
    <w:rsid w:val="00113A70"/>
    <w:rsid w:val="00113C80"/>
    <w:rsid w:val="00113DE4"/>
    <w:rsid w:val="00113E2D"/>
    <w:rsid w:val="00113F24"/>
    <w:rsid w:val="00114303"/>
    <w:rsid w:val="00114C4E"/>
    <w:rsid w:val="00114EFC"/>
    <w:rsid w:val="00114F13"/>
    <w:rsid w:val="00114F31"/>
    <w:rsid w:val="0011525E"/>
    <w:rsid w:val="001156EE"/>
    <w:rsid w:val="0011582A"/>
    <w:rsid w:val="001158DA"/>
    <w:rsid w:val="001167FA"/>
    <w:rsid w:val="00116AEF"/>
    <w:rsid w:val="00116F68"/>
    <w:rsid w:val="00117030"/>
    <w:rsid w:val="00117415"/>
    <w:rsid w:val="001176ED"/>
    <w:rsid w:val="001176EE"/>
    <w:rsid w:val="001178CD"/>
    <w:rsid w:val="001179D4"/>
    <w:rsid w:val="00117C6A"/>
    <w:rsid w:val="00117CEB"/>
    <w:rsid w:val="00117F96"/>
    <w:rsid w:val="00120019"/>
    <w:rsid w:val="00120260"/>
    <w:rsid w:val="00120AF3"/>
    <w:rsid w:val="00120B0F"/>
    <w:rsid w:val="00120FA3"/>
    <w:rsid w:val="00120FD0"/>
    <w:rsid w:val="00121038"/>
    <w:rsid w:val="0012118E"/>
    <w:rsid w:val="001215C0"/>
    <w:rsid w:val="00121622"/>
    <w:rsid w:val="0012174D"/>
    <w:rsid w:val="0012185F"/>
    <w:rsid w:val="00121A02"/>
    <w:rsid w:val="001220E5"/>
    <w:rsid w:val="00122156"/>
    <w:rsid w:val="0012267B"/>
    <w:rsid w:val="001231CC"/>
    <w:rsid w:val="00123539"/>
    <w:rsid w:val="00123B7B"/>
    <w:rsid w:val="00123F67"/>
    <w:rsid w:val="00124045"/>
    <w:rsid w:val="001246E8"/>
    <w:rsid w:val="00124865"/>
    <w:rsid w:val="00124FAA"/>
    <w:rsid w:val="001253A2"/>
    <w:rsid w:val="0012569C"/>
    <w:rsid w:val="00125A64"/>
    <w:rsid w:val="00125FB8"/>
    <w:rsid w:val="001262EE"/>
    <w:rsid w:val="00126713"/>
    <w:rsid w:val="00127389"/>
    <w:rsid w:val="00127550"/>
    <w:rsid w:val="001300AF"/>
    <w:rsid w:val="00130298"/>
    <w:rsid w:val="001304BF"/>
    <w:rsid w:val="00130513"/>
    <w:rsid w:val="001316D8"/>
    <w:rsid w:val="001318C0"/>
    <w:rsid w:val="00131906"/>
    <w:rsid w:val="0013190C"/>
    <w:rsid w:val="0013354E"/>
    <w:rsid w:val="001336D7"/>
    <w:rsid w:val="00133EB0"/>
    <w:rsid w:val="00134077"/>
    <w:rsid w:val="001341E8"/>
    <w:rsid w:val="00134264"/>
    <w:rsid w:val="00134564"/>
    <w:rsid w:val="0013460F"/>
    <w:rsid w:val="0013471C"/>
    <w:rsid w:val="00134793"/>
    <w:rsid w:val="001348FF"/>
    <w:rsid w:val="00134A97"/>
    <w:rsid w:val="00134E7F"/>
    <w:rsid w:val="00135437"/>
    <w:rsid w:val="0013545A"/>
    <w:rsid w:val="00135735"/>
    <w:rsid w:val="00135838"/>
    <w:rsid w:val="00135979"/>
    <w:rsid w:val="00135ACB"/>
    <w:rsid w:val="00136570"/>
    <w:rsid w:val="00136E28"/>
    <w:rsid w:val="00136E48"/>
    <w:rsid w:val="001370D7"/>
    <w:rsid w:val="00137163"/>
    <w:rsid w:val="0013738D"/>
    <w:rsid w:val="00137411"/>
    <w:rsid w:val="001375AC"/>
    <w:rsid w:val="00137925"/>
    <w:rsid w:val="0013792B"/>
    <w:rsid w:val="00137BF7"/>
    <w:rsid w:val="00137E0C"/>
    <w:rsid w:val="00140134"/>
    <w:rsid w:val="00140357"/>
    <w:rsid w:val="00140480"/>
    <w:rsid w:val="001404AC"/>
    <w:rsid w:val="00140515"/>
    <w:rsid w:val="0014052E"/>
    <w:rsid w:val="00140C49"/>
    <w:rsid w:val="00140EEB"/>
    <w:rsid w:val="00141F64"/>
    <w:rsid w:val="0014258E"/>
    <w:rsid w:val="00142860"/>
    <w:rsid w:val="00142A6D"/>
    <w:rsid w:val="00143355"/>
    <w:rsid w:val="0014358C"/>
    <w:rsid w:val="001437DE"/>
    <w:rsid w:val="00144AF1"/>
    <w:rsid w:val="00144C69"/>
    <w:rsid w:val="001451AF"/>
    <w:rsid w:val="00145236"/>
    <w:rsid w:val="00145452"/>
    <w:rsid w:val="00145B0D"/>
    <w:rsid w:val="00145DBB"/>
    <w:rsid w:val="001461F1"/>
    <w:rsid w:val="001464F5"/>
    <w:rsid w:val="001471E5"/>
    <w:rsid w:val="0014734E"/>
    <w:rsid w:val="00147585"/>
    <w:rsid w:val="00147BCB"/>
    <w:rsid w:val="00147CD8"/>
    <w:rsid w:val="00147E12"/>
    <w:rsid w:val="00150086"/>
    <w:rsid w:val="001500CE"/>
    <w:rsid w:val="00150240"/>
    <w:rsid w:val="00150462"/>
    <w:rsid w:val="0015091E"/>
    <w:rsid w:val="001509D4"/>
    <w:rsid w:val="00151039"/>
    <w:rsid w:val="0015186B"/>
    <w:rsid w:val="001519B0"/>
    <w:rsid w:val="00151BF8"/>
    <w:rsid w:val="00151CA9"/>
    <w:rsid w:val="001529E3"/>
    <w:rsid w:val="001529EA"/>
    <w:rsid w:val="001535B4"/>
    <w:rsid w:val="00153762"/>
    <w:rsid w:val="001539C0"/>
    <w:rsid w:val="001539E9"/>
    <w:rsid w:val="00153BA5"/>
    <w:rsid w:val="00153FC7"/>
    <w:rsid w:val="0015430D"/>
    <w:rsid w:val="001543B6"/>
    <w:rsid w:val="0015444D"/>
    <w:rsid w:val="001547FF"/>
    <w:rsid w:val="00154EA3"/>
    <w:rsid w:val="00155192"/>
    <w:rsid w:val="00155351"/>
    <w:rsid w:val="001555F5"/>
    <w:rsid w:val="00155D67"/>
    <w:rsid w:val="0015634A"/>
    <w:rsid w:val="00156355"/>
    <w:rsid w:val="00156CC2"/>
    <w:rsid w:val="001572D3"/>
    <w:rsid w:val="0015788A"/>
    <w:rsid w:val="00157C78"/>
    <w:rsid w:val="00157E84"/>
    <w:rsid w:val="00160061"/>
    <w:rsid w:val="00160102"/>
    <w:rsid w:val="00160147"/>
    <w:rsid w:val="0016031D"/>
    <w:rsid w:val="001604F2"/>
    <w:rsid w:val="0016076A"/>
    <w:rsid w:val="00160B1B"/>
    <w:rsid w:val="00161545"/>
    <w:rsid w:val="001616B0"/>
    <w:rsid w:val="001618CB"/>
    <w:rsid w:val="0016207D"/>
    <w:rsid w:val="00162548"/>
    <w:rsid w:val="00162ABF"/>
    <w:rsid w:val="001632E0"/>
    <w:rsid w:val="00163D28"/>
    <w:rsid w:val="00164145"/>
    <w:rsid w:val="00164945"/>
    <w:rsid w:val="00164B04"/>
    <w:rsid w:val="00164CBE"/>
    <w:rsid w:val="00164E74"/>
    <w:rsid w:val="001656AC"/>
    <w:rsid w:val="00165AC4"/>
    <w:rsid w:val="00166645"/>
    <w:rsid w:val="00166BE0"/>
    <w:rsid w:val="00166E40"/>
    <w:rsid w:val="00167063"/>
    <w:rsid w:val="00167370"/>
    <w:rsid w:val="001675EF"/>
    <w:rsid w:val="001679A8"/>
    <w:rsid w:val="00167BD1"/>
    <w:rsid w:val="00167C28"/>
    <w:rsid w:val="00167F27"/>
    <w:rsid w:val="00170707"/>
    <w:rsid w:val="00170994"/>
    <w:rsid w:val="00170A35"/>
    <w:rsid w:val="00170BE6"/>
    <w:rsid w:val="00170EB0"/>
    <w:rsid w:val="001713B7"/>
    <w:rsid w:val="0017177A"/>
    <w:rsid w:val="001717B5"/>
    <w:rsid w:val="00171810"/>
    <w:rsid w:val="001722DA"/>
    <w:rsid w:val="0017247B"/>
    <w:rsid w:val="001724E8"/>
    <w:rsid w:val="00172753"/>
    <w:rsid w:val="001729FE"/>
    <w:rsid w:val="00172C2E"/>
    <w:rsid w:val="00172CE9"/>
    <w:rsid w:val="00172DBC"/>
    <w:rsid w:val="00172FCA"/>
    <w:rsid w:val="0017334B"/>
    <w:rsid w:val="001733AC"/>
    <w:rsid w:val="0017377E"/>
    <w:rsid w:val="00173A80"/>
    <w:rsid w:val="001741B6"/>
    <w:rsid w:val="001743EB"/>
    <w:rsid w:val="00174401"/>
    <w:rsid w:val="001747B6"/>
    <w:rsid w:val="00174E98"/>
    <w:rsid w:val="001757A7"/>
    <w:rsid w:val="00175C9A"/>
    <w:rsid w:val="0017650C"/>
    <w:rsid w:val="00176541"/>
    <w:rsid w:val="00176F13"/>
    <w:rsid w:val="00177B5D"/>
    <w:rsid w:val="00177F7F"/>
    <w:rsid w:val="001800E1"/>
    <w:rsid w:val="001801F1"/>
    <w:rsid w:val="0018085B"/>
    <w:rsid w:val="00180870"/>
    <w:rsid w:val="0018093C"/>
    <w:rsid w:val="00180AFA"/>
    <w:rsid w:val="00180F55"/>
    <w:rsid w:val="00181190"/>
    <w:rsid w:val="001811F9"/>
    <w:rsid w:val="001815AA"/>
    <w:rsid w:val="00181916"/>
    <w:rsid w:val="001819A2"/>
    <w:rsid w:val="00181A2C"/>
    <w:rsid w:val="00181B5D"/>
    <w:rsid w:val="001822AE"/>
    <w:rsid w:val="001824A4"/>
    <w:rsid w:val="001829BC"/>
    <w:rsid w:val="00182A68"/>
    <w:rsid w:val="00182C29"/>
    <w:rsid w:val="00182FB4"/>
    <w:rsid w:val="001830B5"/>
    <w:rsid w:val="00183BF2"/>
    <w:rsid w:val="0018441E"/>
    <w:rsid w:val="0018478C"/>
    <w:rsid w:val="00184F9B"/>
    <w:rsid w:val="001856F6"/>
    <w:rsid w:val="00185826"/>
    <w:rsid w:val="001865A2"/>
    <w:rsid w:val="0018727E"/>
    <w:rsid w:val="001877C5"/>
    <w:rsid w:val="001900F8"/>
    <w:rsid w:val="001903B0"/>
    <w:rsid w:val="0019051A"/>
    <w:rsid w:val="00190CC7"/>
    <w:rsid w:val="00190E8E"/>
    <w:rsid w:val="001911EA"/>
    <w:rsid w:val="00191281"/>
    <w:rsid w:val="0019189D"/>
    <w:rsid w:val="00191CF9"/>
    <w:rsid w:val="00192222"/>
    <w:rsid w:val="00192546"/>
    <w:rsid w:val="001933BF"/>
    <w:rsid w:val="0019467A"/>
    <w:rsid w:val="001946A7"/>
    <w:rsid w:val="001949B8"/>
    <w:rsid w:val="00194D8E"/>
    <w:rsid w:val="00194DFA"/>
    <w:rsid w:val="00194EB5"/>
    <w:rsid w:val="0019503A"/>
    <w:rsid w:val="00195120"/>
    <w:rsid w:val="0019597D"/>
    <w:rsid w:val="00195A9C"/>
    <w:rsid w:val="00195B1D"/>
    <w:rsid w:val="00195FA6"/>
    <w:rsid w:val="0019603D"/>
    <w:rsid w:val="0019619F"/>
    <w:rsid w:val="00196265"/>
    <w:rsid w:val="0019669A"/>
    <w:rsid w:val="001966CE"/>
    <w:rsid w:val="001969AD"/>
    <w:rsid w:val="00196A1E"/>
    <w:rsid w:val="00196D5A"/>
    <w:rsid w:val="00197A14"/>
    <w:rsid w:val="00197A71"/>
    <w:rsid w:val="00197CE0"/>
    <w:rsid w:val="00197DF1"/>
    <w:rsid w:val="001A027E"/>
    <w:rsid w:val="001A08C8"/>
    <w:rsid w:val="001A0944"/>
    <w:rsid w:val="001A0F96"/>
    <w:rsid w:val="001A1AF7"/>
    <w:rsid w:val="001A21A2"/>
    <w:rsid w:val="001A23C7"/>
    <w:rsid w:val="001A2CAE"/>
    <w:rsid w:val="001A3074"/>
    <w:rsid w:val="001A37C2"/>
    <w:rsid w:val="001A38F9"/>
    <w:rsid w:val="001A427B"/>
    <w:rsid w:val="001A467D"/>
    <w:rsid w:val="001A4BB6"/>
    <w:rsid w:val="001A511D"/>
    <w:rsid w:val="001A5304"/>
    <w:rsid w:val="001A5AA7"/>
    <w:rsid w:val="001A5F0C"/>
    <w:rsid w:val="001A650B"/>
    <w:rsid w:val="001A6638"/>
    <w:rsid w:val="001A683C"/>
    <w:rsid w:val="001A6ABC"/>
    <w:rsid w:val="001A6E70"/>
    <w:rsid w:val="001A762F"/>
    <w:rsid w:val="001A79E2"/>
    <w:rsid w:val="001A79E3"/>
    <w:rsid w:val="001A7E74"/>
    <w:rsid w:val="001B053A"/>
    <w:rsid w:val="001B0550"/>
    <w:rsid w:val="001B0CFE"/>
    <w:rsid w:val="001B10E8"/>
    <w:rsid w:val="001B1210"/>
    <w:rsid w:val="001B12BD"/>
    <w:rsid w:val="001B12DA"/>
    <w:rsid w:val="001B1468"/>
    <w:rsid w:val="001B1694"/>
    <w:rsid w:val="001B1AD6"/>
    <w:rsid w:val="001B1BDC"/>
    <w:rsid w:val="001B2367"/>
    <w:rsid w:val="001B2666"/>
    <w:rsid w:val="001B2801"/>
    <w:rsid w:val="001B2BF7"/>
    <w:rsid w:val="001B305A"/>
    <w:rsid w:val="001B3639"/>
    <w:rsid w:val="001B375F"/>
    <w:rsid w:val="001B3B76"/>
    <w:rsid w:val="001B3E65"/>
    <w:rsid w:val="001B4057"/>
    <w:rsid w:val="001B42C9"/>
    <w:rsid w:val="001B42D9"/>
    <w:rsid w:val="001B4C3A"/>
    <w:rsid w:val="001B4D50"/>
    <w:rsid w:val="001B51A4"/>
    <w:rsid w:val="001B535F"/>
    <w:rsid w:val="001B5613"/>
    <w:rsid w:val="001B5D5D"/>
    <w:rsid w:val="001B5DB1"/>
    <w:rsid w:val="001B65B7"/>
    <w:rsid w:val="001B6AAB"/>
    <w:rsid w:val="001B72DE"/>
    <w:rsid w:val="001B7488"/>
    <w:rsid w:val="001B7812"/>
    <w:rsid w:val="001B7A2B"/>
    <w:rsid w:val="001B7BE1"/>
    <w:rsid w:val="001B7CA4"/>
    <w:rsid w:val="001B7F64"/>
    <w:rsid w:val="001C0441"/>
    <w:rsid w:val="001C078F"/>
    <w:rsid w:val="001C089C"/>
    <w:rsid w:val="001C0BD6"/>
    <w:rsid w:val="001C0E31"/>
    <w:rsid w:val="001C107D"/>
    <w:rsid w:val="001C1205"/>
    <w:rsid w:val="001C16E9"/>
    <w:rsid w:val="001C17D4"/>
    <w:rsid w:val="001C17E2"/>
    <w:rsid w:val="001C1C04"/>
    <w:rsid w:val="001C201A"/>
    <w:rsid w:val="001C2DF3"/>
    <w:rsid w:val="001C2E4F"/>
    <w:rsid w:val="001C318E"/>
    <w:rsid w:val="001C3267"/>
    <w:rsid w:val="001C32BD"/>
    <w:rsid w:val="001C3CB9"/>
    <w:rsid w:val="001C3E70"/>
    <w:rsid w:val="001C4032"/>
    <w:rsid w:val="001C407A"/>
    <w:rsid w:val="001C488B"/>
    <w:rsid w:val="001C527D"/>
    <w:rsid w:val="001C5A23"/>
    <w:rsid w:val="001C5C47"/>
    <w:rsid w:val="001C5CE4"/>
    <w:rsid w:val="001C5DD9"/>
    <w:rsid w:val="001C5F9B"/>
    <w:rsid w:val="001C6038"/>
    <w:rsid w:val="001C610E"/>
    <w:rsid w:val="001C627A"/>
    <w:rsid w:val="001C697C"/>
    <w:rsid w:val="001C6A5E"/>
    <w:rsid w:val="001C6CA1"/>
    <w:rsid w:val="001C7378"/>
    <w:rsid w:val="001C7618"/>
    <w:rsid w:val="001C763B"/>
    <w:rsid w:val="001C7B5D"/>
    <w:rsid w:val="001C7CC8"/>
    <w:rsid w:val="001D0649"/>
    <w:rsid w:val="001D078F"/>
    <w:rsid w:val="001D08C3"/>
    <w:rsid w:val="001D0A8D"/>
    <w:rsid w:val="001D0E37"/>
    <w:rsid w:val="001D0F17"/>
    <w:rsid w:val="001D1885"/>
    <w:rsid w:val="001D1958"/>
    <w:rsid w:val="001D1991"/>
    <w:rsid w:val="001D1E76"/>
    <w:rsid w:val="001D1F30"/>
    <w:rsid w:val="001D226F"/>
    <w:rsid w:val="001D2DBD"/>
    <w:rsid w:val="001D2EB4"/>
    <w:rsid w:val="001D3D45"/>
    <w:rsid w:val="001D4238"/>
    <w:rsid w:val="001D47E4"/>
    <w:rsid w:val="001D4D25"/>
    <w:rsid w:val="001D566B"/>
    <w:rsid w:val="001D5C78"/>
    <w:rsid w:val="001D6690"/>
    <w:rsid w:val="001D6979"/>
    <w:rsid w:val="001D6EFC"/>
    <w:rsid w:val="001D7034"/>
    <w:rsid w:val="001D7176"/>
    <w:rsid w:val="001D76AA"/>
    <w:rsid w:val="001D7F08"/>
    <w:rsid w:val="001E0087"/>
    <w:rsid w:val="001E078C"/>
    <w:rsid w:val="001E07A0"/>
    <w:rsid w:val="001E0891"/>
    <w:rsid w:val="001E0BE2"/>
    <w:rsid w:val="001E0D32"/>
    <w:rsid w:val="001E0D40"/>
    <w:rsid w:val="001E11DA"/>
    <w:rsid w:val="001E1544"/>
    <w:rsid w:val="001E1621"/>
    <w:rsid w:val="001E16C5"/>
    <w:rsid w:val="001E1803"/>
    <w:rsid w:val="001E1BA4"/>
    <w:rsid w:val="001E1DF3"/>
    <w:rsid w:val="001E2B85"/>
    <w:rsid w:val="001E367B"/>
    <w:rsid w:val="001E371D"/>
    <w:rsid w:val="001E3A4C"/>
    <w:rsid w:val="001E3E9C"/>
    <w:rsid w:val="001E4185"/>
    <w:rsid w:val="001E49AE"/>
    <w:rsid w:val="001E4BDD"/>
    <w:rsid w:val="001E4C8B"/>
    <w:rsid w:val="001E4DCB"/>
    <w:rsid w:val="001E53A3"/>
    <w:rsid w:val="001E546E"/>
    <w:rsid w:val="001E550F"/>
    <w:rsid w:val="001E55F6"/>
    <w:rsid w:val="001E56B6"/>
    <w:rsid w:val="001E574D"/>
    <w:rsid w:val="001E61C0"/>
    <w:rsid w:val="001E666F"/>
    <w:rsid w:val="001E6845"/>
    <w:rsid w:val="001E6C21"/>
    <w:rsid w:val="001E6C89"/>
    <w:rsid w:val="001E7004"/>
    <w:rsid w:val="001E734D"/>
    <w:rsid w:val="001E75AE"/>
    <w:rsid w:val="001E777F"/>
    <w:rsid w:val="001E77A7"/>
    <w:rsid w:val="001E7B33"/>
    <w:rsid w:val="001F04A0"/>
    <w:rsid w:val="001F07CF"/>
    <w:rsid w:val="001F0C48"/>
    <w:rsid w:val="001F144B"/>
    <w:rsid w:val="001F14CD"/>
    <w:rsid w:val="001F16A8"/>
    <w:rsid w:val="001F192F"/>
    <w:rsid w:val="001F1B31"/>
    <w:rsid w:val="001F1E25"/>
    <w:rsid w:val="001F20B3"/>
    <w:rsid w:val="001F2FA2"/>
    <w:rsid w:val="001F346F"/>
    <w:rsid w:val="001F35F6"/>
    <w:rsid w:val="001F3AD2"/>
    <w:rsid w:val="001F3FDA"/>
    <w:rsid w:val="001F420A"/>
    <w:rsid w:val="001F4668"/>
    <w:rsid w:val="001F4C4B"/>
    <w:rsid w:val="001F5135"/>
    <w:rsid w:val="001F53D4"/>
    <w:rsid w:val="001F54BF"/>
    <w:rsid w:val="001F582F"/>
    <w:rsid w:val="001F5C7D"/>
    <w:rsid w:val="001F60E3"/>
    <w:rsid w:val="001F63A4"/>
    <w:rsid w:val="001F649F"/>
    <w:rsid w:val="001F68A3"/>
    <w:rsid w:val="001F6D72"/>
    <w:rsid w:val="001F6E40"/>
    <w:rsid w:val="001F6FA7"/>
    <w:rsid w:val="001F7097"/>
    <w:rsid w:val="001F73A2"/>
    <w:rsid w:val="001F7843"/>
    <w:rsid w:val="001F7D21"/>
    <w:rsid w:val="0020004D"/>
    <w:rsid w:val="00200696"/>
    <w:rsid w:val="002009D2"/>
    <w:rsid w:val="00200D83"/>
    <w:rsid w:val="0020111E"/>
    <w:rsid w:val="0020132F"/>
    <w:rsid w:val="00201A8F"/>
    <w:rsid w:val="00201B8F"/>
    <w:rsid w:val="00201DF5"/>
    <w:rsid w:val="00201E93"/>
    <w:rsid w:val="0020216F"/>
    <w:rsid w:val="002027C2"/>
    <w:rsid w:val="00202FFF"/>
    <w:rsid w:val="0020317C"/>
    <w:rsid w:val="0020332D"/>
    <w:rsid w:val="002037B4"/>
    <w:rsid w:val="00203DBB"/>
    <w:rsid w:val="00203EC9"/>
    <w:rsid w:val="00203F05"/>
    <w:rsid w:val="00203FCF"/>
    <w:rsid w:val="002042D2"/>
    <w:rsid w:val="00204675"/>
    <w:rsid w:val="002048D1"/>
    <w:rsid w:val="0020508F"/>
    <w:rsid w:val="00205443"/>
    <w:rsid w:val="0020569B"/>
    <w:rsid w:val="00205906"/>
    <w:rsid w:val="00205B0B"/>
    <w:rsid w:val="00205E42"/>
    <w:rsid w:val="002063A0"/>
    <w:rsid w:val="00206495"/>
    <w:rsid w:val="00206783"/>
    <w:rsid w:val="002068CD"/>
    <w:rsid w:val="00206972"/>
    <w:rsid w:val="002069E1"/>
    <w:rsid w:val="00206C57"/>
    <w:rsid w:val="002071F6"/>
    <w:rsid w:val="00210743"/>
    <w:rsid w:val="00210B0B"/>
    <w:rsid w:val="00210F68"/>
    <w:rsid w:val="00211160"/>
    <w:rsid w:val="002113AA"/>
    <w:rsid w:val="0021169F"/>
    <w:rsid w:val="002119E9"/>
    <w:rsid w:val="00211BA0"/>
    <w:rsid w:val="00212663"/>
    <w:rsid w:val="00212FCD"/>
    <w:rsid w:val="00213058"/>
    <w:rsid w:val="002131C2"/>
    <w:rsid w:val="002131E0"/>
    <w:rsid w:val="0021328D"/>
    <w:rsid w:val="0021331E"/>
    <w:rsid w:val="002137F5"/>
    <w:rsid w:val="00213926"/>
    <w:rsid w:val="002139F1"/>
    <w:rsid w:val="002141A6"/>
    <w:rsid w:val="0021425A"/>
    <w:rsid w:val="002144F5"/>
    <w:rsid w:val="00214C5C"/>
    <w:rsid w:val="00214D2D"/>
    <w:rsid w:val="00215093"/>
    <w:rsid w:val="00215411"/>
    <w:rsid w:val="00215786"/>
    <w:rsid w:val="00215AA5"/>
    <w:rsid w:val="00216265"/>
    <w:rsid w:val="002168DD"/>
    <w:rsid w:val="00216E4D"/>
    <w:rsid w:val="00217325"/>
    <w:rsid w:val="0021765E"/>
    <w:rsid w:val="00217984"/>
    <w:rsid w:val="00217A31"/>
    <w:rsid w:val="00220092"/>
    <w:rsid w:val="0022009B"/>
    <w:rsid w:val="0022039B"/>
    <w:rsid w:val="00220BC3"/>
    <w:rsid w:val="00220E6A"/>
    <w:rsid w:val="00220F31"/>
    <w:rsid w:val="00221064"/>
    <w:rsid w:val="00221211"/>
    <w:rsid w:val="00221513"/>
    <w:rsid w:val="002215F2"/>
    <w:rsid w:val="00221690"/>
    <w:rsid w:val="00221697"/>
    <w:rsid w:val="0022177D"/>
    <w:rsid w:val="00221CEA"/>
    <w:rsid w:val="00222049"/>
    <w:rsid w:val="00222D12"/>
    <w:rsid w:val="0022336F"/>
    <w:rsid w:val="0022358E"/>
    <w:rsid w:val="002235D7"/>
    <w:rsid w:val="0022362C"/>
    <w:rsid w:val="0022384E"/>
    <w:rsid w:val="00223B76"/>
    <w:rsid w:val="002244B3"/>
    <w:rsid w:val="0022455D"/>
    <w:rsid w:val="0022463D"/>
    <w:rsid w:val="0022468A"/>
    <w:rsid w:val="002249D1"/>
    <w:rsid w:val="00224D7C"/>
    <w:rsid w:val="002253BB"/>
    <w:rsid w:val="0022543D"/>
    <w:rsid w:val="0022588E"/>
    <w:rsid w:val="00225B1C"/>
    <w:rsid w:val="00226613"/>
    <w:rsid w:val="002266A6"/>
    <w:rsid w:val="0022678F"/>
    <w:rsid w:val="00226947"/>
    <w:rsid w:val="0022733B"/>
    <w:rsid w:val="0022782A"/>
    <w:rsid w:val="00227971"/>
    <w:rsid w:val="00227A04"/>
    <w:rsid w:val="00227B1D"/>
    <w:rsid w:val="00227FAA"/>
    <w:rsid w:val="002304CE"/>
    <w:rsid w:val="0023066E"/>
    <w:rsid w:val="00230C73"/>
    <w:rsid w:val="00230D13"/>
    <w:rsid w:val="002311FA"/>
    <w:rsid w:val="00231399"/>
    <w:rsid w:val="00231E2A"/>
    <w:rsid w:val="002323BE"/>
    <w:rsid w:val="002325FE"/>
    <w:rsid w:val="00232700"/>
    <w:rsid w:val="00232E4B"/>
    <w:rsid w:val="002337EC"/>
    <w:rsid w:val="0023399F"/>
    <w:rsid w:val="002339D0"/>
    <w:rsid w:val="00233A2F"/>
    <w:rsid w:val="00233A54"/>
    <w:rsid w:val="002341C2"/>
    <w:rsid w:val="00234735"/>
    <w:rsid w:val="0023499A"/>
    <w:rsid w:val="0023563C"/>
    <w:rsid w:val="00235703"/>
    <w:rsid w:val="00235A61"/>
    <w:rsid w:val="00235E21"/>
    <w:rsid w:val="002363E3"/>
    <w:rsid w:val="00236B29"/>
    <w:rsid w:val="00236E2D"/>
    <w:rsid w:val="00236E41"/>
    <w:rsid w:val="0023765E"/>
    <w:rsid w:val="00237662"/>
    <w:rsid w:val="002378F1"/>
    <w:rsid w:val="00237A91"/>
    <w:rsid w:val="00237BC8"/>
    <w:rsid w:val="002400AD"/>
    <w:rsid w:val="0024017D"/>
    <w:rsid w:val="00240400"/>
    <w:rsid w:val="00240454"/>
    <w:rsid w:val="0024092D"/>
    <w:rsid w:val="00240939"/>
    <w:rsid w:val="002409BD"/>
    <w:rsid w:val="00240D34"/>
    <w:rsid w:val="00241076"/>
    <w:rsid w:val="002412CF"/>
    <w:rsid w:val="002412FB"/>
    <w:rsid w:val="00241C5F"/>
    <w:rsid w:val="0024255A"/>
    <w:rsid w:val="00242671"/>
    <w:rsid w:val="002427AE"/>
    <w:rsid w:val="0024295F"/>
    <w:rsid w:val="00242E9F"/>
    <w:rsid w:val="00242F0E"/>
    <w:rsid w:val="00242FAE"/>
    <w:rsid w:val="0024329E"/>
    <w:rsid w:val="0024371A"/>
    <w:rsid w:val="002437BA"/>
    <w:rsid w:val="00243ACA"/>
    <w:rsid w:val="00244209"/>
    <w:rsid w:val="002449F9"/>
    <w:rsid w:val="00244BD1"/>
    <w:rsid w:val="00244C45"/>
    <w:rsid w:val="002454D5"/>
    <w:rsid w:val="0024564C"/>
    <w:rsid w:val="002462B5"/>
    <w:rsid w:val="002467F5"/>
    <w:rsid w:val="0024690B"/>
    <w:rsid w:val="00246C03"/>
    <w:rsid w:val="00246D71"/>
    <w:rsid w:val="00246DEC"/>
    <w:rsid w:val="00246EB8"/>
    <w:rsid w:val="00247275"/>
    <w:rsid w:val="00247676"/>
    <w:rsid w:val="002478B2"/>
    <w:rsid w:val="00247AEB"/>
    <w:rsid w:val="00250156"/>
    <w:rsid w:val="0025058B"/>
    <w:rsid w:val="002506F3"/>
    <w:rsid w:val="00250708"/>
    <w:rsid w:val="00250734"/>
    <w:rsid w:val="00250770"/>
    <w:rsid w:val="00251099"/>
    <w:rsid w:val="002510F2"/>
    <w:rsid w:val="00251EED"/>
    <w:rsid w:val="0025241B"/>
    <w:rsid w:val="002524CE"/>
    <w:rsid w:val="00252E97"/>
    <w:rsid w:val="00252F2F"/>
    <w:rsid w:val="00253A82"/>
    <w:rsid w:val="00253B16"/>
    <w:rsid w:val="0025427D"/>
    <w:rsid w:val="00254F12"/>
    <w:rsid w:val="00255768"/>
    <w:rsid w:val="00255850"/>
    <w:rsid w:val="00255A85"/>
    <w:rsid w:val="00256157"/>
    <w:rsid w:val="002564BC"/>
    <w:rsid w:val="00256629"/>
    <w:rsid w:val="00257BA1"/>
    <w:rsid w:val="0026002C"/>
    <w:rsid w:val="002602DF"/>
    <w:rsid w:val="002609B3"/>
    <w:rsid w:val="002609FF"/>
    <w:rsid w:val="00260AA8"/>
    <w:rsid w:val="0026143A"/>
    <w:rsid w:val="002614AB"/>
    <w:rsid w:val="0026197C"/>
    <w:rsid w:val="00261B6B"/>
    <w:rsid w:val="00262349"/>
    <w:rsid w:val="002623E2"/>
    <w:rsid w:val="00262537"/>
    <w:rsid w:val="00263546"/>
    <w:rsid w:val="00263A82"/>
    <w:rsid w:val="00263BB2"/>
    <w:rsid w:val="00263C50"/>
    <w:rsid w:val="00264122"/>
    <w:rsid w:val="002641BB"/>
    <w:rsid w:val="00264B45"/>
    <w:rsid w:val="00264B98"/>
    <w:rsid w:val="00264E06"/>
    <w:rsid w:val="00265B9E"/>
    <w:rsid w:val="00266084"/>
    <w:rsid w:val="0026646C"/>
    <w:rsid w:val="0026651A"/>
    <w:rsid w:val="00266653"/>
    <w:rsid w:val="00266892"/>
    <w:rsid w:val="00266CCB"/>
    <w:rsid w:val="00267199"/>
    <w:rsid w:val="002673AF"/>
    <w:rsid w:val="002675FD"/>
    <w:rsid w:val="0026766C"/>
    <w:rsid w:val="00267E7B"/>
    <w:rsid w:val="002700EA"/>
    <w:rsid w:val="002702B6"/>
    <w:rsid w:val="00270520"/>
    <w:rsid w:val="00270696"/>
    <w:rsid w:val="00270A1A"/>
    <w:rsid w:val="002717B0"/>
    <w:rsid w:val="002717D0"/>
    <w:rsid w:val="002718B1"/>
    <w:rsid w:val="0027195B"/>
    <w:rsid w:val="00271C7F"/>
    <w:rsid w:val="00272103"/>
    <w:rsid w:val="00272388"/>
    <w:rsid w:val="00272556"/>
    <w:rsid w:val="002729EA"/>
    <w:rsid w:val="00272CF5"/>
    <w:rsid w:val="00273142"/>
    <w:rsid w:val="00273531"/>
    <w:rsid w:val="00273717"/>
    <w:rsid w:val="00273DD0"/>
    <w:rsid w:val="0027424D"/>
    <w:rsid w:val="002743E6"/>
    <w:rsid w:val="002745B9"/>
    <w:rsid w:val="0027461A"/>
    <w:rsid w:val="0027504B"/>
    <w:rsid w:val="00275107"/>
    <w:rsid w:val="00275230"/>
    <w:rsid w:val="002752F5"/>
    <w:rsid w:val="00275334"/>
    <w:rsid w:val="002754BA"/>
    <w:rsid w:val="00276322"/>
    <w:rsid w:val="00276666"/>
    <w:rsid w:val="00276B36"/>
    <w:rsid w:val="00276C7C"/>
    <w:rsid w:val="00276CED"/>
    <w:rsid w:val="00277ADF"/>
    <w:rsid w:val="00277FEF"/>
    <w:rsid w:val="002801B7"/>
    <w:rsid w:val="00280761"/>
    <w:rsid w:val="002808B5"/>
    <w:rsid w:val="00280BD7"/>
    <w:rsid w:val="00280D18"/>
    <w:rsid w:val="00281136"/>
    <w:rsid w:val="0028142F"/>
    <w:rsid w:val="002814B5"/>
    <w:rsid w:val="0028164F"/>
    <w:rsid w:val="00281A1A"/>
    <w:rsid w:val="00282AC8"/>
    <w:rsid w:val="00283173"/>
    <w:rsid w:val="002837D0"/>
    <w:rsid w:val="00283ACA"/>
    <w:rsid w:val="00283C82"/>
    <w:rsid w:val="00284747"/>
    <w:rsid w:val="00284B3B"/>
    <w:rsid w:val="00284DBA"/>
    <w:rsid w:val="00285015"/>
    <w:rsid w:val="00285322"/>
    <w:rsid w:val="00285A6C"/>
    <w:rsid w:val="00285E0A"/>
    <w:rsid w:val="00285F35"/>
    <w:rsid w:val="00286A67"/>
    <w:rsid w:val="00287244"/>
    <w:rsid w:val="00287359"/>
    <w:rsid w:val="002873EE"/>
    <w:rsid w:val="0028747B"/>
    <w:rsid w:val="00287EFC"/>
    <w:rsid w:val="00290356"/>
    <w:rsid w:val="0029052B"/>
    <w:rsid w:val="0029062E"/>
    <w:rsid w:val="00290C31"/>
    <w:rsid w:val="00290E42"/>
    <w:rsid w:val="00290EA3"/>
    <w:rsid w:val="00291192"/>
    <w:rsid w:val="0029126C"/>
    <w:rsid w:val="002915CA"/>
    <w:rsid w:val="002918BD"/>
    <w:rsid w:val="00291D28"/>
    <w:rsid w:val="00291E48"/>
    <w:rsid w:val="002922B3"/>
    <w:rsid w:val="00292496"/>
    <w:rsid w:val="002926EF"/>
    <w:rsid w:val="00292908"/>
    <w:rsid w:val="0029377E"/>
    <w:rsid w:val="002938AE"/>
    <w:rsid w:val="00293AC2"/>
    <w:rsid w:val="00293D5F"/>
    <w:rsid w:val="0029435F"/>
    <w:rsid w:val="00294606"/>
    <w:rsid w:val="002949D3"/>
    <w:rsid w:val="00294CC4"/>
    <w:rsid w:val="00294CF9"/>
    <w:rsid w:val="0029568F"/>
    <w:rsid w:val="00295CB1"/>
    <w:rsid w:val="002965F4"/>
    <w:rsid w:val="00296758"/>
    <w:rsid w:val="002969C2"/>
    <w:rsid w:val="00296C20"/>
    <w:rsid w:val="0029720E"/>
    <w:rsid w:val="0029722F"/>
    <w:rsid w:val="0029734C"/>
    <w:rsid w:val="00297954"/>
    <w:rsid w:val="002A0ABE"/>
    <w:rsid w:val="002A1383"/>
    <w:rsid w:val="002A1DE6"/>
    <w:rsid w:val="002A2575"/>
    <w:rsid w:val="002A2867"/>
    <w:rsid w:val="002A29E6"/>
    <w:rsid w:val="002A2B6F"/>
    <w:rsid w:val="002A333E"/>
    <w:rsid w:val="002A3812"/>
    <w:rsid w:val="002A3D64"/>
    <w:rsid w:val="002A467F"/>
    <w:rsid w:val="002A47CF"/>
    <w:rsid w:val="002A4806"/>
    <w:rsid w:val="002A4807"/>
    <w:rsid w:val="002A4831"/>
    <w:rsid w:val="002A5138"/>
    <w:rsid w:val="002A53D7"/>
    <w:rsid w:val="002A5402"/>
    <w:rsid w:val="002A57E8"/>
    <w:rsid w:val="002A61FC"/>
    <w:rsid w:val="002A684B"/>
    <w:rsid w:val="002A6AF4"/>
    <w:rsid w:val="002A7252"/>
    <w:rsid w:val="002A76D4"/>
    <w:rsid w:val="002B050B"/>
    <w:rsid w:val="002B0A7D"/>
    <w:rsid w:val="002B1218"/>
    <w:rsid w:val="002B14F2"/>
    <w:rsid w:val="002B15BF"/>
    <w:rsid w:val="002B1B02"/>
    <w:rsid w:val="002B2143"/>
    <w:rsid w:val="002B25BC"/>
    <w:rsid w:val="002B2763"/>
    <w:rsid w:val="002B2F54"/>
    <w:rsid w:val="002B30B4"/>
    <w:rsid w:val="002B3237"/>
    <w:rsid w:val="002B34EF"/>
    <w:rsid w:val="002B36DD"/>
    <w:rsid w:val="002B3794"/>
    <w:rsid w:val="002B3B06"/>
    <w:rsid w:val="002B3D7D"/>
    <w:rsid w:val="002B40A8"/>
    <w:rsid w:val="002B4319"/>
    <w:rsid w:val="002B43AF"/>
    <w:rsid w:val="002B4878"/>
    <w:rsid w:val="002B4946"/>
    <w:rsid w:val="002B4DD4"/>
    <w:rsid w:val="002B525D"/>
    <w:rsid w:val="002B5630"/>
    <w:rsid w:val="002B5B56"/>
    <w:rsid w:val="002B5C0E"/>
    <w:rsid w:val="002B5E14"/>
    <w:rsid w:val="002B5E76"/>
    <w:rsid w:val="002B6155"/>
    <w:rsid w:val="002B61DC"/>
    <w:rsid w:val="002B6C0B"/>
    <w:rsid w:val="002B708B"/>
    <w:rsid w:val="002C0094"/>
    <w:rsid w:val="002C0B3E"/>
    <w:rsid w:val="002C0B4D"/>
    <w:rsid w:val="002C0BEB"/>
    <w:rsid w:val="002C12C1"/>
    <w:rsid w:val="002C1492"/>
    <w:rsid w:val="002C1BD6"/>
    <w:rsid w:val="002C1D0A"/>
    <w:rsid w:val="002C1F1E"/>
    <w:rsid w:val="002C2317"/>
    <w:rsid w:val="002C2CAA"/>
    <w:rsid w:val="002C2D86"/>
    <w:rsid w:val="002C2E11"/>
    <w:rsid w:val="002C2FDD"/>
    <w:rsid w:val="002C3131"/>
    <w:rsid w:val="002C323C"/>
    <w:rsid w:val="002C34A6"/>
    <w:rsid w:val="002C38F4"/>
    <w:rsid w:val="002C3D25"/>
    <w:rsid w:val="002C425A"/>
    <w:rsid w:val="002C42C0"/>
    <w:rsid w:val="002C443B"/>
    <w:rsid w:val="002C447A"/>
    <w:rsid w:val="002C4885"/>
    <w:rsid w:val="002C4E26"/>
    <w:rsid w:val="002C5766"/>
    <w:rsid w:val="002C57C3"/>
    <w:rsid w:val="002C57CB"/>
    <w:rsid w:val="002C6641"/>
    <w:rsid w:val="002C6C55"/>
    <w:rsid w:val="002C7AD3"/>
    <w:rsid w:val="002C7C7A"/>
    <w:rsid w:val="002C7CE7"/>
    <w:rsid w:val="002C7D1B"/>
    <w:rsid w:val="002D00F2"/>
    <w:rsid w:val="002D04E7"/>
    <w:rsid w:val="002D051F"/>
    <w:rsid w:val="002D17A0"/>
    <w:rsid w:val="002D23FE"/>
    <w:rsid w:val="002D2DEA"/>
    <w:rsid w:val="002D2F20"/>
    <w:rsid w:val="002D3794"/>
    <w:rsid w:val="002D4153"/>
    <w:rsid w:val="002D4498"/>
    <w:rsid w:val="002D464C"/>
    <w:rsid w:val="002D4A6F"/>
    <w:rsid w:val="002D4F82"/>
    <w:rsid w:val="002D5198"/>
    <w:rsid w:val="002D51BF"/>
    <w:rsid w:val="002D5518"/>
    <w:rsid w:val="002D5CB4"/>
    <w:rsid w:val="002D5D1A"/>
    <w:rsid w:val="002D5F4C"/>
    <w:rsid w:val="002D604A"/>
    <w:rsid w:val="002D630C"/>
    <w:rsid w:val="002D65CD"/>
    <w:rsid w:val="002D6692"/>
    <w:rsid w:val="002D6739"/>
    <w:rsid w:val="002D684F"/>
    <w:rsid w:val="002D6BD7"/>
    <w:rsid w:val="002D6D3D"/>
    <w:rsid w:val="002D6DEE"/>
    <w:rsid w:val="002D6EBB"/>
    <w:rsid w:val="002D6F1D"/>
    <w:rsid w:val="002D7066"/>
    <w:rsid w:val="002D707F"/>
    <w:rsid w:val="002D715B"/>
    <w:rsid w:val="002D72CB"/>
    <w:rsid w:val="002D7562"/>
    <w:rsid w:val="002D76B9"/>
    <w:rsid w:val="002D7F40"/>
    <w:rsid w:val="002E006E"/>
    <w:rsid w:val="002E06D3"/>
    <w:rsid w:val="002E06E6"/>
    <w:rsid w:val="002E080D"/>
    <w:rsid w:val="002E0826"/>
    <w:rsid w:val="002E08A6"/>
    <w:rsid w:val="002E1166"/>
    <w:rsid w:val="002E18A1"/>
    <w:rsid w:val="002E1AF3"/>
    <w:rsid w:val="002E1C72"/>
    <w:rsid w:val="002E21C0"/>
    <w:rsid w:val="002E23BA"/>
    <w:rsid w:val="002E2446"/>
    <w:rsid w:val="002E2575"/>
    <w:rsid w:val="002E258C"/>
    <w:rsid w:val="002E25AE"/>
    <w:rsid w:val="002E2A49"/>
    <w:rsid w:val="002E2C65"/>
    <w:rsid w:val="002E2D2E"/>
    <w:rsid w:val="002E2E05"/>
    <w:rsid w:val="002E2ED1"/>
    <w:rsid w:val="002E3019"/>
    <w:rsid w:val="002E32DD"/>
    <w:rsid w:val="002E3B1D"/>
    <w:rsid w:val="002E3CE5"/>
    <w:rsid w:val="002E423F"/>
    <w:rsid w:val="002E43ED"/>
    <w:rsid w:val="002E47FE"/>
    <w:rsid w:val="002E482B"/>
    <w:rsid w:val="002E4B4F"/>
    <w:rsid w:val="002E4C46"/>
    <w:rsid w:val="002E4D72"/>
    <w:rsid w:val="002E4F02"/>
    <w:rsid w:val="002E5063"/>
    <w:rsid w:val="002E5392"/>
    <w:rsid w:val="002E53F9"/>
    <w:rsid w:val="002E5614"/>
    <w:rsid w:val="002E59CF"/>
    <w:rsid w:val="002E6052"/>
    <w:rsid w:val="002E63E4"/>
    <w:rsid w:val="002E6832"/>
    <w:rsid w:val="002E699C"/>
    <w:rsid w:val="002E6CD6"/>
    <w:rsid w:val="002E6CEC"/>
    <w:rsid w:val="002E6D8A"/>
    <w:rsid w:val="002E7501"/>
    <w:rsid w:val="002E7541"/>
    <w:rsid w:val="002E794B"/>
    <w:rsid w:val="002E7A99"/>
    <w:rsid w:val="002E7CB2"/>
    <w:rsid w:val="002F00A4"/>
    <w:rsid w:val="002F06C3"/>
    <w:rsid w:val="002F09C2"/>
    <w:rsid w:val="002F0B7D"/>
    <w:rsid w:val="002F1450"/>
    <w:rsid w:val="002F14F7"/>
    <w:rsid w:val="002F1995"/>
    <w:rsid w:val="002F1F59"/>
    <w:rsid w:val="002F353F"/>
    <w:rsid w:val="002F3594"/>
    <w:rsid w:val="002F369A"/>
    <w:rsid w:val="002F36BF"/>
    <w:rsid w:val="002F38B6"/>
    <w:rsid w:val="002F3B39"/>
    <w:rsid w:val="002F3BD4"/>
    <w:rsid w:val="002F3C2C"/>
    <w:rsid w:val="002F3FEC"/>
    <w:rsid w:val="002F4B6B"/>
    <w:rsid w:val="002F4BB1"/>
    <w:rsid w:val="002F4BBB"/>
    <w:rsid w:val="002F5131"/>
    <w:rsid w:val="002F57B2"/>
    <w:rsid w:val="002F5974"/>
    <w:rsid w:val="002F59A7"/>
    <w:rsid w:val="002F5C4C"/>
    <w:rsid w:val="002F5E54"/>
    <w:rsid w:val="002F68B3"/>
    <w:rsid w:val="002F6904"/>
    <w:rsid w:val="002F7B15"/>
    <w:rsid w:val="002F7F54"/>
    <w:rsid w:val="00300237"/>
    <w:rsid w:val="00300366"/>
    <w:rsid w:val="00300701"/>
    <w:rsid w:val="003008BE"/>
    <w:rsid w:val="003010C0"/>
    <w:rsid w:val="00301FF6"/>
    <w:rsid w:val="0030225C"/>
    <w:rsid w:val="0030256A"/>
    <w:rsid w:val="003025D3"/>
    <w:rsid w:val="0030312F"/>
    <w:rsid w:val="003037DF"/>
    <w:rsid w:val="00303863"/>
    <w:rsid w:val="003038CF"/>
    <w:rsid w:val="00303B34"/>
    <w:rsid w:val="00303BEB"/>
    <w:rsid w:val="00304900"/>
    <w:rsid w:val="00304FA2"/>
    <w:rsid w:val="003050B9"/>
    <w:rsid w:val="00305414"/>
    <w:rsid w:val="003054F1"/>
    <w:rsid w:val="003054FE"/>
    <w:rsid w:val="00305E14"/>
    <w:rsid w:val="003061FA"/>
    <w:rsid w:val="00307300"/>
    <w:rsid w:val="00307515"/>
    <w:rsid w:val="00307560"/>
    <w:rsid w:val="003077D3"/>
    <w:rsid w:val="00307A4E"/>
    <w:rsid w:val="00307BE1"/>
    <w:rsid w:val="00307C7E"/>
    <w:rsid w:val="00307DFD"/>
    <w:rsid w:val="00307E30"/>
    <w:rsid w:val="00307F8B"/>
    <w:rsid w:val="0031072A"/>
    <w:rsid w:val="003108C8"/>
    <w:rsid w:val="00311309"/>
    <w:rsid w:val="00311AA4"/>
    <w:rsid w:val="0031201E"/>
    <w:rsid w:val="003124F2"/>
    <w:rsid w:val="003128FF"/>
    <w:rsid w:val="0031351A"/>
    <w:rsid w:val="003138E4"/>
    <w:rsid w:val="00313AE4"/>
    <w:rsid w:val="00313DB4"/>
    <w:rsid w:val="0031449B"/>
    <w:rsid w:val="00314EC5"/>
    <w:rsid w:val="003156BE"/>
    <w:rsid w:val="00316001"/>
    <w:rsid w:val="0031610F"/>
    <w:rsid w:val="00316200"/>
    <w:rsid w:val="003162D3"/>
    <w:rsid w:val="00316330"/>
    <w:rsid w:val="0031638C"/>
    <w:rsid w:val="003163B5"/>
    <w:rsid w:val="00316C39"/>
    <w:rsid w:val="0031749D"/>
    <w:rsid w:val="003174BD"/>
    <w:rsid w:val="0032034B"/>
    <w:rsid w:val="00320AEC"/>
    <w:rsid w:val="003211F0"/>
    <w:rsid w:val="003212E8"/>
    <w:rsid w:val="00321AAE"/>
    <w:rsid w:val="00321F36"/>
    <w:rsid w:val="00321FD9"/>
    <w:rsid w:val="003220E4"/>
    <w:rsid w:val="00322A54"/>
    <w:rsid w:val="00322AE3"/>
    <w:rsid w:val="00322D38"/>
    <w:rsid w:val="0032360E"/>
    <w:rsid w:val="00323635"/>
    <w:rsid w:val="003239E7"/>
    <w:rsid w:val="003241F1"/>
    <w:rsid w:val="00324960"/>
    <w:rsid w:val="00324BD9"/>
    <w:rsid w:val="0032530F"/>
    <w:rsid w:val="0032543A"/>
    <w:rsid w:val="00325686"/>
    <w:rsid w:val="0032576C"/>
    <w:rsid w:val="00325836"/>
    <w:rsid w:val="00325AD1"/>
    <w:rsid w:val="00325BAA"/>
    <w:rsid w:val="00325FDD"/>
    <w:rsid w:val="0032606F"/>
    <w:rsid w:val="00326680"/>
    <w:rsid w:val="00326681"/>
    <w:rsid w:val="003267B5"/>
    <w:rsid w:val="00326953"/>
    <w:rsid w:val="00326BC3"/>
    <w:rsid w:val="00327AEC"/>
    <w:rsid w:val="00330049"/>
    <w:rsid w:val="003304F1"/>
    <w:rsid w:val="003305D1"/>
    <w:rsid w:val="00330B7C"/>
    <w:rsid w:val="003310DE"/>
    <w:rsid w:val="0033122C"/>
    <w:rsid w:val="0033144B"/>
    <w:rsid w:val="00331CF0"/>
    <w:rsid w:val="003325EB"/>
    <w:rsid w:val="003326B3"/>
    <w:rsid w:val="0033276B"/>
    <w:rsid w:val="00332901"/>
    <w:rsid w:val="00332915"/>
    <w:rsid w:val="00332C3B"/>
    <w:rsid w:val="00333426"/>
    <w:rsid w:val="00333870"/>
    <w:rsid w:val="003338B0"/>
    <w:rsid w:val="003338D7"/>
    <w:rsid w:val="00333AEE"/>
    <w:rsid w:val="00334660"/>
    <w:rsid w:val="0033482F"/>
    <w:rsid w:val="00334D57"/>
    <w:rsid w:val="00334FDE"/>
    <w:rsid w:val="00335131"/>
    <w:rsid w:val="003351D8"/>
    <w:rsid w:val="0033581A"/>
    <w:rsid w:val="00335A11"/>
    <w:rsid w:val="00335A2A"/>
    <w:rsid w:val="00335A6B"/>
    <w:rsid w:val="00335BF2"/>
    <w:rsid w:val="00335CE7"/>
    <w:rsid w:val="00335F8B"/>
    <w:rsid w:val="003363B5"/>
    <w:rsid w:val="003364B2"/>
    <w:rsid w:val="00336D69"/>
    <w:rsid w:val="00336F00"/>
    <w:rsid w:val="0033705E"/>
    <w:rsid w:val="0033769D"/>
    <w:rsid w:val="0034020D"/>
    <w:rsid w:val="00340412"/>
    <w:rsid w:val="00340421"/>
    <w:rsid w:val="003404D8"/>
    <w:rsid w:val="00340B31"/>
    <w:rsid w:val="00340B70"/>
    <w:rsid w:val="00340D97"/>
    <w:rsid w:val="00340D9F"/>
    <w:rsid w:val="0034177D"/>
    <w:rsid w:val="003417D6"/>
    <w:rsid w:val="00341A71"/>
    <w:rsid w:val="00341B89"/>
    <w:rsid w:val="0034253D"/>
    <w:rsid w:val="0034286D"/>
    <w:rsid w:val="00342F95"/>
    <w:rsid w:val="00342FB4"/>
    <w:rsid w:val="003433D8"/>
    <w:rsid w:val="00343552"/>
    <w:rsid w:val="00343926"/>
    <w:rsid w:val="00343D35"/>
    <w:rsid w:val="00343EF6"/>
    <w:rsid w:val="00343F7F"/>
    <w:rsid w:val="00344552"/>
    <w:rsid w:val="003447BB"/>
    <w:rsid w:val="00344E67"/>
    <w:rsid w:val="0034522B"/>
    <w:rsid w:val="003453F4"/>
    <w:rsid w:val="003458ED"/>
    <w:rsid w:val="0034590F"/>
    <w:rsid w:val="003473C5"/>
    <w:rsid w:val="003476F7"/>
    <w:rsid w:val="0034788B"/>
    <w:rsid w:val="003478C9"/>
    <w:rsid w:val="003479C8"/>
    <w:rsid w:val="00350041"/>
    <w:rsid w:val="003518D8"/>
    <w:rsid w:val="00351A78"/>
    <w:rsid w:val="00351B80"/>
    <w:rsid w:val="00352123"/>
    <w:rsid w:val="00352168"/>
    <w:rsid w:val="003521F0"/>
    <w:rsid w:val="00352CB9"/>
    <w:rsid w:val="00353517"/>
    <w:rsid w:val="00353558"/>
    <w:rsid w:val="00353B72"/>
    <w:rsid w:val="00353FB0"/>
    <w:rsid w:val="00354761"/>
    <w:rsid w:val="00354ED8"/>
    <w:rsid w:val="00354EEF"/>
    <w:rsid w:val="0035564D"/>
    <w:rsid w:val="00355D35"/>
    <w:rsid w:val="00355DF5"/>
    <w:rsid w:val="003560A5"/>
    <w:rsid w:val="0035612B"/>
    <w:rsid w:val="00356153"/>
    <w:rsid w:val="0035621A"/>
    <w:rsid w:val="003563B1"/>
    <w:rsid w:val="003566AA"/>
    <w:rsid w:val="00356E57"/>
    <w:rsid w:val="003573EB"/>
    <w:rsid w:val="00357635"/>
    <w:rsid w:val="00357678"/>
    <w:rsid w:val="003578C1"/>
    <w:rsid w:val="00360BCA"/>
    <w:rsid w:val="00361257"/>
    <w:rsid w:val="003612FC"/>
    <w:rsid w:val="0036140B"/>
    <w:rsid w:val="00361E04"/>
    <w:rsid w:val="003620C9"/>
    <w:rsid w:val="00362187"/>
    <w:rsid w:val="003621CC"/>
    <w:rsid w:val="00362359"/>
    <w:rsid w:val="0036236F"/>
    <w:rsid w:val="003625CB"/>
    <w:rsid w:val="00362E5D"/>
    <w:rsid w:val="003630FC"/>
    <w:rsid w:val="00363387"/>
    <w:rsid w:val="00363497"/>
    <w:rsid w:val="003636B2"/>
    <w:rsid w:val="003644C4"/>
    <w:rsid w:val="00364668"/>
    <w:rsid w:val="003646CA"/>
    <w:rsid w:val="00364FE1"/>
    <w:rsid w:val="003650E8"/>
    <w:rsid w:val="003652AA"/>
    <w:rsid w:val="003654F7"/>
    <w:rsid w:val="003654F9"/>
    <w:rsid w:val="00365566"/>
    <w:rsid w:val="00365807"/>
    <w:rsid w:val="00365814"/>
    <w:rsid w:val="00365FDC"/>
    <w:rsid w:val="003661DB"/>
    <w:rsid w:val="003663E1"/>
    <w:rsid w:val="00366485"/>
    <w:rsid w:val="0036655D"/>
    <w:rsid w:val="003669E8"/>
    <w:rsid w:val="003669F2"/>
    <w:rsid w:val="00367149"/>
    <w:rsid w:val="003677AD"/>
    <w:rsid w:val="003678D6"/>
    <w:rsid w:val="003706DE"/>
    <w:rsid w:val="003711DF"/>
    <w:rsid w:val="003713EF"/>
    <w:rsid w:val="00372767"/>
    <w:rsid w:val="00372AB6"/>
    <w:rsid w:val="00372ED9"/>
    <w:rsid w:val="00373214"/>
    <w:rsid w:val="00374368"/>
    <w:rsid w:val="0037440D"/>
    <w:rsid w:val="0037444B"/>
    <w:rsid w:val="00374700"/>
    <w:rsid w:val="00374BFD"/>
    <w:rsid w:val="00374C97"/>
    <w:rsid w:val="003753EC"/>
    <w:rsid w:val="003755A8"/>
    <w:rsid w:val="00375963"/>
    <w:rsid w:val="003759F5"/>
    <w:rsid w:val="00375AA0"/>
    <w:rsid w:val="00376183"/>
    <w:rsid w:val="003762BA"/>
    <w:rsid w:val="00376764"/>
    <w:rsid w:val="00376A0F"/>
    <w:rsid w:val="00376CA8"/>
    <w:rsid w:val="00377BD5"/>
    <w:rsid w:val="0038009F"/>
    <w:rsid w:val="003812BE"/>
    <w:rsid w:val="003820F3"/>
    <w:rsid w:val="00382161"/>
    <w:rsid w:val="003822B2"/>
    <w:rsid w:val="00382306"/>
    <w:rsid w:val="003823DA"/>
    <w:rsid w:val="00382788"/>
    <w:rsid w:val="00382A1C"/>
    <w:rsid w:val="00382B3F"/>
    <w:rsid w:val="00382CD2"/>
    <w:rsid w:val="00382D52"/>
    <w:rsid w:val="00383236"/>
    <w:rsid w:val="00383633"/>
    <w:rsid w:val="0038455A"/>
    <w:rsid w:val="003845E3"/>
    <w:rsid w:val="00384882"/>
    <w:rsid w:val="0038494F"/>
    <w:rsid w:val="00385389"/>
    <w:rsid w:val="00386407"/>
    <w:rsid w:val="003872E8"/>
    <w:rsid w:val="003877A8"/>
    <w:rsid w:val="00387F0C"/>
    <w:rsid w:val="00387F3D"/>
    <w:rsid w:val="0039007E"/>
    <w:rsid w:val="00390688"/>
    <w:rsid w:val="00390D7B"/>
    <w:rsid w:val="0039130C"/>
    <w:rsid w:val="0039136B"/>
    <w:rsid w:val="00391699"/>
    <w:rsid w:val="003917EB"/>
    <w:rsid w:val="00391968"/>
    <w:rsid w:val="00391A7D"/>
    <w:rsid w:val="00392270"/>
    <w:rsid w:val="0039259A"/>
    <w:rsid w:val="00392B30"/>
    <w:rsid w:val="00392C68"/>
    <w:rsid w:val="00393210"/>
    <w:rsid w:val="00393485"/>
    <w:rsid w:val="003935C0"/>
    <w:rsid w:val="003938FA"/>
    <w:rsid w:val="003940FF"/>
    <w:rsid w:val="00394543"/>
    <w:rsid w:val="003948DF"/>
    <w:rsid w:val="00394D29"/>
    <w:rsid w:val="003955FC"/>
    <w:rsid w:val="00395673"/>
    <w:rsid w:val="0039571D"/>
    <w:rsid w:val="00395B69"/>
    <w:rsid w:val="00395C7F"/>
    <w:rsid w:val="00395CD9"/>
    <w:rsid w:val="00395CEC"/>
    <w:rsid w:val="00395D06"/>
    <w:rsid w:val="00395E38"/>
    <w:rsid w:val="003960BF"/>
    <w:rsid w:val="00396378"/>
    <w:rsid w:val="003965CE"/>
    <w:rsid w:val="003968CF"/>
    <w:rsid w:val="00396A93"/>
    <w:rsid w:val="00396C47"/>
    <w:rsid w:val="00396CC9"/>
    <w:rsid w:val="003971BF"/>
    <w:rsid w:val="003972C8"/>
    <w:rsid w:val="003979CE"/>
    <w:rsid w:val="00397D39"/>
    <w:rsid w:val="003A03FB"/>
    <w:rsid w:val="003A0519"/>
    <w:rsid w:val="003A0C30"/>
    <w:rsid w:val="003A0D80"/>
    <w:rsid w:val="003A126B"/>
    <w:rsid w:val="003A1D84"/>
    <w:rsid w:val="003A25E2"/>
    <w:rsid w:val="003A26C9"/>
    <w:rsid w:val="003A2C15"/>
    <w:rsid w:val="003A2CB6"/>
    <w:rsid w:val="003A35F1"/>
    <w:rsid w:val="003A3A10"/>
    <w:rsid w:val="003A3C41"/>
    <w:rsid w:val="003A3C5D"/>
    <w:rsid w:val="003A3DE0"/>
    <w:rsid w:val="003A3F15"/>
    <w:rsid w:val="003A4008"/>
    <w:rsid w:val="003A41E6"/>
    <w:rsid w:val="003A44D3"/>
    <w:rsid w:val="003A457D"/>
    <w:rsid w:val="003A48A2"/>
    <w:rsid w:val="003A4A08"/>
    <w:rsid w:val="003A4D81"/>
    <w:rsid w:val="003A4E37"/>
    <w:rsid w:val="003A501C"/>
    <w:rsid w:val="003A598B"/>
    <w:rsid w:val="003A5F08"/>
    <w:rsid w:val="003A677C"/>
    <w:rsid w:val="003A6C73"/>
    <w:rsid w:val="003A6C97"/>
    <w:rsid w:val="003A6EB7"/>
    <w:rsid w:val="003A7601"/>
    <w:rsid w:val="003A7B5C"/>
    <w:rsid w:val="003A7E32"/>
    <w:rsid w:val="003A7FB3"/>
    <w:rsid w:val="003A7FFD"/>
    <w:rsid w:val="003B0694"/>
    <w:rsid w:val="003B0A4C"/>
    <w:rsid w:val="003B0A6B"/>
    <w:rsid w:val="003B0CDE"/>
    <w:rsid w:val="003B1051"/>
    <w:rsid w:val="003B166D"/>
    <w:rsid w:val="003B1C1C"/>
    <w:rsid w:val="003B1DAA"/>
    <w:rsid w:val="003B27CC"/>
    <w:rsid w:val="003B2838"/>
    <w:rsid w:val="003B2B1A"/>
    <w:rsid w:val="003B3177"/>
    <w:rsid w:val="003B338A"/>
    <w:rsid w:val="003B36E1"/>
    <w:rsid w:val="003B3BE7"/>
    <w:rsid w:val="003B3FC2"/>
    <w:rsid w:val="003B4288"/>
    <w:rsid w:val="003B42EF"/>
    <w:rsid w:val="003B4F24"/>
    <w:rsid w:val="003B4F6F"/>
    <w:rsid w:val="003B5183"/>
    <w:rsid w:val="003B55B1"/>
    <w:rsid w:val="003B57DB"/>
    <w:rsid w:val="003B5B56"/>
    <w:rsid w:val="003B5D34"/>
    <w:rsid w:val="003B5FEF"/>
    <w:rsid w:val="003B6996"/>
    <w:rsid w:val="003B6D3F"/>
    <w:rsid w:val="003B703E"/>
    <w:rsid w:val="003B7B93"/>
    <w:rsid w:val="003C00AE"/>
    <w:rsid w:val="003C00EF"/>
    <w:rsid w:val="003C0BF9"/>
    <w:rsid w:val="003C0FB0"/>
    <w:rsid w:val="003C0FF4"/>
    <w:rsid w:val="003C1760"/>
    <w:rsid w:val="003C194B"/>
    <w:rsid w:val="003C195D"/>
    <w:rsid w:val="003C1A5E"/>
    <w:rsid w:val="003C1C0A"/>
    <w:rsid w:val="003C1D7C"/>
    <w:rsid w:val="003C1F5E"/>
    <w:rsid w:val="003C2225"/>
    <w:rsid w:val="003C22FA"/>
    <w:rsid w:val="003C27F9"/>
    <w:rsid w:val="003C2C50"/>
    <w:rsid w:val="003C2E56"/>
    <w:rsid w:val="003C2EC8"/>
    <w:rsid w:val="003C3244"/>
    <w:rsid w:val="003C32C0"/>
    <w:rsid w:val="003C37EE"/>
    <w:rsid w:val="003C37F5"/>
    <w:rsid w:val="003C3A62"/>
    <w:rsid w:val="003C3BF9"/>
    <w:rsid w:val="003C3D1C"/>
    <w:rsid w:val="003C3E8F"/>
    <w:rsid w:val="003C3EB7"/>
    <w:rsid w:val="003C423F"/>
    <w:rsid w:val="003C436F"/>
    <w:rsid w:val="003C4597"/>
    <w:rsid w:val="003C46BD"/>
    <w:rsid w:val="003C46E8"/>
    <w:rsid w:val="003C46ED"/>
    <w:rsid w:val="003C4E04"/>
    <w:rsid w:val="003C52AD"/>
    <w:rsid w:val="003C6029"/>
    <w:rsid w:val="003C65BD"/>
    <w:rsid w:val="003C65EB"/>
    <w:rsid w:val="003C6871"/>
    <w:rsid w:val="003C6DA6"/>
    <w:rsid w:val="003C7958"/>
    <w:rsid w:val="003C7D45"/>
    <w:rsid w:val="003D00FB"/>
    <w:rsid w:val="003D01A0"/>
    <w:rsid w:val="003D023F"/>
    <w:rsid w:val="003D09E7"/>
    <w:rsid w:val="003D15A9"/>
    <w:rsid w:val="003D1E4A"/>
    <w:rsid w:val="003D1EAA"/>
    <w:rsid w:val="003D3CFB"/>
    <w:rsid w:val="003D3E53"/>
    <w:rsid w:val="003D420C"/>
    <w:rsid w:val="003D479F"/>
    <w:rsid w:val="003D4943"/>
    <w:rsid w:val="003D4A20"/>
    <w:rsid w:val="003D4E47"/>
    <w:rsid w:val="003D4FAA"/>
    <w:rsid w:val="003D5463"/>
    <w:rsid w:val="003D5545"/>
    <w:rsid w:val="003D587E"/>
    <w:rsid w:val="003D5C2A"/>
    <w:rsid w:val="003D5D99"/>
    <w:rsid w:val="003D6302"/>
    <w:rsid w:val="003D6527"/>
    <w:rsid w:val="003D69B1"/>
    <w:rsid w:val="003D6BD4"/>
    <w:rsid w:val="003D6CC9"/>
    <w:rsid w:val="003D7788"/>
    <w:rsid w:val="003D79ED"/>
    <w:rsid w:val="003D7D03"/>
    <w:rsid w:val="003E0223"/>
    <w:rsid w:val="003E056E"/>
    <w:rsid w:val="003E0AD2"/>
    <w:rsid w:val="003E0C74"/>
    <w:rsid w:val="003E10FC"/>
    <w:rsid w:val="003E1708"/>
    <w:rsid w:val="003E1829"/>
    <w:rsid w:val="003E20B9"/>
    <w:rsid w:val="003E24A6"/>
    <w:rsid w:val="003E2683"/>
    <w:rsid w:val="003E27AC"/>
    <w:rsid w:val="003E2818"/>
    <w:rsid w:val="003E3847"/>
    <w:rsid w:val="003E394D"/>
    <w:rsid w:val="003E3F29"/>
    <w:rsid w:val="003E430E"/>
    <w:rsid w:val="003E43BF"/>
    <w:rsid w:val="003E43C1"/>
    <w:rsid w:val="003E4640"/>
    <w:rsid w:val="003E4B13"/>
    <w:rsid w:val="003E4F82"/>
    <w:rsid w:val="003E501D"/>
    <w:rsid w:val="003E53DE"/>
    <w:rsid w:val="003E590C"/>
    <w:rsid w:val="003E5D6C"/>
    <w:rsid w:val="003E5E2C"/>
    <w:rsid w:val="003E6209"/>
    <w:rsid w:val="003E69BA"/>
    <w:rsid w:val="003E6B6A"/>
    <w:rsid w:val="003E70B6"/>
    <w:rsid w:val="003E757B"/>
    <w:rsid w:val="003E7C67"/>
    <w:rsid w:val="003E7F21"/>
    <w:rsid w:val="003F02AA"/>
    <w:rsid w:val="003F0347"/>
    <w:rsid w:val="003F076E"/>
    <w:rsid w:val="003F1203"/>
    <w:rsid w:val="003F1855"/>
    <w:rsid w:val="003F1B2F"/>
    <w:rsid w:val="003F203F"/>
    <w:rsid w:val="003F2417"/>
    <w:rsid w:val="003F2734"/>
    <w:rsid w:val="003F27DC"/>
    <w:rsid w:val="003F2B18"/>
    <w:rsid w:val="003F2E4C"/>
    <w:rsid w:val="003F2F28"/>
    <w:rsid w:val="003F3D17"/>
    <w:rsid w:val="003F3E31"/>
    <w:rsid w:val="003F4153"/>
    <w:rsid w:val="003F417F"/>
    <w:rsid w:val="003F4493"/>
    <w:rsid w:val="003F46B3"/>
    <w:rsid w:val="003F4AD0"/>
    <w:rsid w:val="003F5382"/>
    <w:rsid w:val="003F5428"/>
    <w:rsid w:val="003F56FF"/>
    <w:rsid w:val="003F5960"/>
    <w:rsid w:val="003F59AC"/>
    <w:rsid w:val="003F5D97"/>
    <w:rsid w:val="003F628D"/>
    <w:rsid w:val="003F65A9"/>
    <w:rsid w:val="003F70F7"/>
    <w:rsid w:val="003F7116"/>
    <w:rsid w:val="003F71A6"/>
    <w:rsid w:val="003F73E7"/>
    <w:rsid w:val="003F75B5"/>
    <w:rsid w:val="003F7ECE"/>
    <w:rsid w:val="00400B56"/>
    <w:rsid w:val="00400E25"/>
    <w:rsid w:val="00401010"/>
    <w:rsid w:val="004015E4"/>
    <w:rsid w:val="00401B26"/>
    <w:rsid w:val="00401B63"/>
    <w:rsid w:val="00401D13"/>
    <w:rsid w:val="00401EBE"/>
    <w:rsid w:val="0040269A"/>
    <w:rsid w:val="004026CD"/>
    <w:rsid w:val="0040284A"/>
    <w:rsid w:val="004029BD"/>
    <w:rsid w:val="00402A5B"/>
    <w:rsid w:val="00402EDC"/>
    <w:rsid w:val="0040338C"/>
    <w:rsid w:val="004033E7"/>
    <w:rsid w:val="00403723"/>
    <w:rsid w:val="0040393F"/>
    <w:rsid w:val="00403BBF"/>
    <w:rsid w:val="00403C6C"/>
    <w:rsid w:val="00404246"/>
    <w:rsid w:val="004043A9"/>
    <w:rsid w:val="0040459E"/>
    <w:rsid w:val="004046AD"/>
    <w:rsid w:val="00404859"/>
    <w:rsid w:val="00404957"/>
    <w:rsid w:val="00404BE9"/>
    <w:rsid w:val="00404CF2"/>
    <w:rsid w:val="00404E7F"/>
    <w:rsid w:val="0040521A"/>
    <w:rsid w:val="00405268"/>
    <w:rsid w:val="00405485"/>
    <w:rsid w:val="00405578"/>
    <w:rsid w:val="00405C31"/>
    <w:rsid w:val="00405DE4"/>
    <w:rsid w:val="00405F8C"/>
    <w:rsid w:val="00406C43"/>
    <w:rsid w:val="00406EC2"/>
    <w:rsid w:val="0040753F"/>
    <w:rsid w:val="00407752"/>
    <w:rsid w:val="00407EB2"/>
    <w:rsid w:val="0041010C"/>
    <w:rsid w:val="004104A0"/>
    <w:rsid w:val="004105AC"/>
    <w:rsid w:val="00410C45"/>
    <w:rsid w:val="00410D94"/>
    <w:rsid w:val="00410FA1"/>
    <w:rsid w:val="00411044"/>
    <w:rsid w:val="004110A8"/>
    <w:rsid w:val="0041143B"/>
    <w:rsid w:val="0041156D"/>
    <w:rsid w:val="00411861"/>
    <w:rsid w:val="00411C7C"/>
    <w:rsid w:val="00411E57"/>
    <w:rsid w:val="00411FF6"/>
    <w:rsid w:val="00412067"/>
    <w:rsid w:val="004122CE"/>
    <w:rsid w:val="004126AB"/>
    <w:rsid w:val="004126F5"/>
    <w:rsid w:val="00412924"/>
    <w:rsid w:val="00412BFE"/>
    <w:rsid w:val="00413070"/>
    <w:rsid w:val="0041396C"/>
    <w:rsid w:val="004149E7"/>
    <w:rsid w:val="004153B9"/>
    <w:rsid w:val="00415B68"/>
    <w:rsid w:val="00415FAA"/>
    <w:rsid w:val="004164BF"/>
    <w:rsid w:val="004165B0"/>
    <w:rsid w:val="00416C80"/>
    <w:rsid w:val="00416E6E"/>
    <w:rsid w:val="00416E82"/>
    <w:rsid w:val="00416FA1"/>
    <w:rsid w:val="00417561"/>
    <w:rsid w:val="004179E9"/>
    <w:rsid w:val="00417D77"/>
    <w:rsid w:val="00420064"/>
    <w:rsid w:val="0042014E"/>
    <w:rsid w:val="00420745"/>
    <w:rsid w:val="00421DE4"/>
    <w:rsid w:val="00421EE3"/>
    <w:rsid w:val="00421F1F"/>
    <w:rsid w:val="00422274"/>
    <w:rsid w:val="0042260A"/>
    <w:rsid w:val="00422E1A"/>
    <w:rsid w:val="00422F7D"/>
    <w:rsid w:val="0042349D"/>
    <w:rsid w:val="00423C5D"/>
    <w:rsid w:val="00424083"/>
    <w:rsid w:val="004244CD"/>
    <w:rsid w:val="00424EA2"/>
    <w:rsid w:val="00425F72"/>
    <w:rsid w:val="0042669C"/>
    <w:rsid w:val="004266C9"/>
    <w:rsid w:val="004268A9"/>
    <w:rsid w:val="00426C08"/>
    <w:rsid w:val="00426CE2"/>
    <w:rsid w:val="00426DE5"/>
    <w:rsid w:val="00426DFC"/>
    <w:rsid w:val="00426F82"/>
    <w:rsid w:val="0042715B"/>
    <w:rsid w:val="004271B5"/>
    <w:rsid w:val="004271B8"/>
    <w:rsid w:val="004271ED"/>
    <w:rsid w:val="00427479"/>
    <w:rsid w:val="0042756B"/>
    <w:rsid w:val="00427761"/>
    <w:rsid w:val="00427E23"/>
    <w:rsid w:val="00430030"/>
    <w:rsid w:val="00430222"/>
    <w:rsid w:val="0043022C"/>
    <w:rsid w:val="00430333"/>
    <w:rsid w:val="00430BFB"/>
    <w:rsid w:val="004313C0"/>
    <w:rsid w:val="00431489"/>
    <w:rsid w:val="0043164A"/>
    <w:rsid w:val="004318AD"/>
    <w:rsid w:val="0043193E"/>
    <w:rsid w:val="00431A0B"/>
    <w:rsid w:val="00431C78"/>
    <w:rsid w:val="00431FBB"/>
    <w:rsid w:val="00432DFD"/>
    <w:rsid w:val="004332A2"/>
    <w:rsid w:val="004336D2"/>
    <w:rsid w:val="00433A1A"/>
    <w:rsid w:val="00433DA3"/>
    <w:rsid w:val="00433E10"/>
    <w:rsid w:val="0043412F"/>
    <w:rsid w:val="00434505"/>
    <w:rsid w:val="004353BE"/>
    <w:rsid w:val="004353E3"/>
    <w:rsid w:val="004354C4"/>
    <w:rsid w:val="00435863"/>
    <w:rsid w:val="004359A7"/>
    <w:rsid w:val="00435CB7"/>
    <w:rsid w:val="00435F6F"/>
    <w:rsid w:val="0043674D"/>
    <w:rsid w:val="00436B52"/>
    <w:rsid w:val="004373F2"/>
    <w:rsid w:val="00437CC0"/>
    <w:rsid w:val="00437D22"/>
    <w:rsid w:val="00437E16"/>
    <w:rsid w:val="00437E62"/>
    <w:rsid w:val="00440068"/>
    <w:rsid w:val="00440ACC"/>
    <w:rsid w:val="00440BCD"/>
    <w:rsid w:val="004410D1"/>
    <w:rsid w:val="004412E1"/>
    <w:rsid w:val="004415DA"/>
    <w:rsid w:val="0044174F"/>
    <w:rsid w:val="00441AEF"/>
    <w:rsid w:val="00442115"/>
    <w:rsid w:val="0044236D"/>
    <w:rsid w:val="00442E66"/>
    <w:rsid w:val="00442EB7"/>
    <w:rsid w:val="004433FD"/>
    <w:rsid w:val="00443746"/>
    <w:rsid w:val="0044379F"/>
    <w:rsid w:val="00443D31"/>
    <w:rsid w:val="00443FD6"/>
    <w:rsid w:val="00444148"/>
    <w:rsid w:val="0044419E"/>
    <w:rsid w:val="004441B9"/>
    <w:rsid w:val="00444395"/>
    <w:rsid w:val="00444D2B"/>
    <w:rsid w:val="00445122"/>
    <w:rsid w:val="0044533C"/>
    <w:rsid w:val="00445E2C"/>
    <w:rsid w:val="00445EA5"/>
    <w:rsid w:val="00446321"/>
    <w:rsid w:val="00446754"/>
    <w:rsid w:val="004468CD"/>
    <w:rsid w:val="00446AEC"/>
    <w:rsid w:val="00446AFE"/>
    <w:rsid w:val="00446C90"/>
    <w:rsid w:val="00446DC9"/>
    <w:rsid w:val="00447445"/>
    <w:rsid w:val="00447632"/>
    <w:rsid w:val="00447824"/>
    <w:rsid w:val="00447963"/>
    <w:rsid w:val="00447D9B"/>
    <w:rsid w:val="00450226"/>
    <w:rsid w:val="00450AD6"/>
    <w:rsid w:val="004515B7"/>
    <w:rsid w:val="00451AB3"/>
    <w:rsid w:val="00451B87"/>
    <w:rsid w:val="00451BDC"/>
    <w:rsid w:val="00452505"/>
    <w:rsid w:val="00452D42"/>
    <w:rsid w:val="00452D73"/>
    <w:rsid w:val="00452EE5"/>
    <w:rsid w:val="004542AD"/>
    <w:rsid w:val="00454CF9"/>
    <w:rsid w:val="00454EDF"/>
    <w:rsid w:val="00454FAB"/>
    <w:rsid w:val="00454FF1"/>
    <w:rsid w:val="00455129"/>
    <w:rsid w:val="0045557B"/>
    <w:rsid w:val="004557EF"/>
    <w:rsid w:val="00455A70"/>
    <w:rsid w:val="00456141"/>
    <w:rsid w:val="004569F3"/>
    <w:rsid w:val="00456BC7"/>
    <w:rsid w:val="00456C23"/>
    <w:rsid w:val="00456D09"/>
    <w:rsid w:val="00456D1F"/>
    <w:rsid w:val="00457047"/>
    <w:rsid w:val="0045736E"/>
    <w:rsid w:val="00457409"/>
    <w:rsid w:val="004574D0"/>
    <w:rsid w:val="004575E8"/>
    <w:rsid w:val="004578FA"/>
    <w:rsid w:val="00457976"/>
    <w:rsid w:val="00457DE2"/>
    <w:rsid w:val="004602B2"/>
    <w:rsid w:val="0046040D"/>
    <w:rsid w:val="004604FD"/>
    <w:rsid w:val="00460D44"/>
    <w:rsid w:val="0046100A"/>
    <w:rsid w:val="004610E4"/>
    <w:rsid w:val="00462035"/>
    <w:rsid w:val="004627C7"/>
    <w:rsid w:val="00462E07"/>
    <w:rsid w:val="004631E4"/>
    <w:rsid w:val="004634D4"/>
    <w:rsid w:val="00463844"/>
    <w:rsid w:val="00463845"/>
    <w:rsid w:val="00464191"/>
    <w:rsid w:val="00464296"/>
    <w:rsid w:val="00464D1C"/>
    <w:rsid w:val="00464D1E"/>
    <w:rsid w:val="00465287"/>
    <w:rsid w:val="004657B1"/>
    <w:rsid w:val="00465926"/>
    <w:rsid w:val="0046592F"/>
    <w:rsid w:val="00465A23"/>
    <w:rsid w:val="00465A27"/>
    <w:rsid w:val="00465DE4"/>
    <w:rsid w:val="004660B1"/>
    <w:rsid w:val="00466565"/>
    <w:rsid w:val="004665AE"/>
    <w:rsid w:val="004667AC"/>
    <w:rsid w:val="004669FD"/>
    <w:rsid w:val="00466A6A"/>
    <w:rsid w:val="00467138"/>
    <w:rsid w:val="0046715E"/>
    <w:rsid w:val="00467300"/>
    <w:rsid w:val="00467847"/>
    <w:rsid w:val="004678FD"/>
    <w:rsid w:val="00467AEB"/>
    <w:rsid w:val="00467B1B"/>
    <w:rsid w:val="00467B63"/>
    <w:rsid w:val="00467C73"/>
    <w:rsid w:val="0047067A"/>
    <w:rsid w:val="0047081F"/>
    <w:rsid w:val="004712C7"/>
    <w:rsid w:val="00471A3F"/>
    <w:rsid w:val="00471B6F"/>
    <w:rsid w:val="0047221B"/>
    <w:rsid w:val="00472402"/>
    <w:rsid w:val="004725BC"/>
    <w:rsid w:val="00472967"/>
    <w:rsid w:val="004736AB"/>
    <w:rsid w:val="0047398D"/>
    <w:rsid w:val="00473FF2"/>
    <w:rsid w:val="0047455D"/>
    <w:rsid w:val="00475121"/>
    <w:rsid w:val="004753F3"/>
    <w:rsid w:val="00475EE2"/>
    <w:rsid w:val="00476588"/>
    <w:rsid w:val="004765AC"/>
    <w:rsid w:val="004769CA"/>
    <w:rsid w:val="00476BBC"/>
    <w:rsid w:val="00476D05"/>
    <w:rsid w:val="00476E18"/>
    <w:rsid w:val="00477500"/>
    <w:rsid w:val="004777E7"/>
    <w:rsid w:val="0047783F"/>
    <w:rsid w:val="00477848"/>
    <w:rsid w:val="00477ABF"/>
    <w:rsid w:val="00477B18"/>
    <w:rsid w:val="00477B71"/>
    <w:rsid w:val="004800D8"/>
    <w:rsid w:val="004805CC"/>
    <w:rsid w:val="00481081"/>
    <w:rsid w:val="0048121A"/>
    <w:rsid w:val="0048138A"/>
    <w:rsid w:val="004816D0"/>
    <w:rsid w:val="004817C3"/>
    <w:rsid w:val="00481BCE"/>
    <w:rsid w:val="00481C0C"/>
    <w:rsid w:val="00481C2A"/>
    <w:rsid w:val="00481FF4"/>
    <w:rsid w:val="00482077"/>
    <w:rsid w:val="004823B8"/>
    <w:rsid w:val="0048265F"/>
    <w:rsid w:val="0048291D"/>
    <w:rsid w:val="00482F50"/>
    <w:rsid w:val="0048309F"/>
    <w:rsid w:val="00483719"/>
    <w:rsid w:val="00483ADE"/>
    <w:rsid w:val="00483ECD"/>
    <w:rsid w:val="00483FBC"/>
    <w:rsid w:val="004842F0"/>
    <w:rsid w:val="00484497"/>
    <w:rsid w:val="004846F5"/>
    <w:rsid w:val="004847A6"/>
    <w:rsid w:val="00485109"/>
    <w:rsid w:val="004857ED"/>
    <w:rsid w:val="004858DC"/>
    <w:rsid w:val="00485963"/>
    <w:rsid w:val="00485CB2"/>
    <w:rsid w:val="004861F7"/>
    <w:rsid w:val="004864C6"/>
    <w:rsid w:val="00486A0B"/>
    <w:rsid w:val="00486AB3"/>
    <w:rsid w:val="00486C3F"/>
    <w:rsid w:val="00486CA7"/>
    <w:rsid w:val="00487081"/>
    <w:rsid w:val="004870D1"/>
    <w:rsid w:val="004874D5"/>
    <w:rsid w:val="004875BC"/>
    <w:rsid w:val="004879FE"/>
    <w:rsid w:val="00490054"/>
    <w:rsid w:val="0049084C"/>
    <w:rsid w:val="00490DE2"/>
    <w:rsid w:val="00490E5D"/>
    <w:rsid w:val="00491447"/>
    <w:rsid w:val="004914FA"/>
    <w:rsid w:val="004919BB"/>
    <w:rsid w:val="004920F3"/>
    <w:rsid w:val="0049231B"/>
    <w:rsid w:val="00492992"/>
    <w:rsid w:val="00492B49"/>
    <w:rsid w:val="00493232"/>
    <w:rsid w:val="004935CF"/>
    <w:rsid w:val="0049374F"/>
    <w:rsid w:val="0049377B"/>
    <w:rsid w:val="004937FC"/>
    <w:rsid w:val="00494420"/>
    <w:rsid w:val="00494642"/>
    <w:rsid w:val="004947A0"/>
    <w:rsid w:val="00495405"/>
    <w:rsid w:val="004954A5"/>
    <w:rsid w:val="00495642"/>
    <w:rsid w:val="00496364"/>
    <w:rsid w:val="00496604"/>
    <w:rsid w:val="00496733"/>
    <w:rsid w:val="00496FC4"/>
    <w:rsid w:val="00497188"/>
    <w:rsid w:val="00497F77"/>
    <w:rsid w:val="004A001B"/>
    <w:rsid w:val="004A0175"/>
    <w:rsid w:val="004A03E8"/>
    <w:rsid w:val="004A051E"/>
    <w:rsid w:val="004A05F3"/>
    <w:rsid w:val="004A065F"/>
    <w:rsid w:val="004A094B"/>
    <w:rsid w:val="004A0F34"/>
    <w:rsid w:val="004A1040"/>
    <w:rsid w:val="004A160B"/>
    <w:rsid w:val="004A1636"/>
    <w:rsid w:val="004A1AF8"/>
    <w:rsid w:val="004A1B95"/>
    <w:rsid w:val="004A1CDF"/>
    <w:rsid w:val="004A1E81"/>
    <w:rsid w:val="004A270F"/>
    <w:rsid w:val="004A2715"/>
    <w:rsid w:val="004A2C50"/>
    <w:rsid w:val="004A2FA0"/>
    <w:rsid w:val="004A32C3"/>
    <w:rsid w:val="004A4280"/>
    <w:rsid w:val="004A4501"/>
    <w:rsid w:val="004A4953"/>
    <w:rsid w:val="004A4E53"/>
    <w:rsid w:val="004A52A3"/>
    <w:rsid w:val="004A546E"/>
    <w:rsid w:val="004A5ABF"/>
    <w:rsid w:val="004A5D28"/>
    <w:rsid w:val="004A5EC8"/>
    <w:rsid w:val="004A613F"/>
    <w:rsid w:val="004A62BA"/>
    <w:rsid w:val="004A62E4"/>
    <w:rsid w:val="004A69E6"/>
    <w:rsid w:val="004A6B18"/>
    <w:rsid w:val="004A78B0"/>
    <w:rsid w:val="004A7F41"/>
    <w:rsid w:val="004B01AE"/>
    <w:rsid w:val="004B0528"/>
    <w:rsid w:val="004B059A"/>
    <w:rsid w:val="004B06A9"/>
    <w:rsid w:val="004B07FE"/>
    <w:rsid w:val="004B0869"/>
    <w:rsid w:val="004B0A25"/>
    <w:rsid w:val="004B0B44"/>
    <w:rsid w:val="004B0B8A"/>
    <w:rsid w:val="004B0F72"/>
    <w:rsid w:val="004B10BC"/>
    <w:rsid w:val="004B166B"/>
    <w:rsid w:val="004B1E01"/>
    <w:rsid w:val="004B231D"/>
    <w:rsid w:val="004B3730"/>
    <w:rsid w:val="004B3E93"/>
    <w:rsid w:val="004B4051"/>
    <w:rsid w:val="004B407A"/>
    <w:rsid w:val="004B42FB"/>
    <w:rsid w:val="004B4654"/>
    <w:rsid w:val="004B4811"/>
    <w:rsid w:val="004B48EC"/>
    <w:rsid w:val="004B4CCF"/>
    <w:rsid w:val="004B4D1F"/>
    <w:rsid w:val="004B5892"/>
    <w:rsid w:val="004B58DA"/>
    <w:rsid w:val="004B5B53"/>
    <w:rsid w:val="004B5C7B"/>
    <w:rsid w:val="004B5E50"/>
    <w:rsid w:val="004B5F48"/>
    <w:rsid w:val="004B65C1"/>
    <w:rsid w:val="004B6670"/>
    <w:rsid w:val="004B6F3C"/>
    <w:rsid w:val="004B6FEE"/>
    <w:rsid w:val="004B7106"/>
    <w:rsid w:val="004B78D3"/>
    <w:rsid w:val="004B78EF"/>
    <w:rsid w:val="004B7C7D"/>
    <w:rsid w:val="004B7CFE"/>
    <w:rsid w:val="004B7FCF"/>
    <w:rsid w:val="004C035E"/>
    <w:rsid w:val="004C0A84"/>
    <w:rsid w:val="004C0A8E"/>
    <w:rsid w:val="004C0C43"/>
    <w:rsid w:val="004C0FDC"/>
    <w:rsid w:val="004C1CE3"/>
    <w:rsid w:val="004C1D00"/>
    <w:rsid w:val="004C1EC8"/>
    <w:rsid w:val="004C2365"/>
    <w:rsid w:val="004C23FA"/>
    <w:rsid w:val="004C261F"/>
    <w:rsid w:val="004C31DB"/>
    <w:rsid w:val="004C35EE"/>
    <w:rsid w:val="004C35FF"/>
    <w:rsid w:val="004C490F"/>
    <w:rsid w:val="004C4A95"/>
    <w:rsid w:val="004C4AB6"/>
    <w:rsid w:val="004C4FAA"/>
    <w:rsid w:val="004C58D5"/>
    <w:rsid w:val="004C59B7"/>
    <w:rsid w:val="004C5A0A"/>
    <w:rsid w:val="004C5B14"/>
    <w:rsid w:val="004C6082"/>
    <w:rsid w:val="004C6804"/>
    <w:rsid w:val="004C6833"/>
    <w:rsid w:val="004C6C46"/>
    <w:rsid w:val="004C6DE4"/>
    <w:rsid w:val="004C706B"/>
    <w:rsid w:val="004C71C6"/>
    <w:rsid w:val="004C738F"/>
    <w:rsid w:val="004C743F"/>
    <w:rsid w:val="004C76AB"/>
    <w:rsid w:val="004C78D2"/>
    <w:rsid w:val="004C7A05"/>
    <w:rsid w:val="004C7A1C"/>
    <w:rsid w:val="004C7C6E"/>
    <w:rsid w:val="004D016E"/>
    <w:rsid w:val="004D0231"/>
    <w:rsid w:val="004D0383"/>
    <w:rsid w:val="004D0EF8"/>
    <w:rsid w:val="004D1313"/>
    <w:rsid w:val="004D1440"/>
    <w:rsid w:val="004D1D1C"/>
    <w:rsid w:val="004D1FBD"/>
    <w:rsid w:val="004D208F"/>
    <w:rsid w:val="004D2506"/>
    <w:rsid w:val="004D2566"/>
    <w:rsid w:val="004D26F4"/>
    <w:rsid w:val="004D27FD"/>
    <w:rsid w:val="004D29EF"/>
    <w:rsid w:val="004D2BF4"/>
    <w:rsid w:val="004D302C"/>
    <w:rsid w:val="004D305C"/>
    <w:rsid w:val="004D34B4"/>
    <w:rsid w:val="004D3575"/>
    <w:rsid w:val="004D365A"/>
    <w:rsid w:val="004D3F1D"/>
    <w:rsid w:val="004D440F"/>
    <w:rsid w:val="004D44DC"/>
    <w:rsid w:val="004D5265"/>
    <w:rsid w:val="004D5301"/>
    <w:rsid w:val="004D567F"/>
    <w:rsid w:val="004D5A54"/>
    <w:rsid w:val="004D5AC8"/>
    <w:rsid w:val="004D5B3C"/>
    <w:rsid w:val="004D617E"/>
    <w:rsid w:val="004D6FC4"/>
    <w:rsid w:val="004D712A"/>
    <w:rsid w:val="004D7A5A"/>
    <w:rsid w:val="004D7ACD"/>
    <w:rsid w:val="004D7BCE"/>
    <w:rsid w:val="004D7C0E"/>
    <w:rsid w:val="004D7D36"/>
    <w:rsid w:val="004D7D3B"/>
    <w:rsid w:val="004D7FDF"/>
    <w:rsid w:val="004E04D6"/>
    <w:rsid w:val="004E07C9"/>
    <w:rsid w:val="004E0889"/>
    <w:rsid w:val="004E0B4D"/>
    <w:rsid w:val="004E0D21"/>
    <w:rsid w:val="004E115D"/>
    <w:rsid w:val="004E2721"/>
    <w:rsid w:val="004E2793"/>
    <w:rsid w:val="004E28C4"/>
    <w:rsid w:val="004E2B3D"/>
    <w:rsid w:val="004E2DC0"/>
    <w:rsid w:val="004E2E44"/>
    <w:rsid w:val="004E3903"/>
    <w:rsid w:val="004E4225"/>
    <w:rsid w:val="004E4381"/>
    <w:rsid w:val="004E4733"/>
    <w:rsid w:val="004E479C"/>
    <w:rsid w:val="004E4C39"/>
    <w:rsid w:val="004E5AE7"/>
    <w:rsid w:val="004E5DD7"/>
    <w:rsid w:val="004E5F68"/>
    <w:rsid w:val="004E5F8E"/>
    <w:rsid w:val="004E60BB"/>
    <w:rsid w:val="004E61FE"/>
    <w:rsid w:val="004E64F1"/>
    <w:rsid w:val="004E6AD0"/>
    <w:rsid w:val="004E6D1B"/>
    <w:rsid w:val="004E6DA2"/>
    <w:rsid w:val="004E6DD0"/>
    <w:rsid w:val="004E775B"/>
    <w:rsid w:val="004E7903"/>
    <w:rsid w:val="004E79A2"/>
    <w:rsid w:val="004F0066"/>
    <w:rsid w:val="004F0B5E"/>
    <w:rsid w:val="004F0F81"/>
    <w:rsid w:val="004F142D"/>
    <w:rsid w:val="004F1D95"/>
    <w:rsid w:val="004F21B8"/>
    <w:rsid w:val="004F236D"/>
    <w:rsid w:val="004F2AAE"/>
    <w:rsid w:val="004F2CCA"/>
    <w:rsid w:val="004F392D"/>
    <w:rsid w:val="004F3EC7"/>
    <w:rsid w:val="004F4666"/>
    <w:rsid w:val="004F4A3F"/>
    <w:rsid w:val="004F4EFA"/>
    <w:rsid w:val="004F5039"/>
    <w:rsid w:val="004F50B5"/>
    <w:rsid w:val="004F550F"/>
    <w:rsid w:val="004F5B46"/>
    <w:rsid w:val="004F5FDE"/>
    <w:rsid w:val="004F61FC"/>
    <w:rsid w:val="004F6D3A"/>
    <w:rsid w:val="004F72DA"/>
    <w:rsid w:val="004F757D"/>
    <w:rsid w:val="00500E13"/>
    <w:rsid w:val="00500E28"/>
    <w:rsid w:val="005011BF"/>
    <w:rsid w:val="005015A5"/>
    <w:rsid w:val="00501608"/>
    <w:rsid w:val="00501747"/>
    <w:rsid w:val="00501915"/>
    <w:rsid w:val="00501B14"/>
    <w:rsid w:val="00501DC9"/>
    <w:rsid w:val="00501EBE"/>
    <w:rsid w:val="00501EF7"/>
    <w:rsid w:val="005020D3"/>
    <w:rsid w:val="005023B8"/>
    <w:rsid w:val="00502F42"/>
    <w:rsid w:val="005043E6"/>
    <w:rsid w:val="0050442E"/>
    <w:rsid w:val="0050477B"/>
    <w:rsid w:val="00504798"/>
    <w:rsid w:val="00505568"/>
    <w:rsid w:val="00505878"/>
    <w:rsid w:val="005060DD"/>
    <w:rsid w:val="00506339"/>
    <w:rsid w:val="00506DC2"/>
    <w:rsid w:val="00506EC0"/>
    <w:rsid w:val="00507155"/>
    <w:rsid w:val="00507D59"/>
    <w:rsid w:val="00511009"/>
    <w:rsid w:val="00511330"/>
    <w:rsid w:val="00511ABC"/>
    <w:rsid w:val="00511EF4"/>
    <w:rsid w:val="0051213C"/>
    <w:rsid w:val="00512365"/>
    <w:rsid w:val="0051259D"/>
    <w:rsid w:val="00512852"/>
    <w:rsid w:val="00512886"/>
    <w:rsid w:val="00512996"/>
    <w:rsid w:val="005129B2"/>
    <w:rsid w:val="00512AEC"/>
    <w:rsid w:val="00513017"/>
    <w:rsid w:val="005136D1"/>
    <w:rsid w:val="005137BC"/>
    <w:rsid w:val="00513895"/>
    <w:rsid w:val="00513B1B"/>
    <w:rsid w:val="00513C6D"/>
    <w:rsid w:val="00513F6D"/>
    <w:rsid w:val="0051402F"/>
    <w:rsid w:val="0051459D"/>
    <w:rsid w:val="00514EDF"/>
    <w:rsid w:val="005154E9"/>
    <w:rsid w:val="00515590"/>
    <w:rsid w:val="005159EF"/>
    <w:rsid w:val="00515D28"/>
    <w:rsid w:val="00515EB9"/>
    <w:rsid w:val="00515F14"/>
    <w:rsid w:val="00516115"/>
    <w:rsid w:val="005164D3"/>
    <w:rsid w:val="00516D71"/>
    <w:rsid w:val="00516DD8"/>
    <w:rsid w:val="00516ED5"/>
    <w:rsid w:val="00516F7F"/>
    <w:rsid w:val="00516FC8"/>
    <w:rsid w:val="0051709D"/>
    <w:rsid w:val="005170C7"/>
    <w:rsid w:val="00517158"/>
    <w:rsid w:val="005173A5"/>
    <w:rsid w:val="00517413"/>
    <w:rsid w:val="00517492"/>
    <w:rsid w:val="00517966"/>
    <w:rsid w:val="005200F0"/>
    <w:rsid w:val="00520286"/>
    <w:rsid w:val="0052055F"/>
    <w:rsid w:val="00520AF1"/>
    <w:rsid w:val="00520F24"/>
    <w:rsid w:val="00521170"/>
    <w:rsid w:val="005212BB"/>
    <w:rsid w:val="005215AB"/>
    <w:rsid w:val="00521C06"/>
    <w:rsid w:val="00521F53"/>
    <w:rsid w:val="005221B7"/>
    <w:rsid w:val="0052234A"/>
    <w:rsid w:val="0052248D"/>
    <w:rsid w:val="00522C08"/>
    <w:rsid w:val="00522DA7"/>
    <w:rsid w:val="00523252"/>
    <w:rsid w:val="005239D8"/>
    <w:rsid w:val="0052413A"/>
    <w:rsid w:val="005242D9"/>
    <w:rsid w:val="005244B7"/>
    <w:rsid w:val="00524C7E"/>
    <w:rsid w:val="00525288"/>
    <w:rsid w:val="00525314"/>
    <w:rsid w:val="00525B98"/>
    <w:rsid w:val="00525DA1"/>
    <w:rsid w:val="005260AC"/>
    <w:rsid w:val="0052669A"/>
    <w:rsid w:val="00526943"/>
    <w:rsid w:val="00526D08"/>
    <w:rsid w:val="00526D89"/>
    <w:rsid w:val="00527038"/>
    <w:rsid w:val="00527596"/>
    <w:rsid w:val="00527B68"/>
    <w:rsid w:val="0053019F"/>
    <w:rsid w:val="00530249"/>
    <w:rsid w:val="00530320"/>
    <w:rsid w:val="00530F01"/>
    <w:rsid w:val="005311E1"/>
    <w:rsid w:val="00531279"/>
    <w:rsid w:val="00532042"/>
    <w:rsid w:val="00532877"/>
    <w:rsid w:val="00532B4D"/>
    <w:rsid w:val="00532C60"/>
    <w:rsid w:val="00532F99"/>
    <w:rsid w:val="00532FA2"/>
    <w:rsid w:val="00532FBA"/>
    <w:rsid w:val="00533060"/>
    <w:rsid w:val="005333A8"/>
    <w:rsid w:val="005336EB"/>
    <w:rsid w:val="005339F2"/>
    <w:rsid w:val="00533F5A"/>
    <w:rsid w:val="0053406D"/>
    <w:rsid w:val="0053467F"/>
    <w:rsid w:val="00535D66"/>
    <w:rsid w:val="00535EFA"/>
    <w:rsid w:val="0053629D"/>
    <w:rsid w:val="00536C28"/>
    <w:rsid w:val="00537AC8"/>
    <w:rsid w:val="00537CD0"/>
    <w:rsid w:val="005401A9"/>
    <w:rsid w:val="00540AD5"/>
    <w:rsid w:val="00540BE6"/>
    <w:rsid w:val="00540E2B"/>
    <w:rsid w:val="00540F9A"/>
    <w:rsid w:val="00541500"/>
    <w:rsid w:val="00541DA9"/>
    <w:rsid w:val="00541DB2"/>
    <w:rsid w:val="00541F7D"/>
    <w:rsid w:val="00541FD3"/>
    <w:rsid w:val="00542608"/>
    <w:rsid w:val="00542994"/>
    <w:rsid w:val="00543061"/>
    <w:rsid w:val="00543307"/>
    <w:rsid w:val="00543423"/>
    <w:rsid w:val="00543433"/>
    <w:rsid w:val="005438A9"/>
    <w:rsid w:val="00543A71"/>
    <w:rsid w:val="00543CB0"/>
    <w:rsid w:val="00543CFD"/>
    <w:rsid w:val="00543D55"/>
    <w:rsid w:val="0054401D"/>
    <w:rsid w:val="0054434F"/>
    <w:rsid w:val="005443B7"/>
    <w:rsid w:val="0054457E"/>
    <w:rsid w:val="0054508F"/>
    <w:rsid w:val="00545911"/>
    <w:rsid w:val="00545945"/>
    <w:rsid w:val="00545F62"/>
    <w:rsid w:val="00545F6D"/>
    <w:rsid w:val="00546146"/>
    <w:rsid w:val="00546535"/>
    <w:rsid w:val="005467A7"/>
    <w:rsid w:val="00546DE3"/>
    <w:rsid w:val="005474C1"/>
    <w:rsid w:val="00550251"/>
    <w:rsid w:val="00550414"/>
    <w:rsid w:val="005504A0"/>
    <w:rsid w:val="0055075C"/>
    <w:rsid w:val="00550ACE"/>
    <w:rsid w:val="00550C8B"/>
    <w:rsid w:val="00551029"/>
    <w:rsid w:val="0055128C"/>
    <w:rsid w:val="005514ED"/>
    <w:rsid w:val="00551BAD"/>
    <w:rsid w:val="00551C3B"/>
    <w:rsid w:val="00551D54"/>
    <w:rsid w:val="00552BFF"/>
    <w:rsid w:val="00552C62"/>
    <w:rsid w:val="00552FDC"/>
    <w:rsid w:val="005530F1"/>
    <w:rsid w:val="005531F0"/>
    <w:rsid w:val="005534A1"/>
    <w:rsid w:val="0055381D"/>
    <w:rsid w:val="0055391A"/>
    <w:rsid w:val="0055397E"/>
    <w:rsid w:val="00553DDF"/>
    <w:rsid w:val="00553F5E"/>
    <w:rsid w:val="0055417F"/>
    <w:rsid w:val="005542E1"/>
    <w:rsid w:val="00554683"/>
    <w:rsid w:val="00554838"/>
    <w:rsid w:val="00555F57"/>
    <w:rsid w:val="00555FBA"/>
    <w:rsid w:val="00556047"/>
    <w:rsid w:val="00556097"/>
    <w:rsid w:val="00556273"/>
    <w:rsid w:val="00556410"/>
    <w:rsid w:val="00556B74"/>
    <w:rsid w:val="00557224"/>
    <w:rsid w:val="00557BB0"/>
    <w:rsid w:val="0056072B"/>
    <w:rsid w:val="00560DDD"/>
    <w:rsid w:val="00560F94"/>
    <w:rsid w:val="005611E0"/>
    <w:rsid w:val="005613BC"/>
    <w:rsid w:val="00561597"/>
    <w:rsid w:val="0056161F"/>
    <w:rsid w:val="0056162F"/>
    <w:rsid w:val="00561758"/>
    <w:rsid w:val="00561AD3"/>
    <w:rsid w:val="00561DE8"/>
    <w:rsid w:val="00562402"/>
    <w:rsid w:val="005624FC"/>
    <w:rsid w:val="00562583"/>
    <w:rsid w:val="0056287A"/>
    <w:rsid w:val="00562A8E"/>
    <w:rsid w:val="00562AA8"/>
    <w:rsid w:val="00562FF0"/>
    <w:rsid w:val="00563393"/>
    <w:rsid w:val="005636B3"/>
    <w:rsid w:val="005636D9"/>
    <w:rsid w:val="00563792"/>
    <w:rsid w:val="0056393C"/>
    <w:rsid w:val="00563ADA"/>
    <w:rsid w:val="0056417C"/>
    <w:rsid w:val="005643DD"/>
    <w:rsid w:val="00564927"/>
    <w:rsid w:val="00564B63"/>
    <w:rsid w:val="00564CD2"/>
    <w:rsid w:val="005651BE"/>
    <w:rsid w:val="005651CD"/>
    <w:rsid w:val="00565268"/>
    <w:rsid w:val="0056583B"/>
    <w:rsid w:val="00565C5A"/>
    <w:rsid w:val="00565D40"/>
    <w:rsid w:val="00565E15"/>
    <w:rsid w:val="00565E6A"/>
    <w:rsid w:val="005661B1"/>
    <w:rsid w:val="005662C9"/>
    <w:rsid w:val="00566B2D"/>
    <w:rsid w:val="00566DA2"/>
    <w:rsid w:val="00570103"/>
    <w:rsid w:val="0057033F"/>
    <w:rsid w:val="00570773"/>
    <w:rsid w:val="00570817"/>
    <w:rsid w:val="00570961"/>
    <w:rsid w:val="00570A3A"/>
    <w:rsid w:val="00570F25"/>
    <w:rsid w:val="00571519"/>
    <w:rsid w:val="00571B14"/>
    <w:rsid w:val="00571C54"/>
    <w:rsid w:val="00571DAE"/>
    <w:rsid w:val="00571E4B"/>
    <w:rsid w:val="005721AF"/>
    <w:rsid w:val="00572362"/>
    <w:rsid w:val="00572529"/>
    <w:rsid w:val="00573214"/>
    <w:rsid w:val="00573AA5"/>
    <w:rsid w:val="00573C47"/>
    <w:rsid w:val="005743BB"/>
    <w:rsid w:val="0057473A"/>
    <w:rsid w:val="0057493E"/>
    <w:rsid w:val="005749C1"/>
    <w:rsid w:val="00574C88"/>
    <w:rsid w:val="005750FA"/>
    <w:rsid w:val="00575257"/>
    <w:rsid w:val="005759B2"/>
    <w:rsid w:val="00575A8F"/>
    <w:rsid w:val="00575C3B"/>
    <w:rsid w:val="00575EAF"/>
    <w:rsid w:val="00576262"/>
    <w:rsid w:val="005762D6"/>
    <w:rsid w:val="00576905"/>
    <w:rsid w:val="00576AA8"/>
    <w:rsid w:val="00576B29"/>
    <w:rsid w:val="00576F06"/>
    <w:rsid w:val="00577AAA"/>
    <w:rsid w:val="00580472"/>
    <w:rsid w:val="005805A9"/>
    <w:rsid w:val="0058066B"/>
    <w:rsid w:val="00580FF0"/>
    <w:rsid w:val="00581794"/>
    <w:rsid w:val="00581944"/>
    <w:rsid w:val="00582015"/>
    <w:rsid w:val="00582419"/>
    <w:rsid w:val="00582620"/>
    <w:rsid w:val="00582707"/>
    <w:rsid w:val="00582C8D"/>
    <w:rsid w:val="00582D7C"/>
    <w:rsid w:val="00583464"/>
    <w:rsid w:val="005834D4"/>
    <w:rsid w:val="00583576"/>
    <w:rsid w:val="00583880"/>
    <w:rsid w:val="00583C90"/>
    <w:rsid w:val="00584513"/>
    <w:rsid w:val="00584B17"/>
    <w:rsid w:val="0058504E"/>
    <w:rsid w:val="00585320"/>
    <w:rsid w:val="00585550"/>
    <w:rsid w:val="005855EC"/>
    <w:rsid w:val="00585625"/>
    <w:rsid w:val="005859A5"/>
    <w:rsid w:val="00585DAF"/>
    <w:rsid w:val="00585FEF"/>
    <w:rsid w:val="005866EE"/>
    <w:rsid w:val="00586E7C"/>
    <w:rsid w:val="00586FB7"/>
    <w:rsid w:val="00587025"/>
    <w:rsid w:val="005870ED"/>
    <w:rsid w:val="005871B6"/>
    <w:rsid w:val="00587AA2"/>
    <w:rsid w:val="00587CA6"/>
    <w:rsid w:val="005900C9"/>
    <w:rsid w:val="005900E8"/>
    <w:rsid w:val="00590567"/>
    <w:rsid w:val="00590761"/>
    <w:rsid w:val="00590819"/>
    <w:rsid w:val="005908EE"/>
    <w:rsid w:val="00590ADB"/>
    <w:rsid w:val="00590F4B"/>
    <w:rsid w:val="0059128A"/>
    <w:rsid w:val="00591357"/>
    <w:rsid w:val="0059187D"/>
    <w:rsid w:val="005919D7"/>
    <w:rsid w:val="00591AA9"/>
    <w:rsid w:val="00592129"/>
    <w:rsid w:val="005924A8"/>
    <w:rsid w:val="00592752"/>
    <w:rsid w:val="00592908"/>
    <w:rsid w:val="00592B2A"/>
    <w:rsid w:val="00593336"/>
    <w:rsid w:val="005935A6"/>
    <w:rsid w:val="005937B9"/>
    <w:rsid w:val="00593F95"/>
    <w:rsid w:val="00594260"/>
    <w:rsid w:val="00594319"/>
    <w:rsid w:val="00594FB3"/>
    <w:rsid w:val="00595148"/>
    <w:rsid w:val="0059519F"/>
    <w:rsid w:val="0059536B"/>
    <w:rsid w:val="0059573D"/>
    <w:rsid w:val="00595AEA"/>
    <w:rsid w:val="00596361"/>
    <w:rsid w:val="00596CDE"/>
    <w:rsid w:val="00596D83"/>
    <w:rsid w:val="005972D1"/>
    <w:rsid w:val="00597568"/>
    <w:rsid w:val="00597D27"/>
    <w:rsid w:val="005A0584"/>
    <w:rsid w:val="005A0B2C"/>
    <w:rsid w:val="005A0C00"/>
    <w:rsid w:val="005A0E74"/>
    <w:rsid w:val="005A0F64"/>
    <w:rsid w:val="005A164A"/>
    <w:rsid w:val="005A1D65"/>
    <w:rsid w:val="005A1DEA"/>
    <w:rsid w:val="005A25A9"/>
    <w:rsid w:val="005A281F"/>
    <w:rsid w:val="005A3090"/>
    <w:rsid w:val="005A348A"/>
    <w:rsid w:val="005A3FD3"/>
    <w:rsid w:val="005A43F2"/>
    <w:rsid w:val="005A4804"/>
    <w:rsid w:val="005A499B"/>
    <w:rsid w:val="005A4A34"/>
    <w:rsid w:val="005A4C7E"/>
    <w:rsid w:val="005A4E04"/>
    <w:rsid w:val="005A562F"/>
    <w:rsid w:val="005A5AF5"/>
    <w:rsid w:val="005A5C0F"/>
    <w:rsid w:val="005A5C43"/>
    <w:rsid w:val="005A61D3"/>
    <w:rsid w:val="005A6289"/>
    <w:rsid w:val="005A670F"/>
    <w:rsid w:val="005A6948"/>
    <w:rsid w:val="005A699D"/>
    <w:rsid w:val="005A71BA"/>
    <w:rsid w:val="005A7427"/>
    <w:rsid w:val="005A79BD"/>
    <w:rsid w:val="005B0252"/>
    <w:rsid w:val="005B040E"/>
    <w:rsid w:val="005B065F"/>
    <w:rsid w:val="005B0C41"/>
    <w:rsid w:val="005B12A8"/>
    <w:rsid w:val="005B17A5"/>
    <w:rsid w:val="005B2432"/>
    <w:rsid w:val="005B2A3B"/>
    <w:rsid w:val="005B3903"/>
    <w:rsid w:val="005B3938"/>
    <w:rsid w:val="005B3A9E"/>
    <w:rsid w:val="005B450E"/>
    <w:rsid w:val="005B4867"/>
    <w:rsid w:val="005B48A7"/>
    <w:rsid w:val="005B49CF"/>
    <w:rsid w:val="005B4AD2"/>
    <w:rsid w:val="005B4D21"/>
    <w:rsid w:val="005B4EAD"/>
    <w:rsid w:val="005B4FD4"/>
    <w:rsid w:val="005B52A5"/>
    <w:rsid w:val="005B5ACE"/>
    <w:rsid w:val="005B7CB3"/>
    <w:rsid w:val="005C0D85"/>
    <w:rsid w:val="005C0FA1"/>
    <w:rsid w:val="005C12F9"/>
    <w:rsid w:val="005C140A"/>
    <w:rsid w:val="005C1608"/>
    <w:rsid w:val="005C16F9"/>
    <w:rsid w:val="005C183E"/>
    <w:rsid w:val="005C1902"/>
    <w:rsid w:val="005C2380"/>
    <w:rsid w:val="005C2573"/>
    <w:rsid w:val="005C2582"/>
    <w:rsid w:val="005C2A15"/>
    <w:rsid w:val="005C2B2C"/>
    <w:rsid w:val="005C32DA"/>
    <w:rsid w:val="005C3F62"/>
    <w:rsid w:val="005C4774"/>
    <w:rsid w:val="005C4D9B"/>
    <w:rsid w:val="005C4E0F"/>
    <w:rsid w:val="005C4E11"/>
    <w:rsid w:val="005C5389"/>
    <w:rsid w:val="005C543B"/>
    <w:rsid w:val="005C5D7E"/>
    <w:rsid w:val="005C5F9B"/>
    <w:rsid w:val="005C6415"/>
    <w:rsid w:val="005C655D"/>
    <w:rsid w:val="005C6BA0"/>
    <w:rsid w:val="005C6E5E"/>
    <w:rsid w:val="005C6FBF"/>
    <w:rsid w:val="005C7197"/>
    <w:rsid w:val="005C747C"/>
    <w:rsid w:val="005C7E1E"/>
    <w:rsid w:val="005D037D"/>
    <w:rsid w:val="005D07BC"/>
    <w:rsid w:val="005D0EB2"/>
    <w:rsid w:val="005D0F9C"/>
    <w:rsid w:val="005D108B"/>
    <w:rsid w:val="005D1357"/>
    <w:rsid w:val="005D1B43"/>
    <w:rsid w:val="005D1E28"/>
    <w:rsid w:val="005D1ED9"/>
    <w:rsid w:val="005D1F20"/>
    <w:rsid w:val="005D21E4"/>
    <w:rsid w:val="005D246C"/>
    <w:rsid w:val="005D24F6"/>
    <w:rsid w:val="005D26E5"/>
    <w:rsid w:val="005D29B1"/>
    <w:rsid w:val="005D2EA2"/>
    <w:rsid w:val="005D35F0"/>
    <w:rsid w:val="005D3A0C"/>
    <w:rsid w:val="005D478B"/>
    <w:rsid w:val="005D585A"/>
    <w:rsid w:val="005D5AA8"/>
    <w:rsid w:val="005D5BA3"/>
    <w:rsid w:val="005D5F2E"/>
    <w:rsid w:val="005D695F"/>
    <w:rsid w:val="005D6D25"/>
    <w:rsid w:val="005D71AD"/>
    <w:rsid w:val="005D7507"/>
    <w:rsid w:val="005D79D0"/>
    <w:rsid w:val="005D7DF9"/>
    <w:rsid w:val="005D7F8C"/>
    <w:rsid w:val="005E0137"/>
    <w:rsid w:val="005E0239"/>
    <w:rsid w:val="005E03FC"/>
    <w:rsid w:val="005E12FC"/>
    <w:rsid w:val="005E130D"/>
    <w:rsid w:val="005E2DC2"/>
    <w:rsid w:val="005E33A0"/>
    <w:rsid w:val="005E3A79"/>
    <w:rsid w:val="005E4ADB"/>
    <w:rsid w:val="005E4C0B"/>
    <w:rsid w:val="005E4D0C"/>
    <w:rsid w:val="005E54F7"/>
    <w:rsid w:val="005E551B"/>
    <w:rsid w:val="005E5760"/>
    <w:rsid w:val="005E61FC"/>
    <w:rsid w:val="005E663B"/>
    <w:rsid w:val="005E6E6D"/>
    <w:rsid w:val="005E6F3B"/>
    <w:rsid w:val="005E750B"/>
    <w:rsid w:val="005F048E"/>
    <w:rsid w:val="005F05FD"/>
    <w:rsid w:val="005F1232"/>
    <w:rsid w:val="005F1988"/>
    <w:rsid w:val="005F1B02"/>
    <w:rsid w:val="005F1B34"/>
    <w:rsid w:val="005F1F95"/>
    <w:rsid w:val="005F28CF"/>
    <w:rsid w:val="005F2DC9"/>
    <w:rsid w:val="005F2FC5"/>
    <w:rsid w:val="005F3003"/>
    <w:rsid w:val="005F3196"/>
    <w:rsid w:val="005F3380"/>
    <w:rsid w:val="005F33FE"/>
    <w:rsid w:val="005F354F"/>
    <w:rsid w:val="005F376C"/>
    <w:rsid w:val="005F3872"/>
    <w:rsid w:val="005F3924"/>
    <w:rsid w:val="005F4327"/>
    <w:rsid w:val="005F4641"/>
    <w:rsid w:val="005F4B56"/>
    <w:rsid w:val="005F4C48"/>
    <w:rsid w:val="005F564F"/>
    <w:rsid w:val="005F5804"/>
    <w:rsid w:val="005F59A4"/>
    <w:rsid w:val="005F5CF8"/>
    <w:rsid w:val="005F5EBF"/>
    <w:rsid w:val="005F5ED7"/>
    <w:rsid w:val="005F61D6"/>
    <w:rsid w:val="005F64A2"/>
    <w:rsid w:val="005F6CC0"/>
    <w:rsid w:val="005F6F6A"/>
    <w:rsid w:val="005F7165"/>
    <w:rsid w:val="005F72F6"/>
    <w:rsid w:val="005F7391"/>
    <w:rsid w:val="005F78C0"/>
    <w:rsid w:val="0060001F"/>
    <w:rsid w:val="0060004A"/>
    <w:rsid w:val="00600200"/>
    <w:rsid w:val="006006CF"/>
    <w:rsid w:val="00600B07"/>
    <w:rsid w:val="00600C50"/>
    <w:rsid w:val="00601233"/>
    <w:rsid w:val="0060137F"/>
    <w:rsid w:val="006018BA"/>
    <w:rsid w:val="00601936"/>
    <w:rsid w:val="00601ABF"/>
    <w:rsid w:val="00601ADF"/>
    <w:rsid w:val="00601FBB"/>
    <w:rsid w:val="00603173"/>
    <w:rsid w:val="006036E1"/>
    <w:rsid w:val="00603F01"/>
    <w:rsid w:val="00604DE2"/>
    <w:rsid w:val="006058B1"/>
    <w:rsid w:val="00605E23"/>
    <w:rsid w:val="006060DE"/>
    <w:rsid w:val="0060628E"/>
    <w:rsid w:val="00606782"/>
    <w:rsid w:val="00606BE0"/>
    <w:rsid w:val="006070AB"/>
    <w:rsid w:val="0060765F"/>
    <w:rsid w:val="00610086"/>
    <w:rsid w:val="006103C4"/>
    <w:rsid w:val="00610C5D"/>
    <w:rsid w:val="006110DF"/>
    <w:rsid w:val="0061113C"/>
    <w:rsid w:val="00611388"/>
    <w:rsid w:val="00611519"/>
    <w:rsid w:val="00611792"/>
    <w:rsid w:val="00611841"/>
    <w:rsid w:val="00611851"/>
    <w:rsid w:val="00611C3E"/>
    <w:rsid w:val="0061263A"/>
    <w:rsid w:val="00613058"/>
    <w:rsid w:val="0061361F"/>
    <w:rsid w:val="00613B90"/>
    <w:rsid w:val="00613D69"/>
    <w:rsid w:val="00613F22"/>
    <w:rsid w:val="006141F0"/>
    <w:rsid w:val="00614453"/>
    <w:rsid w:val="00615488"/>
    <w:rsid w:val="006154FA"/>
    <w:rsid w:val="00615C04"/>
    <w:rsid w:val="00615D01"/>
    <w:rsid w:val="00615EBB"/>
    <w:rsid w:val="006160C4"/>
    <w:rsid w:val="006161DE"/>
    <w:rsid w:val="006162AD"/>
    <w:rsid w:val="00616AFF"/>
    <w:rsid w:val="00616C9B"/>
    <w:rsid w:val="0061734A"/>
    <w:rsid w:val="00617BE3"/>
    <w:rsid w:val="006201C6"/>
    <w:rsid w:val="006206A1"/>
    <w:rsid w:val="00620F8E"/>
    <w:rsid w:val="006215FD"/>
    <w:rsid w:val="00621731"/>
    <w:rsid w:val="00621967"/>
    <w:rsid w:val="00621E4D"/>
    <w:rsid w:val="0062223D"/>
    <w:rsid w:val="00622725"/>
    <w:rsid w:val="00622FE7"/>
    <w:rsid w:val="00623792"/>
    <w:rsid w:val="00623A2F"/>
    <w:rsid w:val="00623BE1"/>
    <w:rsid w:val="00623ED3"/>
    <w:rsid w:val="00624269"/>
    <w:rsid w:val="00625FC3"/>
    <w:rsid w:val="00626260"/>
    <w:rsid w:val="00626405"/>
    <w:rsid w:val="006277CE"/>
    <w:rsid w:val="006278B5"/>
    <w:rsid w:val="00627C17"/>
    <w:rsid w:val="00627FB4"/>
    <w:rsid w:val="0063072F"/>
    <w:rsid w:val="00630813"/>
    <w:rsid w:val="00630D25"/>
    <w:rsid w:val="006310AA"/>
    <w:rsid w:val="00633234"/>
    <w:rsid w:val="00633B7D"/>
    <w:rsid w:val="0063410F"/>
    <w:rsid w:val="00634323"/>
    <w:rsid w:val="006355C0"/>
    <w:rsid w:val="00635955"/>
    <w:rsid w:val="00635B47"/>
    <w:rsid w:val="00635F15"/>
    <w:rsid w:val="0063662A"/>
    <w:rsid w:val="006371CA"/>
    <w:rsid w:val="0063725C"/>
    <w:rsid w:val="00637481"/>
    <w:rsid w:val="006374DE"/>
    <w:rsid w:val="00637B09"/>
    <w:rsid w:val="00640B4C"/>
    <w:rsid w:val="006410BA"/>
    <w:rsid w:val="00641CFE"/>
    <w:rsid w:val="00642106"/>
    <w:rsid w:val="00642F67"/>
    <w:rsid w:val="0064356D"/>
    <w:rsid w:val="00643B2A"/>
    <w:rsid w:val="00644082"/>
    <w:rsid w:val="00644667"/>
    <w:rsid w:val="0064499E"/>
    <w:rsid w:val="00645E42"/>
    <w:rsid w:val="0064604E"/>
    <w:rsid w:val="006465E6"/>
    <w:rsid w:val="006466A1"/>
    <w:rsid w:val="00646F89"/>
    <w:rsid w:val="00647383"/>
    <w:rsid w:val="006475F3"/>
    <w:rsid w:val="00647711"/>
    <w:rsid w:val="0064778D"/>
    <w:rsid w:val="006477A2"/>
    <w:rsid w:val="00647E0B"/>
    <w:rsid w:val="0065032D"/>
    <w:rsid w:val="00650488"/>
    <w:rsid w:val="00650573"/>
    <w:rsid w:val="0065072B"/>
    <w:rsid w:val="00651272"/>
    <w:rsid w:val="006512C0"/>
    <w:rsid w:val="00652063"/>
    <w:rsid w:val="006520E4"/>
    <w:rsid w:val="006527D1"/>
    <w:rsid w:val="0065318F"/>
    <w:rsid w:val="00653706"/>
    <w:rsid w:val="0065387F"/>
    <w:rsid w:val="00653B05"/>
    <w:rsid w:val="00653F4F"/>
    <w:rsid w:val="006542CA"/>
    <w:rsid w:val="00654D0F"/>
    <w:rsid w:val="00654F3E"/>
    <w:rsid w:val="00655058"/>
    <w:rsid w:val="00655540"/>
    <w:rsid w:val="006557E7"/>
    <w:rsid w:val="00655D4A"/>
    <w:rsid w:val="00655E03"/>
    <w:rsid w:val="00656183"/>
    <w:rsid w:val="0065645F"/>
    <w:rsid w:val="006569DD"/>
    <w:rsid w:val="00656BC0"/>
    <w:rsid w:val="00656C86"/>
    <w:rsid w:val="00657501"/>
    <w:rsid w:val="006575E3"/>
    <w:rsid w:val="00660589"/>
    <w:rsid w:val="00660787"/>
    <w:rsid w:val="00661883"/>
    <w:rsid w:val="006628E8"/>
    <w:rsid w:val="00663157"/>
    <w:rsid w:val="006636D4"/>
    <w:rsid w:val="00663738"/>
    <w:rsid w:val="00663779"/>
    <w:rsid w:val="006638BE"/>
    <w:rsid w:val="00663E36"/>
    <w:rsid w:val="00663F0A"/>
    <w:rsid w:val="00664056"/>
    <w:rsid w:val="00664736"/>
    <w:rsid w:val="00664A6B"/>
    <w:rsid w:val="00664E4B"/>
    <w:rsid w:val="00664EC0"/>
    <w:rsid w:val="006651F2"/>
    <w:rsid w:val="006651FC"/>
    <w:rsid w:val="00665208"/>
    <w:rsid w:val="006653E8"/>
    <w:rsid w:val="0066599A"/>
    <w:rsid w:val="00665AAE"/>
    <w:rsid w:val="00665B9A"/>
    <w:rsid w:val="00666668"/>
    <w:rsid w:val="00666D0C"/>
    <w:rsid w:val="00667325"/>
    <w:rsid w:val="00667BBB"/>
    <w:rsid w:val="00670312"/>
    <w:rsid w:val="006709B6"/>
    <w:rsid w:val="006711FE"/>
    <w:rsid w:val="006716BE"/>
    <w:rsid w:val="006719B7"/>
    <w:rsid w:val="00671ED7"/>
    <w:rsid w:val="00672428"/>
    <w:rsid w:val="00672691"/>
    <w:rsid w:val="006726A3"/>
    <w:rsid w:val="00672A95"/>
    <w:rsid w:val="0067318E"/>
    <w:rsid w:val="0067396C"/>
    <w:rsid w:val="006740BF"/>
    <w:rsid w:val="0067448E"/>
    <w:rsid w:val="006746B4"/>
    <w:rsid w:val="00674973"/>
    <w:rsid w:val="00674B83"/>
    <w:rsid w:val="00675617"/>
    <w:rsid w:val="006756BE"/>
    <w:rsid w:val="00676577"/>
    <w:rsid w:val="006767F9"/>
    <w:rsid w:val="00676E1E"/>
    <w:rsid w:val="006771C9"/>
    <w:rsid w:val="0067734A"/>
    <w:rsid w:val="00677494"/>
    <w:rsid w:val="0067756E"/>
    <w:rsid w:val="006776D8"/>
    <w:rsid w:val="006776F5"/>
    <w:rsid w:val="006778BC"/>
    <w:rsid w:val="00677D99"/>
    <w:rsid w:val="00680122"/>
    <w:rsid w:val="006801E7"/>
    <w:rsid w:val="006802DA"/>
    <w:rsid w:val="006802E9"/>
    <w:rsid w:val="00680309"/>
    <w:rsid w:val="00680623"/>
    <w:rsid w:val="006809D8"/>
    <w:rsid w:val="00680ACB"/>
    <w:rsid w:val="00680B5A"/>
    <w:rsid w:val="00680CED"/>
    <w:rsid w:val="00680DE0"/>
    <w:rsid w:val="006814B3"/>
    <w:rsid w:val="0068151A"/>
    <w:rsid w:val="006815B1"/>
    <w:rsid w:val="00681E31"/>
    <w:rsid w:val="00681EAC"/>
    <w:rsid w:val="00682B2D"/>
    <w:rsid w:val="00682BBD"/>
    <w:rsid w:val="00682C5A"/>
    <w:rsid w:val="00683B2A"/>
    <w:rsid w:val="00683BCD"/>
    <w:rsid w:val="00683E63"/>
    <w:rsid w:val="006841F5"/>
    <w:rsid w:val="0068426E"/>
    <w:rsid w:val="00684686"/>
    <w:rsid w:val="00684F98"/>
    <w:rsid w:val="0068500A"/>
    <w:rsid w:val="006855D1"/>
    <w:rsid w:val="006857BF"/>
    <w:rsid w:val="006861E3"/>
    <w:rsid w:val="0068628E"/>
    <w:rsid w:val="006862A9"/>
    <w:rsid w:val="00686B92"/>
    <w:rsid w:val="0068725D"/>
    <w:rsid w:val="00687319"/>
    <w:rsid w:val="006874E8"/>
    <w:rsid w:val="006878B9"/>
    <w:rsid w:val="00687CEE"/>
    <w:rsid w:val="00687E43"/>
    <w:rsid w:val="00687FD8"/>
    <w:rsid w:val="00690323"/>
    <w:rsid w:val="00690401"/>
    <w:rsid w:val="00690807"/>
    <w:rsid w:val="00690964"/>
    <w:rsid w:val="00690BD1"/>
    <w:rsid w:val="00690E9A"/>
    <w:rsid w:val="00691714"/>
    <w:rsid w:val="00691C9B"/>
    <w:rsid w:val="0069235F"/>
    <w:rsid w:val="006925A3"/>
    <w:rsid w:val="006925CD"/>
    <w:rsid w:val="006928ED"/>
    <w:rsid w:val="00692A33"/>
    <w:rsid w:val="00692F3D"/>
    <w:rsid w:val="006933DA"/>
    <w:rsid w:val="00693690"/>
    <w:rsid w:val="00693854"/>
    <w:rsid w:val="00693BF3"/>
    <w:rsid w:val="00693E93"/>
    <w:rsid w:val="00694281"/>
    <w:rsid w:val="00695133"/>
    <w:rsid w:val="0069528A"/>
    <w:rsid w:val="0069546E"/>
    <w:rsid w:val="006955B0"/>
    <w:rsid w:val="00695710"/>
    <w:rsid w:val="0069627D"/>
    <w:rsid w:val="0069635B"/>
    <w:rsid w:val="00696A7D"/>
    <w:rsid w:val="006975A2"/>
    <w:rsid w:val="006975AD"/>
    <w:rsid w:val="006A016A"/>
    <w:rsid w:val="006A05CC"/>
    <w:rsid w:val="006A09D2"/>
    <w:rsid w:val="006A0CBA"/>
    <w:rsid w:val="006A0D22"/>
    <w:rsid w:val="006A0D32"/>
    <w:rsid w:val="006A1C11"/>
    <w:rsid w:val="006A1D59"/>
    <w:rsid w:val="006A1ECF"/>
    <w:rsid w:val="006A2161"/>
    <w:rsid w:val="006A2187"/>
    <w:rsid w:val="006A223A"/>
    <w:rsid w:val="006A2266"/>
    <w:rsid w:val="006A25BF"/>
    <w:rsid w:val="006A25C1"/>
    <w:rsid w:val="006A25FC"/>
    <w:rsid w:val="006A28F9"/>
    <w:rsid w:val="006A29AC"/>
    <w:rsid w:val="006A3060"/>
    <w:rsid w:val="006A3147"/>
    <w:rsid w:val="006A317D"/>
    <w:rsid w:val="006A32D9"/>
    <w:rsid w:val="006A3501"/>
    <w:rsid w:val="006A3C33"/>
    <w:rsid w:val="006A47CC"/>
    <w:rsid w:val="006A4AE0"/>
    <w:rsid w:val="006A4B07"/>
    <w:rsid w:val="006A4D5A"/>
    <w:rsid w:val="006A4DD7"/>
    <w:rsid w:val="006A4F98"/>
    <w:rsid w:val="006A5065"/>
    <w:rsid w:val="006A51F7"/>
    <w:rsid w:val="006A552D"/>
    <w:rsid w:val="006A5F28"/>
    <w:rsid w:val="006A6A44"/>
    <w:rsid w:val="006A6B37"/>
    <w:rsid w:val="006A78FD"/>
    <w:rsid w:val="006B040C"/>
    <w:rsid w:val="006B05BF"/>
    <w:rsid w:val="006B0C35"/>
    <w:rsid w:val="006B1224"/>
    <w:rsid w:val="006B1472"/>
    <w:rsid w:val="006B15F9"/>
    <w:rsid w:val="006B16D1"/>
    <w:rsid w:val="006B1A4E"/>
    <w:rsid w:val="006B1BFE"/>
    <w:rsid w:val="006B1CF3"/>
    <w:rsid w:val="006B28B9"/>
    <w:rsid w:val="006B2EF0"/>
    <w:rsid w:val="006B3104"/>
    <w:rsid w:val="006B314E"/>
    <w:rsid w:val="006B37EF"/>
    <w:rsid w:val="006B3A73"/>
    <w:rsid w:val="006B3E9B"/>
    <w:rsid w:val="006B4315"/>
    <w:rsid w:val="006B44C0"/>
    <w:rsid w:val="006B4741"/>
    <w:rsid w:val="006B4E32"/>
    <w:rsid w:val="006B5767"/>
    <w:rsid w:val="006B5988"/>
    <w:rsid w:val="006B5BF1"/>
    <w:rsid w:val="006B5F75"/>
    <w:rsid w:val="006B5F8C"/>
    <w:rsid w:val="006B5FD8"/>
    <w:rsid w:val="006B6391"/>
    <w:rsid w:val="006B6FE6"/>
    <w:rsid w:val="006B72E1"/>
    <w:rsid w:val="006B76C4"/>
    <w:rsid w:val="006B7AC7"/>
    <w:rsid w:val="006B7AE6"/>
    <w:rsid w:val="006B7BE4"/>
    <w:rsid w:val="006B7BEB"/>
    <w:rsid w:val="006B7CCE"/>
    <w:rsid w:val="006C0536"/>
    <w:rsid w:val="006C0545"/>
    <w:rsid w:val="006C0A7E"/>
    <w:rsid w:val="006C0DA0"/>
    <w:rsid w:val="006C0DE8"/>
    <w:rsid w:val="006C106C"/>
    <w:rsid w:val="006C1151"/>
    <w:rsid w:val="006C118B"/>
    <w:rsid w:val="006C159C"/>
    <w:rsid w:val="006C164A"/>
    <w:rsid w:val="006C2307"/>
    <w:rsid w:val="006C2483"/>
    <w:rsid w:val="006C2757"/>
    <w:rsid w:val="006C3221"/>
    <w:rsid w:val="006C3446"/>
    <w:rsid w:val="006C401D"/>
    <w:rsid w:val="006C4175"/>
    <w:rsid w:val="006C4505"/>
    <w:rsid w:val="006C47B5"/>
    <w:rsid w:val="006C5AD5"/>
    <w:rsid w:val="006C5BE8"/>
    <w:rsid w:val="006C5D90"/>
    <w:rsid w:val="006C5EF3"/>
    <w:rsid w:val="006C6296"/>
    <w:rsid w:val="006C6404"/>
    <w:rsid w:val="006C669A"/>
    <w:rsid w:val="006C6712"/>
    <w:rsid w:val="006C6908"/>
    <w:rsid w:val="006C6BFD"/>
    <w:rsid w:val="006C6DCD"/>
    <w:rsid w:val="006C6DEA"/>
    <w:rsid w:val="006C7055"/>
    <w:rsid w:val="006C7094"/>
    <w:rsid w:val="006C783C"/>
    <w:rsid w:val="006C7D18"/>
    <w:rsid w:val="006C7D29"/>
    <w:rsid w:val="006C7EC0"/>
    <w:rsid w:val="006D0047"/>
    <w:rsid w:val="006D0369"/>
    <w:rsid w:val="006D069E"/>
    <w:rsid w:val="006D0987"/>
    <w:rsid w:val="006D0E1A"/>
    <w:rsid w:val="006D0E9E"/>
    <w:rsid w:val="006D20B2"/>
    <w:rsid w:val="006D2109"/>
    <w:rsid w:val="006D2628"/>
    <w:rsid w:val="006D2FC7"/>
    <w:rsid w:val="006D3566"/>
    <w:rsid w:val="006D3CAF"/>
    <w:rsid w:val="006D4017"/>
    <w:rsid w:val="006D4054"/>
    <w:rsid w:val="006D4078"/>
    <w:rsid w:val="006D4224"/>
    <w:rsid w:val="006D444A"/>
    <w:rsid w:val="006D44E0"/>
    <w:rsid w:val="006D4AA1"/>
    <w:rsid w:val="006D4BE7"/>
    <w:rsid w:val="006D4EB1"/>
    <w:rsid w:val="006D562D"/>
    <w:rsid w:val="006D5F4C"/>
    <w:rsid w:val="006D621B"/>
    <w:rsid w:val="006D6600"/>
    <w:rsid w:val="006D6C38"/>
    <w:rsid w:val="006D6E65"/>
    <w:rsid w:val="006D6F48"/>
    <w:rsid w:val="006D6F7E"/>
    <w:rsid w:val="006D73CA"/>
    <w:rsid w:val="006D741B"/>
    <w:rsid w:val="006D752A"/>
    <w:rsid w:val="006D784C"/>
    <w:rsid w:val="006D78A3"/>
    <w:rsid w:val="006D7B25"/>
    <w:rsid w:val="006D7B6B"/>
    <w:rsid w:val="006D7CD9"/>
    <w:rsid w:val="006D7D82"/>
    <w:rsid w:val="006E0003"/>
    <w:rsid w:val="006E0385"/>
    <w:rsid w:val="006E0680"/>
    <w:rsid w:val="006E0957"/>
    <w:rsid w:val="006E09E8"/>
    <w:rsid w:val="006E0A38"/>
    <w:rsid w:val="006E0AEE"/>
    <w:rsid w:val="006E0C3F"/>
    <w:rsid w:val="006E106D"/>
    <w:rsid w:val="006E1084"/>
    <w:rsid w:val="006E12B8"/>
    <w:rsid w:val="006E2019"/>
    <w:rsid w:val="006E2324"/>
    <w:rsid w:val="006E23CF"/>
    <w:rsid w:val="006E2B0A"/>
    <w:rsid w:val="006E2E4C"/>
    <w:rsid w:val="006E303C"/>
    <w:rsid w:val="006E3154"/>
    <w:rsid w:val="006E36C3"/>
    <w:rsid w:val="006E36C9"/>
    <w:rsid w:val="006E38FF"/>
    <w:rsid w:val="006E39B8"/>
    <w:rsid w:val="006E3A83"/>
    <w:rsid w:val="006E3B77"/>
    <w:rsid w:val="006E3D4B"/>
    <w:rsid w:val="006E3E98"/>
    <w:rsid w:val="006E41BB"/>
    <w:rsid w:val="006E4461"/>
    <w:rsid w:val="006E44F8"/>
    <w:rsid w:val="006E45C1"/>
    <w:rsid w:val="006E4DE2"/>
    <w:rsid w:val="006E5155"/>
    <w:rsid w:val="006E562B"/>
    <w:rsid w:val="006E5B17"/>
    <w:rsid w:val="006E60E3"/>
    <w:rsid w:val="006E675E"/>
    <w:rsid w:val="006E685F"/>
    <w:rsid w:val="006E6BDD"/>
    <w:rsid w:val="006E712F"/>
    <w:rsid w:val="006E74E7"/>
    <w:rsid w:val="006F0B7E"/>
    <w:rsid w:val="006F0C96"/>
    <w:rsid w:val="006F1BBC"/>
    <w:rsid w:val="006F1DED"/>
    <w:rsid w:val="006F2093"/>
    <w:rsid w:val="006F2505"/>
    <w:rsid w:val="006F2723"/>
    <w:rsid w:val="006F2C4C"/>
    <w:rsid w:val="006F2E73"/>
    <w:rsid w:val="006F30AF"/>
    <w:rsid w:val="006F37C0"/>
    <w:rsid w:val="006F396B"/>
    <w:rsid w:val="006F44F3"/>
    <w:rsid w:val="006F4667"/>
    <w:rsid w:val="006F48B9"/>
    <w:rsid w:val="006F549E"/>
    <w:rsid w:val="006F599A"/>
    <w:rsid w:val="006F5F26"/>
    <w:rsid w:val="006F6885"/>
    <w:rsid w:val="006F696F"/>
    <w:rsid w:val="006F6B7E"/>
    <w:rsid w:val="006F6D26"/>
    <w:rsid w:val="006F7060"/>
    <w:rsid w:val="006F73AC"/>
    <w:rsid w:val="006F7413"/>
    <w:rsid w:val="006F750D"/>
    <w:rsid w:val="006F782F"/>
    <w:rsid w:val="006F7F2C"/>
    <w:rsid w:val="00700081"/>
    <w:rsid w:val="00700168"/>
    <w:rsid w:val="007001FC"/>
    <w:rsid w:val="00700347"/>
    <w:rsid w:val="007009A3"/>
    <w:rsid w:val="007010F5"/>
    <w:rsid w:val="007012B2"/>
    <w:rsid w:val="0070150A"/>
    <w:rsid w:val="00701945"/>
    <w:rsid w:val="00701D2A"/>
    <w:rsid w:val="0070287E"/>
    <w:rsid w:val="00702BDE"/>
    <w:rsid w:val="00702E4E"/>
    <w:rsid w:val="00703512"/>
    <w:rsid w:val="00703543"/>
    <w:rsid w:val="00703605"/>
    <w:rsid w:val="00703B51"/>
    <w:rsid w:val="0070447F"/>
    <w:rsid w:val="00704483"/>
    <w:rsid w:val="00704AFC"/>
    <w:rsid w:val="00705646"/>
    <w:rsid w:val="00705AB8"/>
    <w:rsid w:val="00705EE8"/>
    <w:rsid w:val="00706531"/>
    <w:rsid w:val="00706AE1"/>
    <w:rsid w:val="00706AFB"/>
    <w:rsid w:val="00706C0C"/>
    <w:rsid w:val="00706C38"/>
    <w:rsid w:val="00706DF3"/>
    <w:rsid w:val="00707435"/>
    <w:rsid w:val="00710138"/>
    <w:rsid w:val="007104A9"/>
    <w:rsid w:val="00710B5C"/>
    <w:rsid w:val="00710C32"/>
    <w:rsid w:val="00710F30"/>
    <w:rsid w:val="007110B1"/>
    <w:rsid w:val="00711970"/>
    <w:rsid w:val="00711C4F"/>
    <w:rsid w:val="00712513"/>
    <w:rsid w:val="00712589"/>
    <w:rsid w:val="00712AE9"/>
    <w:rsid w:val="00712D73"/>
    <w:rsid w:val="00713C90"/>
    <w:rsid w:val="00713EAB"/>
    <w:rsid w:val="00713EAC"/>
    <w:rsid w:val="007141E9"/>
    <w:rsid w:val="007149C0"/>
    <w:rsid w:val="00714BE0"/>
    <w:rsid w:val="00714CDC"/>
    <w:rsid w:val="00714EEC"/>
    <w:rsid w:val="0071532C"/>
    <w:rsid w:val="00715700"/>
    <w:rsid w:val="0071595F"/>
    <w:rsid w:val="00715B0F"/>
    <w:rsid w:val="00715C66"/>
    <w:rsid w:val="00716118"/>
    <w:rsid w:val="0071681F"/>
    <w:rsid w:val="007169FC"/>
    <w:rsid w:val="00716D90"/>
    <w:rsid w:val="007176BE"/>
    <w:rsid w:val="00717764"/>
    <w:rsid w:val="00717A8C"/>
    <w:rsid w:val="00717B8F"/>
    <w:rsid w:val="00717C55"/>
    <w:rsid w:val="00717C84"/>
    <w:rsid w:val="00717FD0"/>
    <w:rsid w:val="00720750"/>
    <w:rsid w:val="007208DE"/>
    <w:rsid w:val="00720EE8"/>
    <w:rsid w:val="0072130D"/>
    <w:rsid w:val="00722008"/>
    <w:rsid w:val="00722378"/>
    <w:rsid w:val="0072250E"/>
    <w:rsid w:val="007225D7"/>
    <w:rsid w:val="007227CE"/>
    <w:rsid w:val="00722B2D"/>
    <w:rsid w:val="00722B65"/>
    <w:rsid w:val="00723836"/>
    <w:rsid w:val="00724BC0"/>
    <w:rsid w:val="00724C77"/>
    <w:rsid w:val="00724FC2"/>
    <w:rsid w:val="007250A9"/>
    <w:rsid w:val="0072611C"/>
    <w:rsid w:val="00726254"/>
    <w:rsid w:val="0072660A"/>
    <w:rsid w:val="007267E1"/>
    <w:rsid w:val="00726DCC"/>
    <w:rsid w:val="00726FA3"/>
    <w:rsid w:val="0072724F"/>
    <w:rsid w:val="00727644"/>
    <w:rsid w:val="007276C4"/>
    <w:rsid w:val="00727990"/>
    <w:rsid w:val="00727D11"/>
    <w:rsid w:val="00727D6D"/>
    <w:rsid w:val="00730BC1"/>
    <w:rsid w:val="00730BE2"/>
    <w:rsid w:val="00730FEA"/>
    <w:rsid w:val="0073114F"/>
    <w:rsid w:val="0073129D"/>
    <w:rsid w:val="007312B7"/>
    <w:rsid w:val="0073154A"/>
    <w:rsid w:val="00731752"/>
    <w:rsid w:val="00731A50"/>
    <w:rsid w:val="00731D42"/>
    <w:rsid w:val="00732128"/>
    <w:rsid w:val="007326E2"/>
    <w:rsid w:val="00732985"/>
    <w:rsid w:val="00732BA1"/>
    <w:rsid w:val="00732BC3"/>
    <w:rsid w:val="00733948"/>
    <w:rsid w:val="00733B65"/>
    <w:rsid w:val="00734387"/>
    <w:rsid w:val="00734A42"/>
    <w:rsid w:val="00734D69"/>
    <w:rsid w:val="00734E7F"/>
    <w:rsid w:val="00735246"/>
    <w:rsid w:val="00735435"/>
    <w:rsid w:val="00735C09"/>
    <w:rsid w:val="00735FB0"/>
    <w:rsid w:val="007363F0"/>
    <w:rsid w:val="0073698B"/>
    <w:rsid w:val="00736E3C"/>
    <w:rsid w:val="00737457"/>
    <w:rsid w:val="00737B73"/>
    <w:rsid w:val="007405BE"/>
    <w:rsid w:val="00740744"/>
    <w:rsid w:val="007408A0"/>
    <w:rsid w:val="00740C01"/>
    <w:rsid w:val="00740EB0"/>
    <w:rsid w:val="0074144D"/>
    <w:rsid w:val="0074155D"/>
    <w:rsid w:val="00741E7A"/>
    <w:rsid w:val="0074219B"/>
    <w:rsid w:val="0074237D"/>
    <w:rsid w:val="007425D1"/>
    <w:rsid w:val="0074270E"/>
    <w:rsid w:val="00742C69"/>
    <w:rsid w:val="00743052"/>
    <w:rsid w:val="0074352C"/>
    <w:rsid w:val="00743753"/>
    <w:rsid w:val="0074378E"/>
    <w:rsid w:val="00743CE4"/>
    <w:rsid w:val="007442F5"/>
    <w:rsid w:val="007448EF"/>
    <w:rsid w:val="00745A03"/>
    <w:rsid w:val="0074603B"/>
    <w:rsid w:val="00746D74"/>
    <w:rsid w:val="00747315"/>
    <w:rsid w:val="007473EF"/>
    <w:rsid w:val="00747436"/>
    <w:rsid w:val="00747CF8"/>
    <w:rsid w:val="00750F54"/>
    <w:rsid w:val="0075114A"/>
    <w:rsid w:val="00751279"/>
    <w:rsid w:val="007512B6"/>
    <w:rsid w:val="0075142A"/>
    <w:rsid w:val="007516BA"/>
    <w:rsid w:val="0075177E"/>
    <w:rsid w:val="007518E5"/>
    <w:rsid w:val="00751BD7"/>
    <w:rsid w:val="00751CC2"/>
    <w:rsid w:val="00751EFE"/>
    <w:rsid w:val="00752522"/>
    <w:rsid w:val="007525AA"/>
    <w:rsid w:val="00752A77"/>
    <w:rsid w:val="00752BE4"/>
    <w:rsid w:val="00753049"/>
    <w:rsid w:val="0075308A"/>
    <w:rsid w:val="007536BB"/>
    <w:rsid w:val="00753B58"/>
    <w:rsid w:val="00753C28"/>
    <w:rsid w:val="0075512A"/>
    <w:rsid w:val="007552E0"/>
    <w:rsid w:val="0075536E"/>
    <w:rsid w:val="007554B4"/>
    <w:rsid w:val="00756779"/>
    <w:rsid w:val="00756861"/>
    <w:rsid w:val="00756BD3"/>
    <w:rsid w:val="00756D59"/>
    <w:rsid w:val="0075710B"/>
    <w:rsid w:val="00757C23"/>
    <w:rsid w:val="00757D7A"/>
    <w:rsid w:val="00760516"/>
    <w:rsid w:val="00760870"/>
    <w:rsid w:val="00760915"/>
    <w:rsid w:val="007618EC"/>
    <w:rsid w:val="00761950"/>
    <w:rsid w:val="00761EA5"/>
    <w:rsid w:val="0076246F"/>
    <w:rsid w:val="00762D50"/>
    <w:rsid w:val="00762E71"/>
    <w:rsid w:val="00762FF7"/>
    <w:rsid w:val="007631C2"/>
    <w:rsid w:val="007634E2"/>
    <w:rsid w:val="0076375A"/>
    <w:rsid w:val="00763856"/>
    <w:rsid w:val="00764423"/>
    <w:rsid w:val="007646FB"/>
    <w:rsid w:val="00764852"/>
    <w:rsid w:val="007648CC"/>
    <w:rsid w:val="007648D3"/>
    <w:rsid w:val="00764C60"/>
    <w:rsid w:val="00764E4A"/>
    <w:rsid w:val="00765622"/>
    <w:rsid w:val="0076569B"/>
    <w:rsid w:val="00765A55"/>
    <w:rsid w:val="00765DA7"/>
    <w:rsid w:val="0076641D"/>
    <w:rsid w:val="0076678B"/>
    <w:rsid w:val="00766DF8"/>
    <w:rsid w:val="00766FFA"/>
    <w:rsid w:val="0076707C"/>
    <w:rsid w:val="007672B2"/>
    <w:rsid w:val="007673AA"/>
    <w:rsid w:val="007673B4"/>
    <w:rsid w:val="00767425"/>
    <w:rsid w:val="00767592"/>
    <w:rsid w:val="007677F4"/>
    <w:rsid w:val="0077027C"/>
    <w:rsid w:val="00770369"/>
    <w:rsid w:val="0077036A"/>
    <w:rsid w:val="00770B5B"/>
    <w:rsid w:val="0077102A"/>
    <w:rsid w:val="00771259"/>
    <w:rsid w:val="00771427"/>
    <w:rsid w:val="00771492"/>
    <w:rsid w:val="007729DF"/>
    <w:rsid w:val="00772C05"/>
    <w:rsid w:val="00773042"/>
    <w:rsid w:val="007737C2"/>
    <w:rsid w:val="00774E4C"/>
    <w:rsid w:val="0077562C"/>
    <w:rsid w:val="007758A1"/>
    <w:rsid w:val="00775B37"/>
    <w:rsid w:val="00775B41"/>
    <w:rsid w:val="00775B62"/>
    <w:rsid w:val="00776685"/>
    <w:rsid w:val="00776CAD"/>
    <w:rsid w:val="00776EF3"/>
    <w:rsid w:val="0077713D"/>
    <w:rsid w:val="007772AC"/>
    <w:rsid w:val="00777758"/>
    <w:rsid w:val="00777898"/>
    <w:rsid w:val="00777915"/>
    <w:rsid w:val="00777E9B"/>
    <w:rsid w:val="00780403"/>
    <w:rsid w:val="007806D9"/>
    <w:rsid w:val="00780797"/>
    <w:rsid w:val="00780803"/>
    <w:rsid w:val="00780947"/>
    <w:rsid w:val="00780B22"/>
    <w:rsid w:val="00780BC8"/>
    <w:rsid w:val="00781102"/>
    <w:rsid w:val="007813F6"/>
    <w:rsid w:val="00781D97"/>
    <w:rsid w:val="007820C7"/>
    <w:rsid w:val="00782892"/>
    <w:rsid w:val="00782982"/>
    <w:rsid w:val="00782C2D"/>
    <w:rsid w:val="00783435"/>
    <w:rsid w:val="0078345A"/>
    <w:rsid w:val="007838BF"/>
    <w:rsid w:val="007840E0"/>
    <w:rsid w:val="007841E4"/>
    <w:rsid w:val="007849BB"/>
    <w:rsid w:val="00784A44"/>
    <w:rsid w:val="00784CDC"/>
    <w:rsid w:val="00785130"/>
    <w:rsid w:val="0078527E"/>
    <w:rsid w:val="00785281"/>
    <w:rsid w:val="00785490"/>
    <w:rsid w:val="00786A5A"/>
    <w:rsid w:val="00786BB5"/>
    <w:rsid w:val="007875E8"/>
    <w:rsid w:val="0078761A"/>
    <w:rsid w:val="0079044C"/>
    <w:rsid w:val="00790549"/>
    <w:rsid w:val="007908B7"/>
    <w:rsid w:val="007908CA"/>
    <w:rsid w:val="00790B7A"/>
    <w:rsid w:val="00790C40"/>
    <w:rsid w:val="00790D4B"/>
    <w:rsid w:val="007915B6"/>
    <w:rsid w:val="007921E7"/>
    <w:rsid w:val="00792877"/>
    <w:rsid w:val="00792A10"/>
    <w:rsid w:val="00792B2A"/>
    <w:rsid w:val="00793535"/>
    <w:rsid w:val="007936AC"/>
    <w:rsid w:val="007945AF"/>
    <w:rsid w:val="00794E77"/>
    <w:rsid w:val="007951F0"/>
    <w:rsid w:val="007954B8"/>
    <w:rsid w:val="00795D1D"/>
    <w:rsid w:val="007960C2"/>
    <w:rsid w:val="0079610D"/>
    <w:rsid w:val="0079611E"/>
    <w:rsid w:val="007967CC"/>
    <w:rsid w:val="00796E7D"/>
    <w:rsid w:val="007973CE"/>
    <w:rsid w:val="00797437"/>
    <w:rsid w:val="007A001D"/>
    <w:rsid w:val="007A0702"/>
    <w:rsid w:val="007A087E"/>
    <w:rsid w:val="007A0F94"/>
    <w:rsid w:val="007A1041"/>
    <w:rsid w:val="007A1188"/>
    <w:rsid w:val="007A1405"/>
    <w:rsid w:val="007A177A"/>
    <w:rsid w:val="007A17D6"/>
    <w:rsid w:val="007A1875"/>
    <w:rsid w:val="007A1A69"/>
    <w:rsid w:val="007A1ACC"/>
    <w:rsid w:val="007A1C87"/>
    <w:rsid w:val="007A2547"/>
    <w:rsid w:val="007A311F"/>
    <w:rsid w:val="007A3149"/>
    <w:rsid w:val="007A33FC"/>
    <w:rsid w:val="007A394E"/>
    <w:rsid w:val="007A412F"/>
    <w:rsid w:val="007A4894"/>
    <w:rsid w:val="007A4E5B"/>
    <w:rsid w:val="007A5099"/>
    <w:rsid w:val="007A52EB"/>
    <w:rsid w:val="007A5453"/>
    <w:rsid w:val="007A6354"/>
    <w:rsid w:val="007A6795"/>
    <w:rsid w:val="007A6C4B"/>
    <w:rsid w:val="007A6DAE"/>
    <w:rsid w:val="007A6F64"/>
    <w:rsid w:val="007A71A6"/>
    <w:rsid w:val="007A7271"/>
    <w:rsid w:val="007A7F66"/>
    <w:rsid w:val="007B025C"/>
    <w:rsid w:val="007B094F"/>
    <w:rsid w:val="007B0FCA"/>
    <w:rsid w:val="007B104B"/>
    <w:rsid w:val="007B1217"/>
    <w:rsid w:val="007B129D"/>
    <w:rsid w:val="007B1BA3"/>
    <w:rsid w:val="007B1EC4"/>
    <w:rsid w:val="007B2684"/>
    <w:rsid w:val="007B27C4"/>
    <w:rsid w:val="007B28E2"/>
    <w:rsid w:val="007B2C3C"/>
    <w:rsid w:val="007B2DC3"/>
    <w:rsid w:val="007B38FF"/>
    <w:rsid w:val="007B3950"/>
    <w:rsid w:val="007B3BE3"/>
    <w:rsid w:val="007B4091"/>
    <w:rsid w:val="007B50F7"/>
    <w:rsid w:val="007B548E"/>
    <w:rsid w:val="007B55DB"/>
    <w:rsid w:val="007B5A0C"/>
    <w:rsid w:val="007B5C89"/>
    <w:rsid w:val="007B62F6"/>
    <w:rsid w:val="007B6548"/>
    <w:rsid w:val="007B6733"/>
    <w:rsid w:val="007B6926"/>
    <w:rsid w:val="007B70A8"/>
    <w:rsid w:val="007B71CF"/>
    <w:rsid w:val="007B76A5"/>
    <w:rsid w:val="007B7853"/>
    <w:rsid w:val="007C02C9"/>
    <w:rsid w:val="007C0BE3"/>
    <w:rsid w:val="007C0DC0"/>
    <w:rsid w:val="007C0FF0"/>
    <w:rsid w:val="007C1012"/>
    <w:rsid w:val="007C12F3"/>
    <w:rsid w:val="007C14BB"/>
    <w:rsid w:val="007C1B62"/>
    <w:rsid w:val="007C1D71"/>
    <w:rsid w:val="007C2B54"/>
    <w:rsid w:val="007C32D7"/>
    <w:rsid w:val="007C3363"/>
    <w:rsid w:val="007C3586"/>
    <w:rsid w:val="007C35A1"/>
    <w:rsid w:val="007C3C48"/>
    <w:rsid w:val="007C3DD5"/>
    <w:rsid w:val="007C4177"/>
    <w:rsid w:val="007C42CA"/>
    <w:rsid w:val="007C43DC"/>
    <w:rsid w:val="007C47B7"/>
    <w:rsid w:val="007C4A45"/>
    <w:rsid w:val="007C4E81"/>
    <w:rsid w:val="007C52A8"/>
    <w:rsid w:val="007C5FAD"/>
    <w:rsid w:val="007C60E5"/>
    <w:rsid w:val="007C6309"/>
    <w:rsid w:val="007C6B76"/>
    <w:rsid w:val="007C6E42"/>
    <w:rsid w:val="007C711D"/>
    <w:rsid w:val="007C71CD"/>
    <w:rsid w:val="007C7E2A"/>
    <w:rsid w:val="007D00FC"/>
    <w:rsid w:val="007D0641"/>
    <w:rsid w:val="007D099D"/>
    <w:rsid w:val="007D0E26"/>
    <w:rsid w:val="007D0E64"/>
    <w:rsid w:val="007D16CE"/>
    <w:rsid w:val="007D1B45"/>
    <w:rsid w:val="007D1EFF"/>
    <w:rsid w:val="007D22BA"/>
    <w:rsid w:val="007D2AD2"/>
    <w:rsid w:val="007D2B16"/>
    <w:rsid w:val="007D2F4A"/>
    <w:rsid w:val="007D3003"/>
    <w:rsid w:val="007D36B7"/>
    <w:rsid w:val="007D3987"/>
    <w:rsid w:val="007D40B4"/>
    <w:rsid w:val="007D4334"/>
    <w:rsid w:val="007D45A3"/>
    <w:rsid w:val="007D47D2"/>
    <w:rsid w:val="007D4998"/>
    <w:rsid w:val="007D49C7"/>
    <w:rsid w:val="007D4BAF"/>
    <w:rsid w:val="007D4DEC"/>
    <w:rsid w:val="007D5CF1"/>
    <w:rsid w:val="007D5DF9"/>
    <w:rsid w:val="007D5E96"/>
    <w:rsid w:val="007D6660"/>
    <w:rsid w:val="007D6A4E"/>
    <w:rsid w:val="007D6EA7"/>
    <w:rsid w:val="007D7182"/>
    <w:rsid w:val="007D733B"/>
    <w:rsid w:val="007D743A"/>
    <w:rsid w:val="007D7631"/>
    <w:rsid w:val="007D765A"/>
    <w:rsid w:val="007E0100"/>
    <w:rsid w:val="007E033E"/>
    <w:rsid w:val="007E056B"/>
    <w:rsid w:val="007E0899"/>
    <w:rsid w:val="007E08D7"/>
    <w:rsid w:val="007E09BE"/>
    <w:rsid w:val="007E0DE1"/>
    <w:rsid w:val="007E0DEC"/>
    <w:rsid w:val="007E1569"/>
    <w:rsid w:val="007E187E"/>
    <w:rsid w:val="007E1CA4"/>
    <w:rsid w:val="007E1E02"/>
    <w:rsid w:val="007E2195"/>
    <w:rsid w:val="007E24D7"/>
    <w:rsid w:val="007E26DB"/>
    <w:rsid w:val="007E2EC0"/>
    <w:rsid w:val="007E3A16"/>
    <w:rsid w:val="007E3C41"/>
    <w:rsid w:val="007E3C69"/>
    <w:rsid w:val="007E3F24"/>
    <w:rsid w:val="007E4378"/>
    <w:rsid w:val="007E4831"/>
    <w:rsid w:val="007E5161"/>
    <w:rsid w:val="007E5214"/>
    <w:rsid w:val="007E52A6"/>
    <w:rsid w:val="007E52DA"/>
    <w:rsid w:val="007E539D"/>
    <w:rsid w:val="007E5A1D"/>
    <w:rsid w:val="007E5A75"/>
    <w:rsid w:val="007E6680"/>
    <w:rsid w:val="007E6D45"/>
    <w:rsid w:val="007E6DA7"/>
    <w:rsid w:val="007E6DB9"/>
    <w:rsid w:val="007E6FD9"/>
    <w:rsid w:val="007E70C0"/>
    <w:rsid w:val="007E72A1"/>
    <w:rsid w:val="007E73FB"/>
    <w:rsid w:val="007E7A40"/>
    <w:rsid w:val="007E7FD1"/>
    <w:rsid w:val="007E7FFC"/>
    <w:rsid w:val="007F07FF"/>
    <w:rsid w:val="007F0819"/>
    <w:rsid w:val="007F08CF"/>
    <w:rsid w:val="007F1C80"/>
    <w:rsid w:val="007F1EC7"/>
    <w:rsid w:val="007F2178"/>
    <w:rsid w:val="007F259B"/>
    <w:rsid w:val="007F2614"/>
    <w:rsid w:val="007F2CCF"/>
    <w:rsid w:val="007F3816"/>
    <w:rsid w:val="007F3F39"/>
    <w:rsid w:val="007F435C"/>
    <w:rsid w:val="007F5114"/>
    <w:rsid w:val="007F5444"/>
    <w:rsid w:val="007F56DC"/>
    <w:rsid w:val="007F5B6A"/>
    <w:rsid w:val="007F5D4F"/>
    <w:rsid w:val="007F6CFB"/>
    <w:rsid w:val="007F6D27"/>
    <w:rsid w:val="007F6D53"/>
    <w:rsid w:val="007F6D57"/>
    <w:rsid w:val="007F6F0E"/>
    <w:rsid w:val="007F729B"/>
    <w:rsid w:val="007F72CD"/>
    <w:rsid w:val="007F779A"/>
    <w:rsid w:val="007F7CBF"/>
    <w:rsid w:val="00800668"/>
    <w:rsid w:val="008006C8"/>
    <w:rsid w:val="00800A6D"/>
    <w:rsid w:val="0080147F"/>
    <w:rsid w:val="0080158A"/>
    <w:rsid w:val="00802178"/>
    <w:rsid w:val="008023E9"/>
    <w:rsid w:val="008025EF"/>
    <w:rsid w:val="00802738"/>
    <w:rsid w:val="00802A82"/>
    <w:rsid w:val="00802E7F"/>
    <w:rsid w:val="008032AE"/>
    <w:rsid w:val="0080339F"/>
    <w:rsid w:val="00803521"/>
    <w:rsid w:val="00803BA5"/>
    <w:rsid w:val="00803CF1"/>
    <w:rsid w:val="00804087"/>
    <w:rsid w:val="00804364"/>
    <w:rsid w:val="00804A5B"/>
    <w:rsid w:val="0080517E"/>
    <w:rsid w:val="00806DA3"/>
    <w:rsid w:val="00807119"/>
    <w:rsid w:val="00807139"/>
    <w:rsid w:val="008073F9"/>
    <w:rsid w:val="00807641"/>
    <w:rsid w:val="0080780E"/>
    <w:rsid w:val="008078D0"/>
    <w:rsid w:val="008078DB"/>
    <w:rsid w:val="0080791D"/>
    <w:rsid w:val="00807CB9"/>
    <w:rsid w:val="00807FC3"/>
    <w:rsid w:val="008100F6"/>
    <w:rsid w:val="0081021A"/>
    <w:rsid w:val="0081067C"/>
    <w:rsid w:val="00810845"/>
    <w:rsid w:val="00810B22"/>
    <w:rsid w:val="00810F9E"/>
    <w:rsid w:val="0081147D"/>
    <w:rsid w:val="008117D2"/>
    <w:rsid w:val="00812A8A"/>
    <w:rsid w:val="00813784"/>
    <w:rsid w:val="00813AFA"/>
    <w:rsid w:val="00813FB4"/>
    <w:rsid w:val="00814031"/>
    <w:rsid w:val="008140A3"/>
    <w:rsid w:val="008140AE"/>
    <w:rsid w:val="0081415E"/>
    <w:rsid w:val="00814575"/>
    <w:rsid w:val="00814595"/>
    <w:rsid w:val="008147D9"/>
    <w:rsid w:val="00814A4C"/>
    <w:rsid w:val="00814FDF"/>
    <w:rsid w:val="008150CE"/>
    <w:rsid w:val="00815959"/>
    <w:rsid w:val="00815E39"/>
    <w:rsid w:val="00816174"/>
    <w:rsid w:val="00816F91"/>
    <w:rsid w:val="00816FA0"/>
    <w:rsid w:val="00817AB0"/>
    <w:rsid w:val="0082097F"/>
    <w:rsid w:val="00820F32"/>
    <w:rsid w:val="00821331"/>
    <w:rsid w:val="008219DD"/>
    <w:rsid w:val="00821C5A"/>
    <w:rsid w:val="00821CDD"/>
    <w:rsid w:val="00821D5C"/>
    <w:rsid w:val="00822168"/>
    <w:rsid w:val="0082225B"/>
    <w:rsid w:val="00822B46"/>
    <w:rsid w:val="00822C35"/>
    <w:rsid w:val="00823600"/>
    <w:rsid w:val="00823845"/>
    <w:rsid w:val="00823CBB"/>
    <w:rsid w:val="00824598"/>
    <w:rsid w:val="008246F5"/>
    <w:rsid w:val="00824982"/>
    <w:rsid w:val="00824D75"/>
    <w:rsid w:val="00824E27"/>
    <w:rsid w:val="0082541C"/>
    <w:rsid w:val="00825F49"/>
    <w:rsid w:val="00825FDE"/>
    <w:rsid w:val="0082604F"/>
    <w:rsid w:val="00826079"/>
    <w:rsid w:val="00826294"/>
    <w:rsid w:val="0082651C"/>
    <w:rsid w:val="00826759"/>
    <w:rsid w:val="008268E4"/>
    <w:rsid w:val="00826BBD"/>
    <w:rsid w:val="00826CA1"/>
    <w:rsid w:val="008274BE"/>
    <w:rsid w:val="00827F93"/>
    <w:rsid w:val="00830349"/>
    <w:rsid w:val="008305D8"/>
    <w:rsid w:val="00830715"/>
    <w:rsid w:val="00830910"/>
    <w:rsid w:val="008310E4"/>
    <w:rsid w:val="00831F51"/>
    <w:rsid w:val="00831FC5"/>
    <w:rsid w:val="00832145"/>
    <w:rsid w:val="00833586"/>
    <w:rsid w:val="00833D8B"/>
    <w:rsid w:val="008340E0"/>
    <w:rsid w:val="00834557"/>
    <w:rsid w:val="008347C9"/>
    <w:rsid w:val="00835039"/>
    <w:rsid w:val="00835446"/>
    <w:rsid w:val="0083552B"/>
    <w:rsid w:val="008360CF"/>
    <w:rsid w:val="00836343"/>
    <w:rsid w:val="008368AE"/>
    <w:rsid w:val="00836956"/>
    <w:rsid w:val="00836E4B"/>
    <w:rsid w:val="00837EA5"/>
    <w:rsid w:val="00840683"/>
    <w:rsid w:val="0084084F"/>
    <w:rsid w:val="0084088F"/>
    <w:rsid w:val="00840BB5"/>
    <w:rsid w:val="00840BB8"/>
    <w:rsid w:val="008410B9"/>
    <w:rsid w:val="0084149D"/>
    <w:rsid w:val="0084155B"/>
    <w:rsid w:val="00841824"/>
    <w:rsid w:val="0084185C"/>
    <w:rsid w:val="00841B37"/>
    <w:rsid w:val="0084205E"/>
    <w:rsid w:val="00842336"/>
    <w:rsid w:val="008424A5"/>
    <w:rsid w:val="00842F6A"/>
    <w:rsid w:val="0084394D"/>
    <w:rsid w:val="00843D96"/>
    <w:rsid w:val="00844033"/>
    <w:rsid w:val="0084492C"/>
    <w:rsid w:val="00844942"/>
    <w:rsid w:val="00844BB4"/>
    <w:rsid w:val="0084517D"/>
    <w:rsid w:val="008451E3"/>
    <w:rsid w:val="008455FF"/>
    <w:rsid w:val="008456F8"/>
    <w:rsid w:val="00845947"/>
    <w:rsid w:val="008466A7"/>
    <w:rsid w:val="00846F0D"/>
    <w:rsid w:val="00846F94"/>
    <w:rsid w:val="00847E6B"/>
    <w:rsid w:val="0085006D"/>
    <w:rsid w:val="008501A4"/>
    <w:rsid w:val="0085020D"/>
    <w:rsid w:val="0085102B"/>
    <w:rsid w:val="00851832"/>
    <w:rsid w:val="00851934"/>
    <w:rsid w:val="00851BB6"/>
    <w:rsid w:val="00851F35"/>
    <w:rsid w:val="00851FE5"/>
    <w:rsid w:val="00852CE7"/>
    <w:rsid w:val="008530C2"/>
    <w:rsid w:val="00853378"/>
    <w:rsid w:val="008538AA"/>
    <w:rsid w:val="00853950"/>
    <w:rsid w:val="0085398B"/>
    <w:rsid w:val="00853E4F"/>
    <w:rsid w:val="00853FF9"/>
    <w:rsid w:val="00854306"/>
    <w:rsid w:val="0085445A"/>
    <w:rsid w:val="00854597"/>
    <w:rsid w:val="00854CD3"/>
    <w:rsid w:val="00854D9B"/>
    <w:rsid w:val="008551BB"/>
    <w:rsid w:val="0085541F"/>
    <w:rsid w:val="00855655"/>
    <w:rsid w:val="008558FD"/>
    <w:rsid w:val="00855EB3"/>
    <w:rsid w:val="00855F02"/>
    <w:rsid w:val="00855FBC"/>
    <w:rsid w:val="00856495"/>
    <w:rsid w:val="00857163"/>
    <w:rsid w:val="008577CE"/>
    <w:rsid w:val="00857933"/>
    <w:rsid w:val="00857A5A"/>
    <w:rsid w:val="0086010D"/>
    <w:rsid w:val="008603A9"/>
    <w:rsid w:val="008603EB"/>
    <w:rsid w:val="0086081C"/>
    <w:rsid w:val="00860909"/>
    <w:rsid w:val="00860D1F"/>
    <w:rsid w:val="00861353"/>
    <w:rsid w:val="008613F1"/>
    <w:rsid w:val="00861454"/>
    <w:rsid w:val="008617A8"/>
    <w:rsid w:val="008619C3"/>
    <w:rsid w:val="00861CA1"/>
    <w:rsid w:val="00861D3C"/>
    <w:rsid w:val="00861E34"/>
    <w:rsid w:val="00862894"/>
    <w:rsid w:val="00862A50"/>
    <w:rsid w:val="00862C7F"/>
    <w:rsid w:val="00862D1A"/>
    <w:rsid w:val="00862DD5"/>
    <w:rsid w:val="0086319E"/>
    <w:rsid w:val="008631B4"/>
    <w:rsid w:val="00863208"/>
    <w:rsid w:val="008632E3"/>
    <w:rsid w:val="008634C5"/>
    <w:rsid w:val="0086393B"/>
    <w:rsid w:val="00863BA0"/>
    <w:rsid w:val="00863C77"/>
    <w:rsid w:val="00864A14"/>
    <w:rsid w:val="00864FB9"/>
    <w:rsid w:val="008656FC"/>
    <w:rsid w:val="00865A41"/>
    <w:rsid w:val="00865CC9"/>
    <w:rsid w:val="00865E6F"/>
    <w:rsid w:val="00866D7E"/>
    <w:rsid w:val="00867456"/>
    <w:rsid w:val="008679CF"/>
    <w:rsid w:val="00867C28"/>
    <w:rsid w:val="00867EFA"/>
    <w:rsid w:val="00867F5F"/>
    <w:rsid w:val="008700FA"/>
    <w:rsid w:val="00871281"/>
    <w:rsid w:val="00871562"/>
    <w:rsid w:val="008718DF"/>
    <w:rsid w:val="00871E53"/>
    <w:rsid w:val="00872317"/>
    <w:rsid w:val="00872A25"/>
    <w:rsid w:val="00872DD9"/>
    <w:rsid w:val="0087304E"/>
    <w:rsid w:val="00873062"/>
    <w:rsid w:val="00873307"/>
    <w:rsid w:val="00873B85"/>
    <w:rsid w:val="00874158"/>
    <w:rsid w:val="00874441"/>
    <w:rsid w:val="00874446"/>
    <w:rsid w:val="00874570"/>
    <w:rsid w:val="0087491C"/>
    <w:rsid w:val="00874EF7"/>
    <w:rsid w:val="00875260"/>
    <w:rsid w:val="00875A89"/>
    <w:rsid w:val="00875CE8"/>
    <w:rsid w:val="00875DF6"/>
    <w:rsid w:val="00875E56"/>
    <w:rsid w:val="0087697B"/>
    <w:rsid w:val="008769EC"/>
    <w:rsid w:val="00876F12"/>
    <w:rsid w:val="00877DA2"/>
    <w:rsid w:val="00877E8A"/>
    <w:rsid w:val="00877FC9"/>
    <w:rsid w:val="0088096A"/>
    <w:rsid w:val="00880BFA"/>
    <w:rsid w:val="00880F7C"/>
    <w:rsid w:val="00881220"/>
    <w:rsid w:val="00881245"/>
    <w:rsid w:val="0088191B"/>
    <w:rsid w:val="008819D6"/>
    <w:rsid w:val="00882027"/>
    <w:rsid w:val="00882AE8"/>
    <w:rsid w:val="00882FFC"/>
    <w:rsid w:val="0088339A"/>
    <w:rsid w:val="00883895"/>
    <w:rsid w:val="00883B75"/>
    <w:rsid w:val="00884080"/>
    <w:rsid w:val="00885053"/>
    <w:rsid w:val="008853AE"/>
    <w:rsid w:val="008853C4"/>
    <w:rsid w:val="008856B3"/>
    <w:rsid w:val="00885C1D"/>
    <w:rsid w:val="00885C68"/>
    <w:rsid w:val="00885D1D"/>
    <w:rsid w:val="008861CF"/>
    <w:rsid w:val="0088698D"/>
    <w:rsid w:val="00886A81"/>
    <w:rsid w:val="00886DEB"/>
    <w:rsid w:val="0088707C"/>
    <w:rsid w:val="00887505"/>
    <w:rsid w:val="0088760C"/>
    <w:rsid w:val="008876BD"/>
    <w:rsid w:val="00887EA7"/>
    <w:rsid w:val="00890944"/>
    <w:rsid w:val="00890A74"/>
    <w:rsid w:val="0089134F"/>
    <w:rsid w:val="0089165F"/>
    <w:rsid w:val="008917A8"/>
    <w:rsid w:val="00891B6C"/>
    <w:rsid w:val="00891D89"/>
    <w:rsid w:val="0089236B"/>
    <w:rsid w:val="0089265A"/>
    <w:rsid w:val="008926EA"/>
    <w:rsid w:val="00892C7D"/>
    <w:rsid w:val="00893B9C"/>
    <w:rsid w:val="00893BD3"/>
    <w:rsid w:val="00893C92"/>
    <w:rsid w:val="00893C9D"/>
    <w:rsid w:val="00893D70"/>
    <w:rsid w:val="00894A05"/>
    <w:rsid w:val="00894BF1"/>
    <w:rsid w:val="008963A0"/>
    <w:rsid w:val="0089642F"/>
    <w:rsid w:val="00896737"/>
    <w:rsid w:val="0089699C"/>
    <w:rsid w:val="008969BC"/>
    <w:rsid w:val="00896E91"/>
    <w:rsid w:val="00897313"/>
    <w:rsid w:val="00897316"/>
    <w:rsid w:val="008975DD"/>
    <w:rsid w:val="008978D8"/>
    <w:rsid w:val="00897DC5"/>
    <w:rsid w:val="008A0284"/>
    <w:rsid w:val="008A0613"/>
    <w:rsid w:val="008A0A46"/>
    <w:rsid w:val="008A1255"/>
    <w:rsid w:val="008A181F"/>
    <w:rsid w:val="008A1D89"/>
    <w:rsid w:val="008A1F88"/>
    <w:rsid w:val="008A2310"/>
    <w:rsid w:val="008A24E5"/>
    <w:rsid w:val="008A3112"/>
    <w:rsid w:val="008A32E0"/>
    <w:rsid w:val="008A3664"/>
    <w:rsid w:val="008A36DC"/>
    <w:rsid w:val="008A3EA7"/>
    <w:rsid w:val="008A3F5A"/>
    <w:rsid w:val="008A3F8F"/>
    <w:rsid w:val="008A4002"/>
    <w:rsid w:val="008A4612"/>
    <w:rsid w:val="008A5560"/>
    <w:rsid w:val="008A5947"/>
    <w:rsid w:val="008A5C33"/>
    <w:rsid w:val="008A5FBA"/>
    <w:rsid w:val="008A6584"/>
    <w:rsid w:val="008A6986"/>
    <w:rsid w:val="008A6BEB"/>
    <w:rsid w:val="008A72E3"/>
    <w:rsid w:val="008A78A2"/>
    <w:rsid w:val="008A791F"/>
    <w:rsid w:val="008A7CB0"/>
    <w:rsid w:val="008A7D9D"/>
    <w:rsid w:val="008A7EBE"/>
    <w:rsid w:val="008A7FA5"/>
    <w:rsid w:val="008B09E8"/>
    <w:rsid w:val="008B0B20"/>
    <w:rsid w:val="008B0CB6"/>
    <w:rsid w:val="008B0DE1"/>
    <w:rsid w:val="008B151A"/>
    <w:rsid w:val="008B1887"/>
    <w:rsid w:val="008B1C11"/>
    <w:rsid w:val="008B1D96"/>
    <w:rsid w:val="008B1DD0"/>
    <w:rsid w:val="008B1E09"/>
    <w:rsid w:val="008B1FE0"/>
    <w:rsid w:val="008B2148"/>
    <w:rsid w:val="008B240C"/>
    <w:rsid w:val="008B2802"/>
    <w:rsid w:val="008B2947"/>
    <w:rsid w:val="008B2B6A"/>
    <w:rsid w:val="008B2F24"/>
    <w:rsid w:val="008B3042"/>
    <w:rsid w:val="008B3D90"/>
    <w:rsid w:val="008B3E9B"/>
    <w:rsid w:val="008B40CC"/>
    <w:rsid w:val="008B414C"/>
    <w:rsid w:val="008B46EF"/>
    <w:rsid w:val="008B5095"/>
    <w:rsid w:val="008B54BD"/>
    <w:rsid w:val="008B55B0"/>
    <w:rsid w:val="008B565E"/>
    <w:rsid w:val="008B581A"/>
    <w:rsid w:val="008B59A3"/>
    <w:rsid w:val="008B5BC2"/>
    <w:rsid w:val="008B5BD1"/>
    <w:rsid w:val="008B5D69"/>
    <w:rsid w:val="008B60B3"/>
    <w:rsid w:val="008B6246"/>
    <w:rsid w:val="008B62D4"/>
    <w:rsid w:val="008B63B9"/>
    <w:rsid w:val="008B673C"/>
    <w:rsid w:val="008B681F"/>
    <w:rsid w:val="008B6F09"/>
    <w:rsid w:val="008B7432"/>
    <w:rsid w:val="008B75D7"/>
    <w:rsid w:val="008B7696"/>
    <w:rsid w:val="008B7699"/>
    <w:rsid w:val="008B7AF3"/>
    <w:rsid w:val="008B7B79"/>
    <w:rsid w:val="008B7CD2"/>
    <w:rsid w:val="008B7E84"/>
    <w:rsid w:val="008C0032"/>
    <w:rsid w:val="008C05FB"/>
    <w:rsid w:val="008C0C78"/>
    <w:rsid w:val="008C0CEB"/>
    <w:rsid w:val="008C1726"/>
    <w:rsid w:val="008C18B3"/>
    <w:rsid w:val="008C212E"/>
    <w:rsid w:val="008C29F4"/>
    <w:rsid w:val="008C2B00"/>
    <w:rsid w:val="008C33D8"/>
    <w:rsid w:val="008C34FB"/>
    <w:rsid w:val="008C37AD"/>
    <w:rsid w:val="008C3A33"/>
    <w:rsid w:val="008C4525"/>
    <w:rsid w:val="008C4A59"/>
    <w:rsid w:val="008C4DBE"/>
    <w:rsid w:val="008C4E48"/>
    <w:rsid w:val="008C519A"/>
    <w:rsid w:val="008C5A66"/>
    <w:rsid w:val="008C60F0"/>
    <w:rsid w:val="008C60F4"/>
    <w:rsid w:val="008C6382"/>
    <w:rsid w:val="008C6C42"/>
    <w:rsid w:val="008C712E"/>
    <w:rsid w:val="008D0E55"/>
    <w:rsid w:val="008D1154"/>
    <w:rsid w:val="008D1707"/>
    <w:rsid w:val="008D1C76"/>
    <w:rsid w:val="008D22FF"/>
    <w:rsid w:val="008D2424"/>
    <w:rsid w:val="008D24D3"/>
    <w:rsid w:val="008D2875"/>
    <w:rsid w:val="008D2A41"/>
    <w:rsid w:val="008D2E15"/>
    <w:rsid w:val="008D3547"/>
    <w:rsid w:val="008D39FC"/>
    <w:rsid w:val="008D3B50"/>
    <w:rsid w:val="008D4137"/>
    <w:rsid w:val="008D4394"/>
    <w:rsid w:val="008D44B9"/>
    <w:rsid w:val="008D48B5"/>
    <w:rsid w:val="008D4F27"/>
    <w:rsid w:val="008D50F9"/>
    <w:rsid w:val="008D52A2"/>
    <w:rsid w:val="008D5635"/>
    <w:rsid w:val="008D5790"/>
    <w:rsid w:val="008D5C22"/>
    <w:rsid w:val="008D6649"/>
    <w:rsid w:val="008D6D17"/>
    <w:rsid w:val="008D6E51"/>
    <w:rsid w:val="008D7389"/>
    <w:rsid w:val="008D74C7"/>
    <w:rsid w:val="008D7641"/>
    <w:rsid w:val="008E09B2"/>
    <w:rsid w:val="008E0A4A"/>
    <w:rsid w:val="008E0D84"/>
    <w:rsid w:val="008E1084"/>
    <w:rsid w:val="008E15A2"/>
    <w:rsid w:val="008E164D"/>
    <w:rsid w:val="008E17EF"/>
    <w:rsid w:val="008E28AA"/>
    <w:rsid w:val="008E2E1B"/>
    <w:rsid w:val="008E2E6A"/>
    <w:rsid w:val="008E2F8B"/>
    <w:rsid w:val="008E3367"/>
    <w:rsid w:val="008E3AD6"/>
    <w:rsid w:val="008E3F27"/>
    <w:rsid w:val="008E4524"/>
    <w:rsid w:val="008E4A4D"/>
    <w:rsid w:val="008E4E49"/>
    <w:rsid w:val="008E5278"/>
    <w:rsid w:val="008E5352"/>
    <w:rsid w:val="008E5608"/>
    <w:rsid w:val="008E58DE"/>
    <w:rsid w:val="008E5D9D"/>
    <w:rsid w:val="008E602F"/>
    <w:rsid w:val="008E62E6"/>
    <w:rsid w:val="008E6406"/>
    <w:rsid w:val="008E647B"/>
    <w:rsid w:val="008E64B0"/>
    <w:rsid w:val="008E6683"/>
    <w:rsid w:val="008E723B"/>
    <w:rsid w:val="008E72E9"/>
    <w:rsid w:val="008E7545"/>
    <w:rsid w:val="008E7989"/>
    <w:rsid w:val="008E7996"/>
    <w:rsid w:val="008E7D6B"/>
    <w:rsid w:val="008F0049"/>
    <w:rsid w:val="008F084B"/>
    <w:rsid w:val="008F0AC7"/>
    <w:rsid w:val="008F0B3E"/>
    <w:rsid w:val="008F1247"/>
    <w:rsid w:val="008F15CA"/>
    <w:rsid w:val="008F1729"/>
    <w:rsid w:val="008F17F5"/>
    <w:rsid w:val="008F1E6D"/>
    <w:rsid w:val="008F2657"/>
    <w:rsid w:val="008F2A76"/>
    <w:rsid w:val="008F2B03"/>
    <w:rsid w:val="008F2FC9"/>
    <w:rsid w:val="008F3E30"/>
    <w:rsid w:val="008F3F72"/>
    <w:rsid w:val="008F4DDC"/>
    <w:rsid w:val="008F4EE1"/>
    <w:rsid w:val="008F5F29"/>
    <w:rsid w:val="008F5FD3"/>
    <w:rsid w:val="008F612B"/>
    <w:rsid w:val="008F6333"/>
    <w:rsid w:val="008F6B19"/>
    <w:rsid w:val="008F740B"/>
    <w:rsid w:val="008F7435"/>
    <w:rsid w:val="008F76E0"/>
    <w:rsid w:val="008F78BE"/>
    <w:rsid w:val="00900952"/>
    <w:rsid w:val="00900C1E"/>
    <w:rsid w:val="00900FBB"/>
    <w:rsid w:val="009010C6"/>
    <w:rsid w:val="0090127B"/>
    <w:rsid w:val="009012F2"/>
    <w:rsid w:val="009014CB"/>
    <w:rsid w:val="009016F6"/>
    <w:rsid w:val="00901717"/>
    <w:rsid w:val="00901BD7"/>
    <w:rsid w:val="00901C94"/>
    <w:rsid w:val="009021C3"/>
    <w:rsid w:val="009022CA"/>
    <w:rsid w:val="0090239E"/>
    <w:rsid w:val="0090261C"/>
    <w:rsid w:val="0090273D"/>
    <w:rsid w:val="00902869"/>
    <w:rsid w:val="00902982"/>
    <w:rsid w:val="00902989"/>
    <w:rsid w:val="00902C63"/>
    <w:rsid w:val="00902F2C"/>
    <w:rsid w:val="00902F44"/>
    <w:rsid w:val="00902FBC"/>
    <w:rsid w:val="00903965"/>
    <w:rsid w:val="00903B85"/>
    <w:rsid w:val="00903C30"/>
    <w:rsid w:val="00903DCA"/>
    <w:rsid w:val="009046DF"/>
    <w:rsid w:val="009047C9"/>
    <w:rsid w:val="00904CB3"/>
    <w:rsid w:val="00904FC1"/>
    <w:rsid w:val="009055BC"/>
    <w:rsid w:val="0090560B"/>
    <w:rsid w:val="00905681"/>
    <w:rsid w:val="00905870"/>
    <w:rsid w:val="00905E27"/>
    <w:rsid w:val="009063CA"/>
    <w:rsid w:val="00906797"/>
    <w:rsid w:val="00906962"/>
    <w:rsid w:val="00906BFA"/>
    <w:rsid w:val="00906DB9"/>
    <w:rsid w:val="0090745B"/>
    <w:rsid w:val="00907CC5"/>
    <w:rsid w:val="00907D0C"/>
    <w:rsid w:val="009100B9"/>
    <w:rsid w:val="00910667"/>
    <w:rsid w:val="00910F98"/>
    <w:rsid w:val="00911623"/>
    <w:rsid w:val="00911B75"/>
    <w:rsid w:val="00911FE5"/>
    <w:rsid w:val="009120A2"/>
    <w:rsid w:val="00912674"/>
    <w:rsid w:val="009126DE"/>
    <w:rsid w:val="0091291D"/>
    <w:rsid w:val="00913115"/>
    <w:rsid w:val="00913177"/>
    <w:rsid w:val="00913330"/>
    <w:rsid w:val="00913641"/>
    <w:rsid w:val="0091381A"/>
    <w:rsid w:val="00913B9C"/>
    <w:rsid w:val="009140C2"/>
    <w:rsid w:val="009148F5"/>
    <w:rsid w:val="0091495C"/>
    <w:rsid w:val="00914B4E"/>
    <w:rsid w:val="009152A1"/>
    <w:rsid w:val="00915CBA"/>
    <w:rsid w:val="00916277"/>
    <w:rsid w:val="009163D9"/>
    <w:rsid w:val="0091691D"/>
    <w:rsid w:val="00916C1C"/>
    <w:rsid w:val="00916C5D"/>
    <w:rsid w:val="00917473"/>
    <w:rsid w:val="00917F03"/>
    <w:rsid w:val="00920BC8"/>
    <w:rsid w:val="00920CDE"/>
    <w:rsid w:val="00921153"/>
    <w:rsid w:val="00921C98"/>
    <w:rsid w:val="00921E82"/>
    <w:rsid w:val="00922207"/>
    <w:rsid w:val="00922244"/>
    <w:rsid w:val="00922465"/>
    <w:rsid w:val="009229F7"/>
    <w:rsid w:val="0092310B"/>
    <w:rsid w:val="00923419"/>
    <w:rsid w:val="00923870"/>
    <w:rsid w:val="00923D96"/>
    <w:rsid w:val="00923E55"/>
    <w:rsid w:val="0092403D"/>
    <w:rsid w:val="00924186"/>
    <w:rsid w:val="00924456"/>
    <w:rsid w:val="00924A91"/>
    <w:rsid w:val="00924FB4"/>
    <w:rsid w:val="009252A6"/>
    <w:rsid w:val="009253DD"/>
    <w:rsid w:val="00925741"/>
    <w:rsid w:val="009257C0"/>
    <w:rsid w:val="00925AAE"/>
    <w:rsid w:val="00926BB9"/>
    <w:rsid w:val="00926C15"/>
    <w:rsid w:val="009273E6"/>
    <w:rsid w:val="009275EB"/>
    <w:rsid w:val="00927A1B"/>
    <w:rsid w:val="00930254"/>
    <w:rsid w:val="00930303"/>
    <w:rsid w:val="00930A11"/>
    <w:rsid w:val="00930B59"/>
    <w:rsid w:val="00930CBA"/>
    <w:rsid w:val="00930CEA"/>
    <w:rsid w:val="00931352"/>
    <w:rsid w:val="009316A6"/>
    <w:rsid w:val="0093183F"/>
    <w:rsid w:val="00931900"/>
    <w:rsid w:val="009319C3"/>
    <w:rsid w:val="00931B9B"/>
    <w:rsid w:val="00931BF9"/>
    <w:rsid w:val="00931CA8"/>
    <w:rsid w:val="00931D86"/>
    <w:rsid w:val="00931F6C"/>
    <w:rsid w:val="009326FC"/>
    <w:rsid w:val="00933454"/>
    <w:rsid w:val="009334E2"/>
    <w:rsid w:val="00933690"/>
    <w:rsid w:val="0093385C"/>
    <w:rsid w:val="00934301"/>
    <w:rsid w:val="009344A6"/>
    <w:rsid w:val="0093454D"/>
    <w:rsid w:val="00934565"/>
    <w:rsid w:val="00934877"/>
    <w:rsid w:val="0093498B"/>
    <w:rsid w:val="00934DC0"/>
    <w:rsid w:val="00935AB2"/>
    <w:rsid w:val="00936117"/>
    <w:rsid w:val="00936151"/>
    <w:rsid w:val="00936233"/>
    <w:rsid w:val="00936D91"/>
    <w:rsid w:val="0093797B"/>
    <w:rsid w:val="009401D7"/>
    <w:rsid w:val="009401F8"/>
    <w:rsid w:val="00940484"/>
    <w:rsid w:val="00940CB8"/>
    <w:rsid w:val="00940D70"/>
    <w:rsid w:val="00941178"/>
    <w:rsid w:val="009415AC"/>
    <w:rsid w:val="00942026"/>
    <w:rsid w:val="0094239A"/>
    <w:rsid w:val="0094257B"/>
    <w:rsid w:val="00942794"/>
    <w:rsid w:val="00942A63"/>
    <w:rsid w:val="00942F38"/>
    <w:rsid w:val="0094315F"/>
    <w:rsid w:val="009437A8"/>
    <w:rsid w:val="00944209"/>
    <w:rsid w:val="00944DA2"/>
    <w:rsid w:val="009458AD"/>
    <w:rsid w:val="0094593D"/>
    <w:rsid w:val="0094625C"/>
    <w:rsid w:val="00946AE8"/>
    <w:rsid w:val="00946CB0"/>
    <w:rsid w:val="00947C97"/>
    <w:rsid w:val="00950218"/>
    <w:rsid w:val="009502C7"/>
    <w:rsid w:val="00950415"/>
    <w:rsid w:val="009509C4"/>
    <w:rsid w:val="009512CD"/>
    <w:rsid w:val="009513FC"/>
    <w:rsid w:val="009515A1"/>
    <w:rsid w:val="00951A90"/>
    <w:rsid w:val="00951AE5"/>
    <w:rsid w:val="0095273B"/>
    <w:rsid w:val="00952806"/>
    <w:rsid w:val="0095328E"/>
    <w:rsid w:val="00953AB2"/>
    <w:rsid w:val="00954CA9"/>
    <w:rsid w:val="00954D90"/>
    <w:rsid w:val="00954DFF"/>
    <w:rsid w:val="009551CB"/>
    <w:rsid w:val="0095530C"/>
    <w:rsid w:val="00955671"/>
    <w:rsid w:val="00955772"/>
    <w:rsid w:val="00955964"/>
    <w:rsid w:val="00955BC2"/>
    <w:rsid w:val="00955C2F"/>
    <w:rsid w:val="00955DF3"/>
    <w:rsid w:val="00956001"/>
    <w:rsid w:val="009576A6"/>
    <w:rsid w:val="00957C37"/>
    <w:rsid w:val="00957FD7"/>
    <w:rsid w:val="0096096F"/>
    <w:rsid w:val="00960EC9"/>
    <w:rsid w:val="00961179"/>
    <w:rsid w:val="009611F3"/>
    <w:rsid w:val="009613AF"/>
    <w:rsid w:val="00961CBE"/>
    <w:rsid w:val="00961E4A"/>
    <w:rsid w:val="009623D7"/>
    <w:rsid w:val="00962752"/>
    <w:rsid w:val="00962FF4"/>
    <w:rsid w:val="00963050"/>
    <w:rsid w:val="009634BD"/>
    <w:rsid w:val="00963835"/>
    <w:rsid w:val="00963AD9"/>
    <w:rsid w:val="00963E4B"/>
    <w:rsid w:val="0096469E"/>
    <w:rsid w:val="009648EA"/>
    <w:rsid w:val="00964D29"/>
    <w:rsid w:val="00965318"/>
    <w:rsid w:val="009654C3"/>
    <w:rsid w:val="00965987"/>
    <w:rsid w:val="00966ADD"/>
    <w:rsid w:val="00966BD4"/>
    <w:rsid w:val="00966F74"/>
    <w:rsid w:val="00966F93"/>
    <w:rsid w:val="00966FA9"/>
    <w:rsid w:val="0096709F"/>
    <w:rsid w:val="0096712D"/>
    <w:rsid w:val="0096747C"/>
    <w:rsid w:val="009674CE"/>
    <w:rsid w:val="00967627"/>
    <w:rsid w:val="0096769A"/>
    <w:rsid w:val="009676F3"/>
    <w:rsid w:val="0096772D"/>
    <w:rsid w:val="0096774A"/>
    <w:rsid w:val="00967768"/>
    <w:rsid w:val="009701D8"/>
    <w:rsid w:val="0097067E"/>
    <w:rsid w:val="00971024"/>
    <w:rsid w:val="009710A7"/>
    <w:rsid w:val="009713DF"/>
    <w:rsid w:val="0097166B"/>
    <w:rsid w:val="009719FE"/>
    <w:rsid w:val="00972158"/>
    <w:rsid w:val="009722DB"/>
    <w:rsid w:val="009725DB"/>
    <w:rsid w:val="00972707"/>
    <w:rsid w:val="00972A37"/>
    <w:rsid w:val="00972F19"/>
    <w:rsid w:val="009732B2"/>
    <w:rsid w:val="00973523"/>
    <w:rsid w:val="00973610"/>
    <w:rsid w:val="00973C87"/>
    <w:rsid w:val="00973CD7"/>
    <w:rsid w:val="00974433"/>
    <w:rsid w:val="00974590"/>
    <w:rsid w:val="0097465F"/>
    <w:rsid w:val="00974699"/>
    <w:rsid w:val="00974C51"/>
    <w:rsid w:val="009756F3"/>
    <w:rsid w:val="00976159"/>
    <w:rsid w:val="0097666F"/>
    <w:rsid w:val="00976CC3"/>
    <w:rsid w:val="00976FDA"/>
    <w:rsid w:val="00977428"/>
    <w:rsid w:val="00977B7B"/>
    <w:rsid w:val="00977E5B"/>
    <w:rsid w:val="00977F5E"/>
    <w:rsid w:val="00981652"/>
    <w:rsid w:val="00981C92"/>
    <w:rsid w:val="00981E3E"/>
    <w:rsid w:val="00981F9D"/>
    <w:rsid w:val="009823AC"/>
    <w:rsid w:val="009824A8"/>
    <w:rsid w:val="009825C7"/>
    <w:rsid w:val="00982E72"/>
    <w:rsid w:val="00982FA2"/>
    <w:rsid w:val="00983825"/>
    <w:rsid w:val="00983ABF"/>
    <w:rsid w:val="00983EF2"/>
    <w:rsid w:val="009840C0"/>
    <w:rsid w:val="0098453F"/>
    <w:rsid w:val="00984742"/>
    <w:rsid w:val="00984C22"/>
    <w:rsid w:val="0098516E"/>
    <w:rsid w:val="00985259"/>
    <w:rsid w:val="009854B6"/>
    <w:rsid w:val="00985633"/>
    <w:rsid w:val="009858D7"/>
    <w:rsid w:val="00985A19"/>
    <w:rsid w:val="00985BD6"/>
    <w:rsid w:val="00985F36"/>
    <w:rsid w:val="0098630D"/>
    <w:rsid w:val="00986FC0"/>
    <w:rsid w:val="0098719F"/>
    <w:rsid w:val="00987242"/>
    <w:rsid w:val="0098751D"/>
    <w:rsid w:val="0098760C"/>
    <w:rsid w:val="0098766E"/>
    <w:rsid w:val="00987A97"/>
    <w:rsid w:val="00987C5A"/>
    <w:rsid w:val="00987FF3"/>
    <w:rsid w:val="0099000F"/>
    <w:rsid w:val="00990362"/>
    <w:rsid w:val="00990C19"/>
    <w:rsid w:val="00990D9A"/>
    <w:rsid w:val="009911CA"/>
    <w:rsid w:val="00991335"/>
    <w:rsid w:val="009914A3"/>
    <w:rsid w:val="00991594"/>
    <w:rsid w:val="00991B9E"/>
    <w:rsid w:val="00991EE7"/>
    <w:rsid w:val="00992177"/>
    <w:rsid w:val="00992527"/>
    <w:rsid w:val="00992569"/>
    <w:rsid w:val="00992EAF"/>
    <w:rsid w:val="009930AE"/>
    <w:rsid w:val="009930EB"/>
    <w:rsid w:val="009935D8"/>
    <w:rsid w:val="009936E1"/>
    <w:rsid w:val="00993A42"/>
    <w:rsid w:val="00993B9E"/>
    <w:rsid w:val="009941DB"/>
    <w:rsid w:val="009945F1"/>
    <w:rsid w:val="00994640"/>
    <w:rsid w:val="00994947"/>
    <w:rsid w:val="00994DC6"/>
    <w:rsid w:val="00995225"/>
    <w:rsid w:val="009954F0"/>
    <w:rsid w:val="0099567F"/>
    <w:rsid w:val="00995758"/>
    <w:rsid w:val="00995993"/>
    <w:rsid w:val="00995A09"/>
    <w:rsid w:val="00996259"/>
    <w:rsid w:val="00996B31"/>
    <w:rsid w:val="00996BB1"/>
    <w:rsid w:val="009970B6"/>
    <w:rsid w:val="009975D8"/>
    <w:rsid w:val="009978FD"/>
    <w:rsid w:val="00997961"/>
    <w:rsid w:val="009979F2"/>
    <w:rsid w:val="00997E97"/>
    <w:rsid w:val="009A0293"/>
    <w:rsid w:val="009A126B"/>
    <w:rsid w:val="009A19A4"/>
    <w:rsid w:val="009A1F43"/>
    <w:rsid w:val="009A1F8A"/>
    <w:rsid w:val="009A27C0"/>
    <w:rsid w:val="009A28A7"/>
    <w:rsid w:val="009A29F9"/>
    <w:rsid w:val="009A2BF2"/>
    <w:rsid w:val="009A3018"/>
    <w:rsid w:val="009A3052"/>
    <w:rsid w:val="009A354F"/>
    <w:rsid w:val="009A3C74"/>
    <w:rsid w:val="009A3F01"/>
    <w:rsid w:val="009A4A5F"/>
    <w:rsid w:val="009A4AB3"/>
    <w:rsid w:val="009A4B37"/>
    <w:rsid w:val="009A4DEC"/>
    <w:rsid w:val="009A61CB"/>
    <w:rsid w:val="009A6441"/>
    <w:rsid w:val="009A6993"/>
    <w:rsid w:val="009A6C6B"/>
    <w:rsid w:val="009A7AF8"/>
    <w:rsid w:val="009A7CFD"/>
    <w:rsid w:val="009B00A1"/>
    <w:rsid w:val="009B011D"/>
    <w:rsid w:val="009B0240"/>
    <w:rsid w:val="009B07DE"/>
    <w:rsid w:val="009B08A6"/>
    <w:rsid w:val="009B0AA7"/>
    <w:rsid w:val="009B0FD2"/>
    <w:rsid w:val="009B18A5"/>
    <w:rsid w:val="009B2191"/>
    <w:rsid w:val="009B2DDA"/>
    <w:rsid w:val="009B2E84"/>
    <w:rsid w:val="009B2FEB"/>
    <w:rsid w:val="009B309B"/>
    <w:rsid w:val="009B310F"/>
    <w:rsid w:val="009B3204"/>
    <w:rsid w:val="009B4421"/>
    <w:rsid w:val="009B47A2"/>
    <w:rsid w:val="009B54B7"/>
    <w:rsid w:val="009B5663"/>
    <w:rsid w:val="009B64D4"/>
    <w:rsid w:val="009B64E5"/>
    <w:rsid w:val="009B6FC3"/>
    <w:rsid w:val="009B736A"/>
    <w:rsid w:val="009B7D2A"/>
    <w:rsid w:val="009B7E16"/>
    <w:rsid w:val="009C015D"/>
    <w:rsid w:val="009C024C"/>
    <w:rsid w:val="009C0509"/>
    <w:rsid w:val="009C05E9"/>
    <w:rsid w:val="009C15B2"/>
    <w:rsid w:val="009C187E"/>
    <w:rsid w:val="009C1CA3"/>
    <w:rsid w:val="009C1DB9"/>
    <w:rsid w:val="009C1ED3"/>
    <w:rsid w:val="009C2731"/>
    <w:rsid w:val="009C2B51"/>
    <w:rsid w:val="009C305B"/>
    <w:rsid w:val="009C404E"/>
    <w:rsid w:val="009C40FF"/>
    <w:rsid w:val="009C47FD"/>
    <w:rsid w:val="009C488D"/>
    <w:rsid w:val="009C4935"/>
    <w:rsid w:val="009C498B"/>
    <w:rsid w:val="009C4BB2"/>
    <w:rsid w:val="009C4DF8"/>
    <w:rsid w:val="009C4EC2"/>
    <w:rsid w:val="009C522A"/>
    <w:rsid w:val="009C5488"/>
    <w:rsid w:val="009C5AAD"/>
    <w:rsid w:val="009C5B45"/>
    <w:rsid w:val="009C5CB4"/>
    <w:rsid w:val="009C5CF2"/>
    <w:rsid w:val="009C5F30"/>
    <w:rsid w:val="009C6741"/>
    <w:rsid w:val="009C69EC"/>
    <w:rsid w:val="009C6FC6"/>
    <w:rsid w:val="009C70FC"/>
    <w:rsid w:val="009C7E2C"/>
    <w:rsid w:val="009C7F2F"/>
    <w:rsid w:val="009C7FCF"/>
    <w:rsid w:val="009D02A2"/>
    <w:rsid w:val="009D0624"/>
    <w:rsid w:val="009D0CC2"/>
    <w:rsid w:val="009D0EA7"/>
    <w:rsid w:val="009D1094"/>
    <w:rsid w:val="009D16FD"/>
    <w:rsid w:val="009D1AD6"/>
    <w:rsid w:val="009D1DB0"/>
    <w:rsid w:val="009D257C"/>
    <w:rsid w:val="009D29E9"/>
    <w:rsid w:val="009D2C28"/>
    <w:rsid w:val="009D2E07"/>
    <w:rsid w:val="009D3058"/>
    <w:rsid w:val="009D343C"/>
    <w:rsid w:val="009D3AA4"/>
    <w:rsid w:val="009D4288"/>
    <w:rsid w:val="009D48F4"/>
    <w:rsid w:val="009D59B9"/>
    <w:rsid w:val="009D5F76"/>
    <w:rsid w:val="009D690E"/>
    <w:rsid w:val="009D6D3D"/>
    <w:rsid w:val="009D745B"/>
    <w:rsid w:val="009D775E"/>
    <w:rsid w:val="009D7F10"/>
    <w:rsid w:val="009E0212"/>
    <w:rsid w:val="009E08AA"/>
    <w:rsid w:val="009E138D"/>
    <w:rsid w:val="009E17FE"/>
    <w:rsid w:val="009E1C2B"/>
    <w:rsid w:val="009E1D4C"/>
    <w:rsid w:val="009E1E84"/>
    <w:rsid w:val="009E20E0"/>
    <w:rsid w:val="009E2312"/>
    <w:rsid w:val="009E2FDA"/>
    <w:rsid w:val="009E32C9"/>
    <w:rsid w:val="009E3397"/>
    <w:rsid w:val="009E3517"/>
    <w:rsid w:val="009E3892"/>
    <w:rsid w:val="009E3CCF"/>
    <w:rsid w:val="009E3E58"/>
    <w:rsid w:val="009E4391"/>
    <w:rsid w:val="009E446E"/>
    <w:rsid w:val="009E4792"/>
    <w:rsid w:val="009E4A5F"/>
    <w:rsid w:val="009E4AAE"/>
    <w:rsid w:val="009E4ECC"/>
    <w:rsid w:val="009E4F16"/>
    <w:rsid w:val="009E58C2"/>
    <w:rsid w:val="009E59B2"/>
    <w:rsid w:val="009E625F"/>
    <w:rsid w:val="009E6534"/>
    <w:rsid w:val="009E662E"/>
    <w:rsid w:val="009E6827"/>
    <w:rsid w:val="009E74AC"/>
    <w:rsid w:val="009E7A50"/>
    <w:rsid w:val="009E7C2F"/>
    <w:rsid w:val="009E7F30"/>
    <w:rsid w:val="009E7FA7"/>
    <w:rsid w:val="009F008B"/>
    <w:rsid w:val="009F0092"/>
    <w:rsid w:val="009F0719"/>
    <w:rsid w:val="009F0CE7"/>
    <w:rsid w:val="009F1516"/>
    <w:rsid w:val="009F1986"/>
    <w:rsid w:val="009F2536"/>
    <w:rsid w:val="009F26B4"/>
    <w:rsid w:val="009F293A"/>
    <w:rsid w:val="009F3281"/>
    <w:rsid w:val="009F337A"/>
    <w:rsid w:val="009F35AA"/>
    <w:rsid w:val="009F385B"/>
    <w:rsid w:val="009F39AF"/>
    <w:rsid w:val="009F3FD4"/>
    <w:rsid w:val="009F41EC"/>
    <w:rsid w:val="009F4578"/>
    <w:rsid w:val="009F4A54"/>
    <w:rsid w:val="009F4E49"/>
    <w:rsid w:val="009F5B66"/>
    <w:rsid w:val="009F5CEF"/>
    <w:rsid w:val="009F5F95"/>
    <w:rsid w:val="009F633C"/>
    <w:rsid w:val="009F6454"/>
    <w:rsid w:val="009F6913"/>
    <w:rsid w:val="009F6A04"/>
    <w:rsid w:val="009F6A0A"/>
    <w:rsid w:val="009F6B1C"/>
    <w:rsid w:val="009F7207"/>
    <w:rsid w:val="009F7578"/>
    <w:rsid w:val="009F75C5"/>
    <w:rsid w:val="00A004E5"/>
    <w:rsid w:val="00A00685"/>
    <w:rsid w:val="00A00DD6"/>
    <w:rsid w:val="00A0193F"/>
    <w:rsid w:val="00A01F53"/>
    <w:rsid w:val="00A01F89"/>
    <w:rsid w:val="00A02033"/>
    <w:rsid w:val="00A02343"/>
    <w:rsid w:val="00A02576"/>
    <w:rsid w:val="00A029CA"/>
    <w:rsid w:val="00A03A4F"/>
    <w:rsid w:val="00A03A89"/>
    <w:rsid w:val="00A03ACD"/>
    <w:rsid w:val="00A03C6F"/>
    <w:rsid w:val="00A04398"/>
    <w:rsid w:val="00A0557B"/>
    <w:rsid w:val="00A06332"/>
    <w:rsid w:val="00A064B9"/>
    <w:rsid w:val="00A06AD7"/>
    <w:rsid w:val="00A06AF3"/>
    <w:rsid w:val="00A06FA0"/>
    <w:rsid w:val="00A07248"/>
    <w:rsid w:val="00A079CE"/>
    <w:rsid w:val="00A07D39"/>
    <w:rsid w:val="00A1007D"/>
    <w:rsid w:val="00A1053A"/>
    <w:rsid w:val="00A10AE1"/>
    <w:rsid w:val="00A11125"/>
    <w:rsid w:val="00A1117E"/>
    <w:rsid w:val="00A11240"/>
    <w:rsid w:val="00A11425"/>
    <w:rsid w:val="00A11846"/>
    <w:rsid w:val="00A118D5"/>
    <w:rsid w:val="00A11BF7"/>
    <w:rsid w:val="00A12D4F"/>
    <w:rsid w:val="00A13339"/>
    <w:rsid w:val="00A134E6"/>
    <w:rsid w:val="00A1366E"/>
    <w:rsid w:val="00A1393B"/>
    <w:rsid w:val="00A14325"/>
    <w:rsid w:val="00A14E39"/>
    <w:rsid w:val="00A15278"/>
    <w:rsid w:val="00A15584"/>
    <w:rsid w:val="00A15872"/>
    <w:rsid w:val="00A15E4C"/>
    <w:rsid w:val="00A160D2"/>
    <w:rsid w:val="00A1646B"/>
    <w:rsid w:val="00A166CA"/>
    <w:rsid w:val="00A168A8"/>
    <w:rsid w:val="00A16E4D"/>
    <w:rsid w:val="00A1716F"/>
    <w:rsid w:val="00A17300"/>
    <w:rsid w:val="00A17B46"/>
    <w:rsid w:val="00A17DD6"/>
    <w:rsid w:val="00A2030F"/>
    <w:rsid w:val="00A208DC"/>
    <w:rsid w:val="00A20B34"/>
    <w:rsid w:val="00A20E45"/>
    <w:rsid w:val="00A210AD"/>
    <w:rsid w:val="00A2121C"/>
    <w:rsid w:val="00A2134F"/>
    <w:rsid w:val="00A21425"/>
    <w:rsid w:val="00A214FE"/>
    <w:rsid w:val="00A217D8"/>
    <w:rsid w:val="00A22762"/>
    <w:rsid w:val="00A22847"/>
    <w:rsid w:val="00A22911"/>
    <w:rsid w:val="00A22DC5"/>
    <w:rsid w:val="00A230BE"/>
    <w:rsid w:val="00A23E82"/>
    <w:rsid w:val="00A241CF"/>
    <w:rsid w:val="00A2439F"/>
    <w:rsid w:val="00A24404"/>
    <w:rsid w:val="00A249B1"/>
    <w:rsid w:val="00A24EF4"/>
    <w:rsid w:val="00A251C3"/>
    <w:rsid w:val="00A25411"/>
    <w:rsid w:val="00A25A14"/>
    <w:rsid w:val="00A25A4F"/>
    <w:rsid w:val="00A25A88"/>
    <w:rsid w:val="00A26417"/>
    <w:rsid w:val="00A264EA"/>
    <w:rsid w:val="00A268DF"/>
    <w:rsid w:val="00A2789E"/>
    <w:rsid w:val="00A304BC"/>
    <w:rsid w:val="00A30715"/>
    <w:rsid w:val="00A31616"/>
    <w:rsid w:val="00A318F1"/>
    <w:rsid w:val="00A323E5"/>
    <w:rsid w:val="00A3251B"/>
    <w:rsid w:val="00A32C15"/>
    <w:rsid w:val="00A32E9F"/>
    <w:rsid w:val="00A32F82"/>
    <w:rsid w:val="00A33295"/>
    <w:rsid w:val="00A33E84"/>
    <w:rsid w:val="00A35163"/>
    <w:rsid w:val="00A3581C"/>
    <w:rsid w:val="00A3582F"/>
    <w:rsid w:val="00A35C90"/>
    <w:rsid w:val="00A360AF"/>
    <w:rsid w:val="00A3645C"/>
    <w:rsid w:val="00A36635"/>
    <w:rsid w:val="00A366EA"/>
    <w:rsid w:val="00A36930"/>
    <w:rsid w:val="00A36AE1"/>
    <w:rsid w:val="00A36C01"/>
    <w:rsid w:val="00A36D88"/>
    <w:rsid w:val="00A3796A"/>
    <w:rsid w:val="00A37A9A"/>
    <w:rsid w:val="00A403F9"/>
    <w:rsid w:val="00A40477"/>
    <w:rsid w:val="00A40CE4"/>
    <w:rsid w:val="00A40EBB"/>
    <w:rsid w:val="00A4139D"/>
    <w:rsid w:val="00A41E96"/>
    <w:rsid w:val="00A42244"/>
    <w:rsid w:val="00A42385"/>
    <w:rsid w:val="00A423CB"/>
    <w:rsid w:val="00A42A69"/>
    <w:rsid w:val="00A42E53"/>
    <w:rsid w:val="00A42EBA"/>
    <w:rsid w:val="00A432B0"/>
    <w:rsid w:val="00A4376D"/>
    <w:rsid w:val="00A43810"/>
    <w:rsid w:val="00A43884"/>
    <w:rsid w:val="00A438F8"/>
    <w:rsid w:val="00A44201"/>
    <w:rsid w:val="00A446E7"/>
    <w:rsid w:val="00A4470D"/>
    <w:rsid w:val="00A44DEE"/>
    <w:rsid w:val="00A44DF7"/>
    <w:rsid w:val="00A44ED2"/>
    <w:rsid w:val="00A45226"/>
    <w:rsid w:val="00A45271"/>
    <w:rsid w:val="00A4556D"/>
    <w:rsid w:val="00A45B39"/>
    <w:rsid w:val="00A45E99"/>
    <w:rsid w:val="00A45FAF"/>
    <w:rsid w:val="00A46971"/>
    <w:rsid w:val="00A46D41"/>
    <w:rsid w:val="00A46F70"/>
    <w:rsid w:val="00A4706D"/>
    <w:rsid w:val="00A47BF9"/>
    <w:rsid w:val="00A47EA4"/>
    <w:rsid w:val="00A502D2"/>
    <w:rsid w:val="00A504C1"/>
    <w:rsid w:val="00A5067F"/>
    <w:rsid w:val="00A50ABD"/>
    <w:rsid w:val="00A50BBE"/>
    <w:rsid w:val="00A516E0"/>
    <w:rsid w:val="00A522AA"/>
    <w:rsid w:val="00A52536"/>
    <w:rsid w:val="00A525D0"/>
    <w:rsid w:val="00A52A90"/>
    <w:rsid w:val="00A53048"/>
    <w:rsid w:val="00A533AB"/>
    <w:rsid w:val="00A53A28"/>
    <w:rsid w:val="00A53AA9"/>
    <w:rsid w:val="00A53BFD"/>
    <w:rsid w:val="00A53C03"/>
    <w:rsid w:val="00A540A1"/>
    <w:rsid w:val="00A54218"/>
    <w:rsid w:val="00A54392"/>
    <w:rsid w:val="00A547D8"/>
    <w:rsid w:val="00A54C3E"/>
    <w:rsid w:val="00A54F30"/>
    <w:rsid w:val="00A550ED"/>
    <w:rsid w:val="00A56334"/>
    <w:rsid w:val="00A56BA1"/>
    <w:rsid w:val="00A56DE3"/>
    <w:rsid w:val="00A57486"/>
    <w:rsid w:val="00A57857"/>
    <w:rsid w:val="00A578DD"/>
    <w:rsid w:val="00A57A37"/>
    <w:rsid w:val="00A57B69"/>
    <w:rsid w:val="00A57FA0"/>
    <w:rsid w:val="00A60989"/>
    <w:rsid w:val="00A60E5D"/>
    <w:rsid w:val="00A61208"/>
    <w:rsid w:val="00A61387"/>
    <w:rsid w:val="00A61664"/>
    <w:rsid w:val="00A61BC6"/>
    <w:rsid w:val="00A62069"/>
    <w:rsid w:val="00A6222E"/>
    <w:rsid w:val="00A6247E"/>
    <w:rsid w:val="00A6265E"/>
    <w:rsid w:val="00A62AB0"/>
    <w:rsid w:val="00A62B93"/>
    <w:rsid w:val="00A62C0B"/>
    <w:rsid w:val="00A63623"/>
    <w:rsid w:val="00A637C5"/>
    <w:rsid w:val="00A64718"/>
    <w:rsid w:val="00A64A8B"/>
    <w:rsid w:val="00A64CBB"/>
    <w:rsid w:val="00A65187"/>
    <w:rsid w:val="00A6533A"/>
    <w:rsid w:val="00A65515"/>
    <w:rsid w:val="00A65655"/>
    <w:rsid w:val="00A656D3"/>
    <w:rsid w:val="00A65CC2"/>
    <w:rsid w:val="00A65CE6"/>
    <w:rsid w:val="00A65DE8"/>
    <w:rsid w:val="00A660B4"/>
    <w:rsid w:val="00A66226"/>
    <w:rsid w:val="00A668A4"/>
    <w:rsid w:val="00A6696E"/>
    <w:rsid w:val="00A66AFD"/>
    <w:rsid w:val="00A670E4"/>
    <w:rsid w:val="00A6718C"/>
    <w:rsid w:val="00A671CD"/>
    <w:rsid w:val="00A6760E"/>
    <w:rsid w:val="00A67A8D"/>
    <w:rsid w:val="00A70062"/>
    <w:rsid w:val="00A70722"/>
    <w:rsid w:val="00A71484"/>
    <w:rsid w:val="00A7199F"/>
    <w:rsid w:val="00A71D8F"/>
    <w:rsid w:val="00A724CB"/>
    <w:rsid w:val="00A73433"/>
    <w:rsid w:val="00A7355E"/>
    <w:rsid w:val="00A7385F"/>
    <w:rsid w:val="00A740F3"/>
    <w:rsid w:val="00A74498"/>
    <w:rsid w:val="00A74587"/>
    <w:rsid w:val="00A746F4"/>
    <w:rsid w:val="00A74F87"/>
    <w:rsid w:val="00A74FE9"/>
    <w:rsid w:val="00A753EC"/>
    <w:rsid w:val="00A755D0"/>
    <w:rsid w:val="00A75CB7"/>
    <w:rsid w:val="00A763C2"/>
    <w:rsid w:val="00A76579"/>
    <w:rsid w:val="00A76FC9"/>
    <w:rsid w:val="00A7707D"/>
    <w:rsid w:val="00A7756A"/>
    <w:rsid w:val="00A777F2"/>
    <w:rsid w:val="00A77B30"/>
    <w:rsid w:val="00A80D53"/>
    <w:rsid w:val="00A8122F"/>
    <w:rsid w:val="00A81776"/>
    <w:rsid w:val="00A81A32"/>
    <w:rsid w:val="00A82A43"/>
    <w:rsid w:val="00A82E70"/>
    <w:rsid w:val="00A82EA2"/>
    <w:rsid w:val="00A83475"/>
    <w:rsid w:val="00A8371C"/>
    <w:rsid w:val="00A844B5"/>
    <w:rsid w:val="00A8457B"/>
    <w:rsid w:val="00A84926"/>
    <w:rsid w:val="00A849E4"/>
    <w:rsid w:val="00A84B51"/>
    <w:rsid w:val="00A84D31"/>
    <w:rsid w:val="00A84FAF"/>
    <w:rsid w:val="00A850F2"/>
    <w:rsid w:val="00A85258"/>
    <w:rsid w:val="00A8576C"/>
    <w:rsid w:val="00A8577F"/>
    <w:rsid w:val="00A8581B"/>
    <w:rsid w:val="00A85C4D"/>
    <w:rsid w:val="00A85EE7"/>
    <w:rsid w:val="00A8628E"/>
    <w:rsid w:val="00A864A8"/>
    <w:rsid w:val="00A86738"/>
    <w:rsid w:val="00A86A72"/>
    <w:rsid w:val="00A86B38"/>
    <w:rsid w:val="00A86FAC"/>
    <w:rsid w:val="00A8739A"/>
    <w:rsid w:val="00A87431"/>
    <w:rsid w:val="00A90306"/>
    <w:rsid w:val="00A9050E"/>
    <w:rsid w:val="00A906F1"/>
    <w:rsid w:val="00A908D5"/>
    <w:rsid w:val="00A90BC2"/>
    <w:rsid w:val="00A90D9D"/>
    <w:rsid w:val="00A90E27"/>
    <w:rsid w:val="00A9116C"/>
    <w:rsid w:val="00A9157A"/>
    <w:rsid w:val="00A9165B"/>
    <w:rsid w:val="00A91958"/>
    <w:rsid w:val="00A91E37"/>
    <w:rsid w:val="00A91ED8"/>
    <w:rsid w:val="00A9205D"/>
    <w:rsid w:val="00A925C0"/>
    <w:rsid w:val="00A927F6"/>
    <w:rsid w:val="00A92C71"/>
    <w:rsid w:val="00A92CA2"/>
    <w:rsid w:val="00A93142"/>
    <w:rsid w:val="00A93BA4"/>
    <w:rsid w:val="00A94055"/>
    <w:rsid w:val="00A9476B"/>
    <w:rsid w:val="00A94DF1"/>
    <w:rsid w:val="00A9502B"/>
    <w:rsid w:val="00A951CF"/>
    <w:rsid w:val="00A95362"/>
    <w:rsid w:val="00A953BF"/>
    <w:rsid w:val="00A957CF"/>
    <w:rsid w:val="00A95D47"/>
    <w:rsid w:val="00A95DF0"/>
    <w:rsid w:val="00A9635C"/>
    <w:rsid w:val="00A965DD"/>
    <w:rsid w:val="00A96894"/>
    <w:rsid w:val="00A96DEE"/>
    <w:rsid w:val="00A96F7D"/>
    <w:rsid w:val="00A9734C"/>
    <w:rsid w:val="00A97B10"/>
    <w:rsid w:val="00AA00A9"/>
    <w:rsid w:val="00AA0589"/>
    <w:rsid w:val="00AA0879"/>
    <w:rsid w:val="00AA110A"/>
    <w:rsid w:val="00AA11DD"/>
    <w:rsid w:val="00AA1CD2"/>
    <w:rsid w:val="00AA1E6E"/>
    <w:rsid w:val="00AA20D0"/>
    <w:rsid w:val="00AA2142"/>
    <w:rsid w:val="00AA2518"/>
    <w:rsid w:val="00AA2636"/>
    <w:rsid w:val="00AA2888"/>
    <w:rsid w:val="00AA2969"/>
    <w:rsid w:val="00AA2F7B"/>
    <w:rsid w:val="00AA2F9D"/>
    <w:rsid w:val="00AA31EE"/>
    <w:rsid w:val="00AA3A43"/>
    <w:rsid w:val="00AA495C"/>
    <w:rsid w:val="00AA4A65"/>
    <w:rsid w:val="00AA4AA3"/>
    <w:rsid w:val="00AA4B5D"/>
    <w:rsid w:val="00AA4CE9"/>
    <w:rsid w:val="00AA4D71"/>
    <w:rsid w:val="00AA4F5F"/>
    <w:rsid w:val="00AA54E8"/>
    <w:rsid w:val="00AA572D"/>
    <w:rsid w:val="00AA5CE4"/>
    <w:rsid w:val="00AA6222"/>
    <w:rsid w:val="00AA6D12"/>
    <w:rsid w:val="00AA6D94"/>
    <w:rsid w:val="00AA6E39"/>
    <w:rsid w:val="00AA736A"/>
    <w:rsid w:val="00AA7BF2"/>
    <w:rsid w:val="00AB01AD"/>
    <w:rsid w:val="00AB0252"/>
    <w:rsid w:val="00AB0EB7"/>
    <w:rsid w:val="00AB10DC"/>
    <w:rsid w:val="00AB1293"/>
    <w:rsid w:val="00AB1327"/>
    <w:rsid w:val="00AB19C6"/>
    <w:rsid w:val="00AB1AC9"/>
    <w:rsid w:val="00AB1FE3"/>
    <w:rsid w:val="00AB2BBA"/>
    <w:rsid w:val="00AB2BCC"/>
    <w:rsid w:val="00AB2F32"/>
    <w:rsid w:val="00AB31F8"/>
    <w:rsid w:val="00AB3359"/>
    <w:rsid w:val="00AB3620"/>
    <w:rsid w:val="00AB3740"/>
    <w:rsid w:val="00AB37E1"/>
    <w:rsid w:val="00AB41AB"/>
    <w:rsid w:val="00AB4458"/>
    <w:rsid w:val="00AB4475"/>
    <w:rsid w:val="00AB45D4"/>
    <w:rsid w:val="00AB46DE"/>
    <w:rsid w:val="00AB4898"/>
    <w:rsid w:val="00AB4EE2"/>
    <w:rsid w:val="00AB52B8"/>
    <w:rsid w:val="00AB5A95"/>
    <w:rsid w:val="00AB5C14"/>
    <w:rsid w:val="00AB5F88"/>
    <w:rsid w:val="00AB5FB6"/>
    <w:rsid w:val="00AB6A62"/>
    <w:rsid w:val="00AB6E64"/>
    <w:rsid w:val="00AB71DF"/>
    <w:rsid w:val="00AB7293"/>
    <w:rsid w:val="00AB74DA"/>
    <w:rsid w:val="00AC0439"/>
    <w:rsid w:val="00AC06FF"/>
    <w:rsid w:val="00AC07D4"/>
    <w:rsid w:val="00AC0BAF"/>
    <w:rsid w:val="00AC0BCC"/>
    <w:rsid w:val="00AC1791"/>
    <w:rsid w:val="00AC1D8E"/>
    <w:rsid w:val="00AC1E1B"/>
    <w:rsid w:val="00AC2067"/>
    <w:rsid w:val="00AC2123"/>
    <w:rsid w:val="00AC2B90"/>
    <w:rsid w:val="00AC2EA8"/>
    <w:rsid w:val="00AC2F5F"/>
    <w:rsid w:val="00AC39CA"/>
    <w:rsid w:val="00AC3C66"/>
    <w:rsid w:val="00AC3F37"/>
    <w:rsid w:val="00AC43C0"/>
    <w:rsid w:val="00AC4500"/>
    <w:rsid w:val="00AC4553"/>
    <w:rsid w:val="00AC474E"/>
    <w:rsid w:val="00AC481C"/>
    <w:rsid w:val="00AC48AC"/>
    <w:rsid w:val="00AC4A09"/>
    <w:rsid w:val="00AC4C2A"/>
    <w:rsid w:val="00AC50A6"/>
    <w:rsid w:val="00AC5810"/>
    <w:rsid w:val="00AC6186"/>
    <w:rsid w:val="00AC6753"/>
    <w:rsid w:val="00AC6A6F"/>
    <w:rsid w:val="00AC6C4E"/>
    <w:rsid w:val="00AC7650"/>
    <w:rsid w:val="00AC7860"/>
    <w:rsid w:val="00AC7CB8"/>
    <w:rsid w:val="00AC7CDF"/>
    <w:rsid w:val="00AC7E28"/>
    <w:rsid w:val="00AC7FD1"/>
    <w:rsid w:val="00AD0D8B"/>
    <w:rsid w:val="00AD15F3"/>
    <w:rsid w:val="00AD1A40"/>
    <w:rsid w:val="00AD1B48"/>
    <w:rsid w:val="00AD1B5C"/>
    <w:rsid w:val="00AD2A59"/>
    <w:rsid w:val="00AD31C6"/>
    <w:rsid w:val="00AD335F"/>
    <w:rsid w:val="00AD36F7"/>
    <w:rsid w:val="00AD37BD"/>
    <w:rsid w:val="00AD4D7F"/>
    <w:rsid w:val="00AD4DB4"/>
    <w:rsid w:val="00AD5016"/>
    <w:rsid w:val="00AD573E"/>
    <w:rsid w:val="00AD5E61"/>
    <w:rsid w:val="00AD6151"/>
    <w:rsid w:val="00AD647D"/>
    <w:rsid w:val="00AD66EF"/>
    <w:rsid w:val="00AD6730"/>
    <w:rsid w:val="00AD68D3"/>
    <w:rsid w:val="00AD6F86"/>
    <w:rsid w:val="00AE0026"/>
    <w:rsid w:val="00AE003C"/>
    <w:rsid w:val="00AE0355"/>
    <w:rsid w:val="00AE0D84"/>
    <w:rsid w:val="00AE129B"/>
    <w:rsid w:val="00AE14F0"/>
    <w:rsid w:val="00AE16CB"/>
    <w:rsid w:val="00AE18FC"/>
    <w:rsid w:val="00AE1D91"/>
    <w:rsid w:val="00AE1DFA"/>
    <w:rsid w:val="00AE26D9"/>
    <w:rsid w:val="00AE2814"/>
    <w:rsid w:val="00AE2EF5"/>
    <w:rsid w:val="00AE2FAA"/>
    <w:rsid w:val="00AE2FD3"/>
    <w:rsid w:val="00AE3009"/>
    <w:rsid w:val="00AE3430"/>
    <w:rsid w:val="00AE38F9"/>
    <w:rsid w:val="00AE3A06"/>
    <w:rsid w:val="00AE3CE8"/>
    <w:rsid w:val="00AE3D2A"/>
    <w:rsid w:val="00AE3FE9"/>
    <w:rsid w:val="00AE4011"/>
    <w:rsid w:val="00AE4176"/>
    <w:rsid w:val="00AE41C9"/>
    <w:rsid w:val="00AE468E"/>
    <w:rsid w:val="00AE4B17"/>
    <w:rsid w:val="00AE5499"/>
    <w:rsid w:val="00AE5B15"/>
    <w:rsid w:val="00AE5D27"/>
    <w:rsid w:val="00AE62D0"/>
    <w:rsid w:val="00AE6377"/>
    <w:rsid w:val="00AE7580"/>
    <w:rsid w:val="00AE76B1"/>
    <w:rsid w:val="00AE7C7D"/>
    <w:rsid w:val="00AE7E32"/>
    <w:rsid w:val="00AE7EE7"/>
    <w:rsid w:val="00AF0CF1"/>
    <w:rsid w:val="00AF119A"/>
    <w:rsid w:val="00AF1B86"/>
    <w:rsid w:val="00AF1E30"/>
    <w:rsid w:val="00AF2082"/>
    <w:rsid w:val="00AF2A13"/>
    <w:rsid w:val="00AF3062"/>
    <w:rsid w:val="00AF3C82"/>
    <w:rsid w:val="00AF3CD0"/>
    <w:rsid w:val="00AF3E6D"/>
    <w:rsid w:val="00AF43FE"/>
    <w:rsid w:val="00AF4572"/>
    <w:rsid w:val="00AF4AA0"/>
    <w:rsid w:val="00AF4AFB"/>
    <w:rsid w:val="00AF4B20"/>
    <w:rsid w:val="00AF4B54"/>
    <w:rsid w:val="00AF4F9A"/>
    <w:rsid w:val="00AF4FDA"/>
    <w:rsid w:val="00AF503D"/>
    <w:rsid w:val="00AF5254"/>
    <w:rsid w:val="00AF5C62"/>
    <w:rsid w:val="00AF61E0"/>
    <w:rsid w:val="00AF65EF"/>
    <w:rsid w:val="00AF6A4B"/>
    <w:rsid w:val="00AF6A9A"/>
    <w:rsid w:val="00AF71D2"/>
    <w:rsid w:val="00AF734D"/>
    <w:rsid w:val="00AF7744"/>
    <w:rsid w:val="00AF7CDF"/>
    <w:rsid w:val="00B00188"/>
    <w:rsid w:val="00B003AA"/>
    <w:rsid w:val="00B014F4"/>
    <w:rsid w:val="00B01A2A"/>
    <w:rsid w:val="00B01A48"/>
    <w:rsid w:val="00B01F46"/>
    <w:rsid w:val="00B01F8A"/>
    <w:rsid w:val="00B0224F"/>
    <w:rsid w:val="00B0229C"/>
    <w:rsid w:val="00B029B5"/>
    <w:rsid w:val="00B02B27"/>
    <w:rsid w:val="00B03320"/>
    <w:rsid w:val="00B03EA7"/>
    <w:rsid w:val="00B0436A"/>
    <w:rsid w:val="00B049AE"/>
    <w:rsid w:val="00B049B2"/>
    <w:rsid w:val="00B04CEC"/>
    <w:rsid w:val="00B054AA"/>
    <w:rsid w:val="00B05912"/>
    <w:rsid w:val="00B05F47"/>
    <w:rsid w:val="00B06013"/>
    <w:rsid w:val="00B06085"/>
    <w:rsid w:val="00B0689F"/>
    <w:rsid w:val="00B06A0D"/>
    <w:rsid w:val="00B10EF4"/>
    <w:rsid w:val="00B11225"/>
    <w:rsid w:val="00B11531"/>
    <w:rsid w:val="00B11C93"/>
    <w:rsid w:val="00B12089"/>
    <w:rsid w:val="00B12097"/>
    <w:rsid w:val="00B122A6"/>
    <w:rsid w:val="00B12787"/>
    <w:rsid w:val="00B12958"/>
    <w:rsid w:val="00B12969"/>
    <w:rsid w:val="00B13103"/>
    <w:rsid w:val="00B1387B"/>
    <w:rsid w:val="00B13C06"/>
    <w:rsid w:val="00B145BD"/>
    <w:rsid w:val="00B155BA"/>
    <w:rsid w:val="00B1563B"/>
    <w:rsid w:val="00B159CB"/>
    <w:rsid w:val="00B15A1E"/>
    <w:rsid w:val="00B161D8"/>
    <w:rsid w:val="00B1627A"/>
    <w:rsid w:val="00B1672A"/>
    <w:rsid w:val="00B16C75"/>
    <w:rsid w:val="00B17425"/>
    <w:rsid w:val="00B1748B"/>
    <w:rsid w:val="00B1770A"/>
    <w:rsid w:val="00B17842"/>
    <w:rsid w:val="00B1786A"/>
    <w:rsid w:val="00B179B3"/>
    <w:rsid w:val="00B17B1F"/>
    <w:rsid w:val="00B17D35"/>
    <w:rsid w:val="00B201BA"/>
    <w:rsid w:val="00B20262"/>
    <w:rsid w:val="00B20342"/>
    <w:rsid w:val="00B2057A"/>
    <w:rsid w:val="00B20C66"/>
    <w:rsid w:val="00B20DEA"/>
    <w:rsid w:val="00B21449"/>
    <w:rsid w:val="00B217C2"/>
    <w:rsid w:val="00B21E43"/>
    <w:rsid w:val="00B222C1"/>
    <w:rsid w:val="00B2231A"/>
    <w:rsid w:val="00B22831"/>
    <w:rsid w:val="00B22DA3"/>
    <w:rsid w:val="00B236F8"/>
    <w:rsid w:val="00B239FD"/>
    <w:rsid w:val="00B23C17"/>
    <w:rsid w:val="00B23D40"/>
    <w:rsid w:val="00B24292"/>
    <w:rsid w:val="00B2479F"/>
    <w:rsid w:val="00B2494A"/>
    <w:rsid w:val="00B24C6B"/>
    <w:rsid w:val="00B24FA4"/>
    <w:rsid w:val="00B25D38"/>
    <w:rsid w:val="00B26098"/>
    <w:rsid w:val="00B26528"/>
    <w:rsid w:val="00B26930"/>
    <w:rsid w:val="00B26A9E"/>
    <w:rsid w:val="00B26C20"/>
    <w:rsid w:val="00B26C5D"/>
    <w:rsid w:val="00B2704C"/>
    <w:rsid w:val="00B276A1"/>
    <w:rsid w:val="00B27DA2"/>
    <w:rsid w:val="00B27EF4"/>
    <w:rsid w:val="00B30375"/>
    <w:rsid w:val="00B30625"/>
    <w:rsid w:val="00B30755"/>
    <w:rsid w:val="00B3097E"/>
    <w:rsid w:val="00B3108B"/>
    <w:rsid w:val="00B31106"/>
    <w:rsid w:val="00B313C7"/>
    <w:rsid w:val="00B31A5F"/>
    <w:rsid w:val="00B31DBF"/>
    <w:rsid w:val="00B32137"/>
    <w:rsid w:val="00B3270D"/>
    <w:rsid w:val="00B32858"/>
    <w:rsid w:val="00B32C7A"/>
    <w:rsid w:val="00B32D17"/>
    <w:rsid w:val="00B334D3"/>
    <w:rsid w:val="00B33668"/>
    <w:rsid w:val="00B3486A"/>
    <w:rsid w:val="00B34A02"/>
    <w:rsid w:val="00B34BAC"/>
    <w:rsid w:val="00B34BEA"/>
    <w:rsid w:val="00B350E7"/>
    <w:rsid w:val="00B35A8B"/>
    <w:rsid w:val="00B35A93"/>
    <w:rsid w:val="00B35CEC"/>
    <w:rsid w:val="00B35DB9"/>
    <w:rsid w:val="00B360C8"/>
    <w:rsid w:val="00B3614C"/>
    <w:rsid w:val="00B362CC"/>
    <w:rsid w:val="00B364FD"/>
    <w:rsid w:val="00B368ED"/>
    <w:rsid w:val="00B36B4C"/>
    <w:rsid w:val="00B36D8E"/>
    <w:rsid w:val="00B37082"/>
    <w:rsid w:val="00B37584"/>
    <w:rsid w:val="00B375A6"/>
    <w:rsid w:val="00B376D8"/>
    <w:rsid w:val="00B37F9E"/>
    <w:rsid w:val="00B400D7"/>
    <w:rsid w:val="00B40165"/>
    <w:rsid w:val="00B40285"/>
    <w:rsid w:val="00B40868"/>
    <w:rsid w:val="00B40985"/>
    <w:rsid w:val="00B40ABD"/>
    <w:rsid w:val="00B40B73"/>
    <w:rsid w:val="00B4144B"/>
    <w:rsid w:val="00B4157C"/>
    <w:rsid w:val="00B417C0"/>
    <w:rsid w:val="00B41B18"/>
    <w:rsid w:val="00B41D44"/>
    <w:rsid w:val="00B41DCE"/>
    <w:rsid w:val="00B42296"/>
    <w:rsid w:val="00B4258F"/>
    <w:rsid w:val="00B427CF"/>
    <w:rsid w:val="00B42C5C"/>
    <w:rsid w:val="00B42D1E"/>
    <w:rsid w:val="00B42D5B"/>
    <w:rsid w:val="00B43051"/>
    <w:rsid w:val="00B43074"/>
    <w:rsid w:val="00B43251"/>
    <w:rsid w:val="00B43598"/>
    <w:rsid w:val="00B437E9"/>
    <w:rsid w:val="00B44241"/>
    <w:rsid w:val="00B44316"/>
    <w:rsid w:val="00B445DB"/>
    <w:rsid w:val="00B44619"/>
    <w:rsid w:val="00B446CC"/>
    <w:rsid w:val="00B4496D"/>
    <w:rsid w:val="00B44B8D"/>
    <w:rsid w:val="00B44FDE"/>
    <w:rsid w:val="00B450AE"/>
    <w:rsid w:val="00B45268"/>
    <w:rsid w:val="00B4589B"/>
    <w:rsid w:val="00B458C6"/>
    <w:rsid w:val="00B45A30"/>
    <w:rsid w:val="00B4624B"/>
    <w:rsid w:val="00B46351"/>
    <w:rsid w:val="00B46673"/>
    <w:rsid w:val="00B466AD"/>
    <w:rsid w:val="00B469A4"/>
    <w:rsid w:val="00B46B7A"/>
    <w:rsid w:val="00B46FE7"/>
    <w:rsid w:val="00B4708A"/>
    <w:rsid w:val="00B473E2"/>
    <w:rsid w:val="00B4765B"/>
    <w:rsid w:val="00B47A2E"/>
    <w:rsid w:val="00B47B0C"/>
    <w:rsid w:val="00B5005A"/>
    <w:rsid w:val="00B507FA"/>
    <w:rsid w:val="00B50B60"/>
    <w:rsid w:val="00B50D3C"/>
    <w:rsid w:val="00B514E9"/>
    <w:rsid w:val="00B51682"/>
    <w:rsid w:val="00B51BD7"/>
    <w:rsid w:val="00B51D34"/>
    <w:rsid w:val="00B520E1"/>
    <w:rsid w:val="00B52282"/>
    <w:rsid w:val="00B523D6"/>
    <w:rsid w:val="00B52676"/>
    <w:rsid w:val="00B52787"/>
    <w:rsid w:val="00B52950"/>
    <w:rsid w:val="00B52ADC"/>
    <w:rsid w:val="00B52C05"/>
    <w:rsid w:val="00B53098"/>
    <w:rsid w:val="00B53440"/>
    <w:rsid w:val="00B5361A"/>
    <w:rsid w:val="00B537FC"/>
    <w:rsid w:val="00B5388A"/>
    <w:rsid w:val="00B5431C"/>
    <w:rsid w:val="00B54597"/>
    <w:rsid w:val="00B54711"/>
    <w:rsid w:val="00B54AB3"/>
    <w:rsid w:val="00B54BC1"/>
    <w:rsid w:val="00B54EA5"/>
    <w:rsid w:val="00B5539B"/>
    <w:rsid w:val="00B554B0"/>
    <w:rsid w:val="00B55E8B"/>
    <w:rsid w:val="00B5637F"/>
    <w:rsid w:val="00B56563"/>
    <w:rsid w:val="00B5699E"/>
    <w:rsid w:val="00B56B8A"/>
    <w:rsid w:val="00B56D51"/>
    <w:rsid w:val="00B56EF0"/>
    <w:rsid w:val="00B57093"/>
    <w:rsid w:val="00B57134"/>
    <w:rsid w:val="00B57626"/>
    <w:rsid w:val="00B57688"/>
    <w:rsid w:val="00B5798B"/>
    <w:rsid w:val="00B579D3"/>
    <w:rsid w:val="00B609F5"/>
    <w:rsid w:val="00B6126F"/>
    <w:rsid w:val="00B615FE"/>
    <w:rsid w:val="00B619C6"/>
    <w:rsid w:val="00B61BDC"/>
    <w:rsid w:val="00B621EF"/>
    <w:rsid w:val="00B62560"/>
    <w:rsid w:val="00B62583"/>
    <w:rsid w:val="00B62797"/>
    <w:rsid w:val="00B62943"/>
    <w:rsid w:val="00B6299E"/>
    <w:rsid w:val="00B62A60"/>
    <w:rsid w:val="00B63656"/>
    <w:rsid w:val="00B63A11"/>
    <w:rsid w:val="00B640A8"/>
    <w:rsid w:val="00B6412B"/>
    <w:rsid w:val="00B64308"/>
    <w:rsid w:val="00B6441B"/>
    <w:rsid w:val="00B64EC7"/>
    <w:rsid w:val="00B65537"/>
    <w:rsid w:val="00B65714"/>
    <w:rsid w:val="00B65A1D"/>
    <w:rsid w:val="00B65A6E"/>
    <w:rsid w:val="00B65B5A"/>
    <w:rsid w:val="00B65BFE"/>
    <w:rsid w:val="00B65C58"/>
    <w:rsid w:val="00B66335"/>
    <w:rsid w:val="00B6635F"/>
    <w:rsid w:val="00B666DE"/>
    <w:rsid w:val="00B66D50"/>
    <w:rsid w:val="00B67161"/>
    <w:rsid w:val="00B673C5"/>
    <w:rsid w:val="00B67AB7"/>
    <w:rsid w:val="00B67E46"/>
    <w:rsid w:val="00B701AF"/>
    <w:rsid w:val="00B70505"/>
    <w:rsid w:val="00B70D42"/>
    <w:rsid w:val="00B70FBC"/>
    <w:rsid w:val="00B71071"/>
    <w:rsid w:val="00B7115D"/>
    <w:rsid w:val="00B71697"/>
    <w:rsid w:val="00B71CE8"/>
    <w:rsid w:val="00B72446"/>
    <w:rsid w:val="00B727E2"/>
    <w:rsid w:val="00B7284D"/>
    <w:rsid w:val="00B72B07"/>
    <w:rsid w:val="00B72B20"/>
    <w:rsid w:val="00B72CD2"/>
    <w:rsid w:val="00B7305F"/>
    <w:rsid w:val="00B7316F"/>
    <w:rsid w:val="00B734A7"/>
    <w:rsid w:val="00B739B2"/>
    <w:rsid w:val="00B73BA2"/>
    <w:rsid w:val="00B744CE"/>
    <w:rsid w:val="00B748E0"/>
    <w:rsid w:val="00B74D41"/>
    <w:rsid w:val="00B7507E"/>
    <w:rsid w:val="00B753EE"/>
    <w:rsid w:val="00B75570"/>
    <w:rsid w:val="00B75AB8"/>
    <w:rsid w:val="00B75BE0"/>
    <w:rsid w:val="00B75CF5"/>
    <w:rsid w:val="00B75E8C"/>
    <w:rsid w:val="00B77068"/>
    <w:rsid w:val="00B77180"/>
    <w:rsid w:val="00B7718F"/>
    <w:rsid w:val="00B771F7"/>
    <w:rsid w:val="00B77D3A"/>
    <w:rsid w:val="00B77E8D"/>
    <w:rsid w:val="00B77ED9"/>
    <w:rsid w:val="00B80077"/>
    <w:rsid w:val="00B804D1"/>
    <w:rsid w:val="00B80909"/>
    <w:rsid w:val="00B80D84"/>
    <w:rsid w:val="00B80FC5"/>
    <w:rsid w:val="00B81757"/>
    <w:rsid w:val="00B818C0"/>
    <w:rsid w:val="00B81BEE"/>
    <w:rsid w:val="00B82370"/>
    <w:rsid w:val="00B828DA"/>
    <w:rsid w:val="00B82CB6"/>
    <w:rsid w:val="00B82D15"/>
    <w:rsid w:val="00B8333B"/>
    <w:rsid w:val="00B83A6B"/>
    <w:rsid w:val="00B83F47"/>
    <w:rsid w:val="00B84077"/>
    <w:rsid w:val="00B840FF"/>
    <w:rsid w:val="00B8419E"/>
    <w:rsid w:val="00B842B6"/>
    <w:rsid w:val="00B845C3"/>
    <w:rsid w:val="00B84821"/>
    <w:rsid w:val="00B84D18"/>
    <w:rsid w:val="00B84E1F"/>
    <w:rsid w:val="00B853EA"/>
    <w:rsid w:val="00B859E5"/>
    <w:rsid w:val="00B8635B"/>
    <w:rsid w:val="00B867A1"/>
    <w:rsid w:val="00B8693A"/>
    <w:rsid w:val="00B86C70"/>
    <w:rsid w:val="00B86D7C"/>
    <w:rsid w:val="00B86F08"/>
    <w:rsid w:val="00B87CDB"/>
    <w:rsid w:val="00B87D22"/>
    <w:rsid w:val="00B90B67"/>
    <w:rsid w:val="00B9172C"/>
    <w:rsid w:val="00B91CFA"/>
    <w:rsid w:val="00B927CF"/>
    <w:rsid w:val="00B928DC"/>
    <w:rsid w:val="00B928FA"/>
    <w:rsid w:val="00B92CD9"/>
    <w:rsid w:val="00B92FFF"/>
    <w:rsid w:val="00B93230"/>
    <w:rsid w:val="00B932D0"/>
    <w:rsid w:val="00B93449"/>
    <w:rsid w:val="00B9357A"/>
    <w:rsid w:val="00B938EA"/>
    <w:rsid w:val="00B93ABF"/>
    <w:rsid w:val="00B93D09"/>
    <w:rsid w:val="00B93FB0"/>
    <w:rsid w:val="00B94000"/>
    <w:rsid w:val="00B94243"/>
    <w:rsid w:val="00B9432C"/>
    <w:rsid w:val="00B943D4"/>
    <w:rsid w:val="00B94B1C"/>
    <w:rsid w:val="00B94C69"/>
    <w:rsid w:val="00B94D7F"/>
    <w:rsid w:val="00B95A1E"/>
    <w:rsid w:val="00B9644A"/>
    <w:rsid w:val="00B968E9"/>
    <w:rsid w:val="00B96BAC"/>
    <w:rsid w:val="00B973CC"/>
    <w:rsid w:val="00B979F4"/>
    <w:rsid w:val="00BA00B7"/>
    <w:rsid w:val="00BA0647"/>
    <w:rsid w:val="00BA092E"/>
    <w:rsid w:val="00BA0D0F"/>
    <w:rsid w:val="00BA0EBA"/>
    <w:rsid w:val="00BA0EF6"/>
    <w:rsid w:val="00BA1279"/>
    <w:rsid w:val="00BA1D67"/>
    <w:rsid w:val="00BA1FDB"/>
    <w:rsid w:val="00BA2055"/>
    <w:rsid w:val="00BA3122"/>
    <w:rsid w:val="00BA3175"/>
    <w:rsid w:val="00BA33C2"/>
    <w:rsid w:val="00BA39DD"/>
    <w:rsid w:val="00BA3F9D"/>
    <w:rsid w:val="00BA4760"/>
    <w:rsid w:val="00BA4AA7"/>
    <w:rsid w:val="00BA5096"/>
    <w:rsid w:val="00BA5678"/>
    <w:rsid w:val="00BA571F"/>
    <w:rsid w:val="00BA57DC"/>
    <w:rsid w:val="00BA5A3B"/>
    <w:rsid w:val="00BA5BCA"/>
    <w:rsid w:val="00BA5BCE"/>
    <w:rsid w:val="00BA5D6A"/>
    <w:rsid w:val="00BA601A"/>
    <w:rsid w:val="00BA6638"/>
    <w:rsid w:val="00BA716E"/>
    <w:rsid w:val="00BA72D2"/>
    <w:rsid w:val="00BA785F"/>
    <w:rsid w:val="00BA7B5D"/>
    <w:rsid w:val="00BB014E"/>
    <w:rsid w:val="00BB030A"/>
    <w:rsid w:val="00BB051B"/>
    <w:rsid w:val="00BB0B66"/>
    <w:rsid w:val="00BB0FE6"/>
    <w:rsid w:val="00BB17BB"/>
    <w:rsid w:val="00BB1F35"/>
    <w:rsid w:val="00BB2C0D"/>
    <w:rsid w:val="00BB30F2"/>
    <w:rsid w:val="00BB334D"/>
    <w:rsid w:val="00BB3998"/>
    <w:rsid w:val="00BB3F0C"/>
    <w:rsid w:val="00BB44A5"/>
    <w:rsid w:val="00BB46A3"/>
    <w:rsid w:val="00BB492D"/>
    <w:rsid w:val="00BB5523"/>
    <w:rsid w:val="00BB57BB"/>
    <w:rsid w:val="00BB5868"/>
    <w:rsid w:val="00BB5A83"/>
    <w:rsid w:val="00BB5FD0"/>
    <w:rsid w:val="00BB6079"/>
    <w:rsid w:val="00BB649C"/>
    <w:rsid w:val="00BB6550"/>
    <w:rsid w:val="00BB6A5D"/>
    <w:rsid w:val="00BB6A87"/>
    <w:rsid w:val="00BB6BC9"/>
    <w:rsid w:val="00BB6D78"/>
    <w:rsid w:val="00BB742C"/>
    <w:rsid w:val="00BB7ABC"/>
    <w:rsid w:val="00BB7B82"/>
    <w:rsid w:val="00BB7CBE"/>
    <w:rsid w:val="00BB7CF0"/>
    <w:rsid w:val="00BC0661"/>
    <w:rsid w:val="00BC06CE"/>
    <w:rsid w:val="00BC0C9D"/>
    <w:rsid w:val="00BC117C"/>
    <w:rsid w:val="00BC1A55"/>
    <w:rsid w:val="00BC1CE8"/>
    <w:rsid w:val="00BC23EE"/>
    <w:rsid w:val="00BC251A"/>
    <w:rsid w:val="00BC2940"/>
    <w:rsid w:val="00BC2B1D"/>
    <w:rsid w:val="00BC2B24"/>
    <w:rsid w:val="00BC3944"/>
    <w:rsid w:val="00BC3E8C"/>
    <w:rsid w:val="00BC42F4"/>
    <w:rsid w:val="00BC4AB7"/>
    <w:rsid w:val="00BC5179"/>
    <w:rsid w:val="00BC51DA"/>
    <w:rsid w:val="00BC551F"/>
    <w:rsid w:val="00BC5934"/>
    <w:rsid w:val="00BC5BA4"/>
    <w:rsid w:val="00BC606B"/>
    <w:rsid w:val="00BC65D5"/>
    <w:rsid w:val="00BC75C3"/>
    <w:rsid w:val="00BC77D2"/>
    <w:rsid w:val="00BC77D9"/>
    <w:rsid w:val="00BC7E18"/>
    <w:rsid w:val="00BD0678"/>
    <w:rsid w:val="00BD0C1B"/>
    <w:rsid w:val="00BD0F4D"/>
    <w:rsid w:val="00BD1717"/>
    <w:rsid w:val="00BD1F1A"/>
    <w:rsid w:val="00BD1FAE"/>
    <w:rsid w:val="00BD2393"/>
    <w:rsid w:val="00BD2455"/>
    <w:rsid w:val="00BD260E"/>
    <w:rsid w:val="00BD296C"/>
    <w:rsid w:val="00BD29A0"/>
    <w:rsid w:val="00BD2FCD"/>
    <w:rsid w:val="00BD3054"/>
    <w:rsid w:val="00BD3389"/>
    <w:rsid w:val="00BD351B"/>
    <w:rsid w:val="00BD3669"/>
    <w:rsid w:val="00BD3A90"/>
    <w:rsid w:val="00BD3F3A"/>
    <w:rsid w:val="00BD3F78"/>
    <w:rsid w:val="00BD454A"/>
    <w:rsid w:val="00BD4D36"/>
    <w:rsid w:val="00BD4EF5"/>
    <w:rsid w:val="00BD4F9A"/>
    <w:rsid w:val="00BD53A0"/>
    <w:rsid w:val="00BD57C4"/>
    <w:rsid w:val="00BD59C1"/>
    <w:rsid w:val="00BD647B"/>
    <w:rsid w:val="00BD6CFD"/>
    <w:rsid w:val="00BD71C8"/>
    <w:rsid w:val="00BD729D"/>
    <w:rsid w:val="00BD7E5E"/>
    <w:rsid w:val="00BD7F93"/>
    <w:rsid w:val="00BE014E"/>
    <w:rsid w:val="00BE03C3"/>
    <w:rsid w:val="00BE0430"/>
    <w:rsid w:val="00BE0A61"/>
    <w:rsid w:val="00BE0DF8"/>
    <w:rsid w:val="00BE10FD"/>
    <w:rsid w:val="00BE1963"/>
    <w:rsid w:val="00BE2382"/>
    <w:rsid w:val="00BE2447"/>
    <w:rsid w:val="00BE2574"/>
    <w:rsid w:val="00BE2754"/>
    <w:rsid w:val="00BE2DA5"/>
    <w:rsid w:val="00BE2FA4"/>
    <w:rsid w:val="00BE33AD"/>
    <w:rsid w:val="00BE34BC"/>
    <w:rsid w:val="00BE383C"/>
    <w:rsid w:val="00BE38F2"/>
    <w:rsid w:val="00BE3E2D"/>
    <w:rsid w:val="00BE4045"/>
    <w:rsid w:val="00BE4097"/>
    <w:rsid w:val="00BE4371"/>
    <w:rsid w:val="00BE4A72"/>
    <w:rsid w:val="00BE4F06"/>
    <w:rsid w:val="00BE516B"/>
    <w:rsid w:val="00BE5312"/>
    <w:rsid w:val="00BE542B"/>
    <w:rsid w:val="00BE543C"/>
    <w:rsid w:val="00BE5632"/>
    <w:rsid w:val="00BE58E9"/>
    <w:rsid w:val="00BE5BFB"/>
    <w:rsid w:val="00BE6455"/>
    <w:rsid w:val="00BE7290"/>
    <w:rsid w:val="00BE7A63"/>
    <w:rsid w:val="00BE7A8B"/>
    <w:rsid w:val="00BE7E6D"/>
    <w:rsid w:val="00BF06DB"/>
    <w:rsid w:val="00BF0758"/>
    <w:rsid w:val="00BF0F76"/>
    <w:rsid w:val="00BF17E7"/>
    <w:rsid w:val="00BF1937"/>
    <w:rsid w:val="00BF2557"/>
    <w:rsid w:val="00BF280D"/>
    <w:rsid w:val="00BF29B5"/>
    <w:rsid w:val="00BF2A9E"/>
    <w:rsid w:val="00BF2AE3"/>
    <w:rsid w:val="00BF2AF1"/>
    <w:rsid w:val="00BF2B9C"/>
    <w:rsid w:val="00BF3797"/>
    <w:rsid w:val="00BF4190"/>
    <w:rsid w:val="00BF48BA"/>
    <w:rsid w:val="00BF5762"/>
    <w:rsid w:val="00BF595B"/>
    <w:rsid w:val="00BF5A15"/>
    <w:rsid w:val="00BF60EB"/>
    <w:rsid w:val="00BF623C"/>
    <w:rsid w:val="00BF6459"/>
    <w:rsid w:val="00BF68BB"/>
    <w:rsid w:val="00BF6B99"/>
    <w:rsid w:val="00BF6BFB"/>
    <w:rsid w:val="00BF6DC3"/>
    <w:rsid w:val="00BF6E22"/>
    <w:rsid w:val="00BF7025"/>
    <w:rsid w:val="00BF7B89"/>
    <w:rsid w:val="00BF7E7C"/>
    <w:rsid w:val="00C00B17"/>
    <w:rsid w:val="00C00CF5"/>
    <w:rsid w:val="00C00E9B"/>
    <w:rsid w:val="00C0101F"/>
    <w:rsid w:val="00C0128F"/>
    <w:rsid w:val="00C0140F"/>
    <w:rsid w:val="00C01568"/>
    <w:rsid w:val="00C01700"/>
    <w:rsid w:val="00C01BD3"/>
    <w:rsid w:val="00C02634"/>
    <w:rsid w:val="00C029CE"/>
    <w:rsid w:val="00C02AF6"/>
    <w:rsid w:val="00C036DC"/>
    <w:rsid w:val="00C03894"/>
    <w:rsid w:val="00C03CAD"/>
    <w:rsid w:val="00C03CB0"/>
    <w:rsid w:val="00C041D3"/>
    <w:rsid w:val="00C041E7"/>
    <w:rsid w:val="00C04A1C"/>
    <w:rsid w:val="00C04ED3"/>
    <w:rsid w:val="00C050D2"/>
    <w:rsid w:val="00C05121"/>
    <w:rsid w:val="00C0586E"/>
    <w:rsid w:val="00C05A7A"/>
    <w:rsid w:val="00C05AED"/>
    <w:rsid w:val="00C05D97"/>
    <w:rsid w:val="00C060D6"/>
    <w:rsid w:val="00C06296"/>
    <w:rsid w:val="00C062DA"/>
    <w:rsid w:val="00C065B2"/>
    <w:rsid w:val="00C06792"/>
    <w:rsid w:val="00C0686A"/>
    <w:rsid w:val="00C069C1"/>
    <w:rsid w:val="00C06E32"/>
    <w:rsid w:val="00C072AD"/>
    <w:rsid w:val="00C07DF4"/>
    <w:rsid w:val="00C10984"/>
    <w:rsid w:val="00C10B0A"/>
    <w:rsid w:val="00C113CB"/>
    <w:rsid w:val="00C11902"/>
    <w:rsid w:val="00C11983"/>
    <w:rsid w:val="00C11FF7"/>
    <w:rsid w:val="00C12225"/>
    <w:rsid w:val="00C1247A"/>
    <w:rsid w:val="00C12BC4"/>
    <w:rsid w:val="00C12DD1"/>
    <w:rsid w:val="00C13055"/>
    <w:rsid w:val="00C1318D"/>
    <w:rsid w:val="00C134EA"/>
    <w:rsid w:val="00C13851"/>
    <w:rsid w:val="00C1437A"/>
    <w:rsid w:val="00C15182"/>
    <w:rsid w:val="00C1549B"/>
    <w:rsid w:val="00C154C4"/>
    <w:rsid w:val="00C1550B"/>
    <w:rsid w:val="00C16265"/>
    <w:rsid w:val="00C16439"/>
    <w:rsid w:val="00C16671"/>
    <w:rsid w:val="00C16A06"/>
    <w:rsid w:val="00C17B07"/>
    <w:rsid w:val="00C17D78"/>
    <w:rsid w:val="00C17F1F"/>
    <w:rsid w:val="00C206E6"/>
    <w:rsid w:val="00C20D1F"/>
    <w:rsid w:val="00C21245"/>
    <w:rsid w:val="00C21D6A"/>
    <w:rsid w:val="00C22782"/>
    <w:rsid w:val="00C22FA6"/>
    <w:rsid w:val="00C230F7"/>
    <w:rsid w:val="00C235B3"/>
    <w:rsid w:val="00C23751"/>
    <w:rsid w:val="00C23E07"/>
    <w:rsid w:val="00C23E6F"/>
    <w:rsid w:val="00C2454D"/>
    <w:rsid w:val="00C245F2"/>
    <w:rsid w:val="00C2494D"/>
    <w:rsid w:val="00C24A8D"/>
    <w:rsid w:val="00C24D3C"/>
    <w:rsid w:val="00C24E02"/>
    <w:rsid w:val="00C2526D"/>
    <w:rsid w:val="00C25370"/>
    <w:rsid w:val="00C25618"/>
    <w:rsid w:val="00C25D10"/>
    <w:rsid w:val="00C261F9"/>
    <w:rsid w:val="00C263DD"/>
    <w:rsid w:val="00C2689F"/>
    <w:rsid w:val="00C26A65"/>
    <w:rsid w:val="00C26B30"/>
    <w:rsid w:val="00C27330"/>
    <w:rsid w:val="00C27CC0"/>
    <w:rsid w:val="00C301CB"/>
    <w:rsid w:val="00C306F2"/>
    <w:rsid w:val="00C30A4D"/>
    <w:rsid w:val="00C30A8C"/>
    <w:rsid w:val="00C30BEE"/>
    <w:rsid w:val="00C31148"/>
    <w:rsid w:val="00C3212E"/>
    <w:rsid w:val="00C323D7"/>
    <w:rsid w:val="00C32AC5"/>
    <w:rsid w:val="00C33178"/>
    <w:rsid w:val="00C33704"/>
    <w:rsid w:val="00C33861"/>
    <w:rsid w:val="00C33A63"/>
    <w:rsid w:val="00C33DB5"/>
    <w:rsid w:val="00C34763"/>
    <w:rsid w:val="00C3480D"/>
    <w:rsid w:val="00C34DF6"/>
    <w:rsid w:val="00C355CB"/>
    <w:rsid w:val="00C3596B"/>
    <w:rsid w:val="00C359AD"/>
    <w:rsid w:val="00C35BA2"/>
    <w:rsid w:val="00C36AC1"/>
    <w:rsid w:val="00C36CE2"/>
    <w:rsid w:val="00C36E47"/>
    <w:rsid w:val="00C37372"/>
    <w:rsid w:val="00C37464"/>
    <w:rsid w:val="00C37781"/>
    <w:rsid w:val="00C37978"/>
    <w:rsid w:val="00C379DF"/>
    <w:rsid w:val="00C37D48"/>
    <w:rsid w:val="00C37EA7"/>
    <w:rsid w:val="00C40315"/>
    <w:rsid w:val="00C40B9C"/>
    <w:rsid w:val="00C40FBE"/>
    <w:rsid w:val="00C410C1"/>
    <w:rsid w:val="00C41315"/>
    <w:rsid w:val="00C41834"/>
    <w:rsid w:val="00C41932"/>
    <w:rsid w:val="00C41B6B"/>
    <w:rsid w:val="00C420F3"/>
    <w:rsid w:val="00C42209"/>
    <w:rsid w:val="00C42387"/>
    <w:rsid w:val="00C424AE"/>
    <w:rsid w:val="00C425A4"/>
    <w:rsid w:val="00C42E92"/>
    <w:rsid w:val="00C42EF3"/>
    <w:rsid w:val="00C43FE8"/>
    <w:rsid w:val="00C44145"/>
    <w:rsid w:val="00C44222"/>
    <w:rsid w:val="00C4567D"/>
    <w:rsid w:val="00C458C1"/>
    <w:rsid w:val="00C46702"/>
    <w:rsid w:val="00C46B67"/>
    <w:rsid w:val="00C46D23"/>
    <w:rsid w:val="00C4704B"/>
    <w:rsid w:val="00C4705C"/>
    <w:rsid w:val="00C472A7"/>
    <w:rsid w:val="00C47341"/>
    <w:rsid w:val="00C473B0"/>
    <w:rsid w:val="00C476A9"/>
    <w:rsid w:val="00C47E13"/>
    <w:rsid w:val="00C501E1"/>
    <w:rsid w:val="00C50296"/>
    <w:rsid w:val="00C50381"/>
    <w:rsid w:val="00C50C06"/>
    <w:rsid w:val="00C51279"/>
    <w:rsid w:val="00C51489"/>
    <w:rsid w:val="00C51597"/>
    <w:rsid w:val="00C51676"/>
    <w:rsid w:val="00C516F9"/>
    <w:rsid w:val="00C5193E"/>
    <w:rsid w:val="00C51C1C"/>
    <w:rsid w:val="00C5256B"/>
    <w:rsid w:val="00C526AF"/>
    <w:rsid w:val="00C52D44"/>
    <w:rsid w:val="00C53DFE"/>
    <w:rsid w:val="00C54025"/>
    <w:rsid w:val="00C54201"/>
    <w:rsid w:val="00C542EA"/>
    <w:rsid w:val="00C54532"/>
    <w:rsid w:val="00C54E87"/>
    <w:rsid w:val="00C5544A"/>
    <w:rsid w:val="00C55CA1"/>
    <w:rsid w:val="00C56244"/>
    <w:rsid w:val="00C5651A"/>
    <w:rsid w:val="00C567C3"/>
    <w:rsid w:val="00C568DE"/>
    <w:rsid w:val="00C57025"/>
    <w:rsid w:val="00C57811"/>
    <w:rsid w:val="00C578C2"/>
    <w:rsid w:val="00C60084"/>
    <w:rsid w:val="00C6009A"/>
    <w:rsid w:val="00C602BA"/>
    <w:rsid w:val="00C6030D"/>
    <w:rsid w:val="00C60493"/>
    <w:rsid w:val="00C6056B"/>
    <w:rsid w:val="00C60631"/>
    <w:rsid w:val="00C60959"/>
    <w:rsid w:val="00C60B8C"/>
    <w:rsid w:val="00C60C89"/>
    <w:rsid w:val="00C60DF2"/>
    <w:rsid w:val="00C61632"/>
    <w:rsid w:val="00C616E7"/>
    <w:rsid w:val="00C62362"/>
    <w:rsid w:val="00C623C6"/>
    <w:rsid w:val="00C623E8"/>
    <w:rsid w:val="00C62D46"/>
    <w:rsid w:val="00C63165"/>
    <w:rsid w:val="00C63476"/>
    <w:rsid w:val="00C63B1E"/>
    <w:rsid w:val="00C63C71"/>
    <w:rsid w:val="00C63D1E"/>
    <w:rsid w:val="00C644AF"/>
    <w:rsid w:val="00C64708"/>
    <w:rsid w:val="00C6487A"/>
    <w:rsid w:val="00C64F34"/>
    <w:rsid w:val="00C64FE0"/>
    <w:rsid w:val="00C65185"/>
    <w:rsid w:val="00C6519F"/>
    <w:rsid w:val="00C65A2C"/>
    <w:rsid w:val="00C66D78"/>
    <w:rsid w:val="00C66D7A"/>
    <w:rsid w:val="00C67563"/>
    <w:rsid w:val="00C7036C"/>
    <w:rsid w:val="00C70404"/>
    <w:rsid w:val="00C706AC"/>
    <w:rsid w:val="00C708D4"/>
    <w:rsid w:val="00C70932"/>
    <w:rsid w:val="00C70CFD"/>
    <w:rsid w:val="00C70D36"/>
    <w:rsid w:val="00C70D8A"/>
    <w:rsid w:val="00C71596"/>
    <w:rsid w:val="00C7169E"/>
    <w:rsid w:val="00C71B28"/>
    <w:rsid w:val="00C724C6"/>
    <w:rsid w:val="00C727ED"/>
    <w:rsid w:val="00C72DE6"/>
    <w:rsid w:val="00C7370E"/>
    <w:rsid w:val="00C738A7"/>
    <w:rsid w:val="00C73A6E"/>
    <w:rsid w:val="00C73E6F"/>
    <w:rsid w:val="00C740BA"/>
    <w:rsid w:val="00C74160"/>
    <w:rsid w:val="00C7434F"/>
    <w:rsid w:val="00C74395"/>
    <w:rsid w:val="00C74DAE"/>
    <w:rsid w:val="00C74F03"/>
    <w:rsid w:val="00C75970"/>
    <w:rsid w:val="00C7610B"/>
    <w:rsid w:val="00C76323"/>
    <w:rsid w:val="00C76C2C"/>
    <w:rsid w:val="00C76DB1"/>
    <w:rsid w:val="00C771E9"/>
    <w:rsid w:val="00C77513"/>
    <w:rsid w:val="00C7782A"/>
    <w:rsid w:val="00C77CCE"/>
    <w:rsid w:val="00C77CED"/>
    <w:rsid w:val="00C77D3C"/>
    <w:rsid w:val="00C77DC8"/>
    <w:rsid w:val="00C803BE"/>
    <w:rsid w:val="00C80A6B"/>
    <w:rsid w:val="00C80CAE"/>
    <w:rsid w:val="00C814A1"/>
    <w:rsid w:val="00C816BE"/>
    <w:rsid w:val="00C81B0F"/>
    <w:rsid w:val="00C824BD"/>
    <w:rsid w:val="00C82A23"/>
    <w:rsid w:val="00C82A44"/>
    <w:rsid w:val="00C83000"/>
    <w:rsid w:val="00C83433"/>
    <w:rsid w:val="00C83B2C"/>
    <w:rsid w:val="00C841F0"/>
    <w:rsid w:val="00C84582"/>
    <w:rsid w:val="00C85068"/>
    <w:rsid w:val="00C85942"/>
    <w:rsid w:val="00C85974"/>
    <w:rsid w:val="00C85AD2"/>
    <w:rsid w:val="00C87009"/>
    <w:rsid w:val="00C87373"/>
    <w:rsid w:val="00C9024E"/>
    <w:rsid w:val="00C9059A"/>
    <w:rsid w:val="00C90E0B"/>
    <w:rsid w:val="00C91193"/>
    <w:rsid w:val="00C9126C"/>
    <w:rsid w:val="00C91BCE"/>
    <w:rsid w:val="00C91D85"/>
    <w:rsid w:val="00C91F4B"/>
    <w:rsid w:val="00C9240C"/>
    <w:rsid w:val="00C9297D"/>
    <w:rsid w:val="00C92B87"/>
    <w:rsid w:val="00C930FB"/>
    <w:rsid w:val="00C9367B"/>
    <w:rsid w:val="00C94769"/>
    <w:rsid w:val="00C94850"/>
    <w:rsid w:val="00C94E74"/>
    <w:rsid w:val="00C9522A"/>
    <w:rsid w:val="00C9524C"/>
    <w:rsid w:val="00C954CB"/>
    <w:rsid w:val="00C95D75"/>
    <w:rsid w:val="00C96113"/>
    <w:rsid w:val="00C962DA"/>
    <w:rsid w:val="00C965DC"/>
    <w:rsid w:val="00C96B7E"/>
    <w:rsid w:val="00C96D60"/>
    <w:rsid w:val="00C97099"/>
    <w:rsid w:val="00C97364"/>
    <w:rsid w:val="00C97375"/>
    <w:rsid w:val="00C976D1"/>
    <w:rsid w:val="00C97C23"/>
    <w:rsid w:val="00CA028A"/>
    <w:rsid w:val="00CA0822"/>
    <w:rsid w:val="00CA0A61"/>
    <w:rsid w:val="00CA10ED"/>
    <w:rsid w:val="00CA11A4"/>
    <w:rsid w:val="00CA1391"/>
    <w:rsid w:val="00CA13B4"/>
    <w:rsid w:val="00CA1B63"/>
    <w:rsid w:val="00CA281B"/>
    <w:rsid w:val="00CA2A0C"/>
    <w:rsid w:val="00CA369B"/>
    <w:rsid w:val="00CA36A1"/>
    <w:rsid w:val="00CA372E"/>
    <w:rsid w:val="00CA39D7"/>
    <w:rsid w:val="00CA3ADD"/>
    <w:rsid w:val="00CA43A7"/>
    <w:rsid w:val="00CA46F4"/>
    <w:rsid w:val="00CA4A72"/>
    <w:rsid w:val="00CA4B6E"/>
    <w:rsid w:val="00CA50E4"/>
    <w:rsid w:val="00CA58CE"/>
    <w:rsid w:val="00CA6370"/>
    <w:rsid w:val="00CA6678"/>
    <w:rsid w:val="00CA66F1"/>
    <w:rsid w:val="00CA6FCB"/>
    <w:rsid w:val="00CA7AC1"/>
    <w:rsid w:val="00CA7B0C"/>
    <w:rsid w:val="00CA7E58"/>
    <w:rsid w:val="00CB0A17"/>
    <w:rsid w:val="00CB0E43"/>
    <w:rsid w:val="00CB10AA"/>
    <w:rsid w:val="00CB1D19"/>
    <w:rsid w:val="00CB2325"/>
    <w:rsid w:val="00CB3767"/>
    <w:rsid w:val="00CB3F9F"/>
    <w:rsid w:val="00CB41D4"/>
    <w:rsid w:val="00CB4D75"/>
    <w:rsid w:val="00CB5E69"/>
    <w:rsid w:val="00CB627E"/>
    <w:rsid w:val="00CB62A1"/>
    <w:rsid w:val="00CB6697"/>
    <w:rsid w:val="00CB6BAB"/>
    <w:rsid w:val="00CB6E4E"/>
    <w:rsid w:val="00CB6FEF"/>
    <w:rsid w:val="00CB7424"/>
    <w:rsid w:val="00CB7527"/>
    <w:rsid w:val="00CB78D2"/>
    <w:rsid w:val="00CB7A50"/>
    <w:rsid w:val="00CB7D1F"/>
    <w:rsid w:val="00CC002B"/>
    <w:rsid w:val="00CC0B7D"/>
    <w:rsid w:val="00CC1317"/>
    <w:rsid w:val="00CC16BE"/>
    <w:rsid w:val="00CC1796"/>
    <w:rsid w:val="00CC1B5E"/>
    <w:rsid w:val="00CC1DF1"/>
    <w:rsid w:val="00CC1E5D"/>
    <w:rsid w:val="00CC2052"/>
    <w:rsid w:val="00CC2429"/>
    <w:rsid w:val="00CC2C1F"/>
    <w:rsid w:val="00CC337B"/>
    <w:rsid w:val="00CC33A2"/>
    <w:rsid w:val="00CC3748"/>
    <w:rsid w:val="00CC384A"/>
    <w:rsid w:val="00CC3DDD"/>
    <w:rsid w:val="00CC4209"/>
    <w:rsid w:val="00CC434B"/>
    <w:rsid w:val="00CC46B4"/>
    <w:rsid w:val="00CC4880"/>
    <w:rsid w:val="00CC4CB0"/>
    <w:rsid w:val="00CC4FDE"/>
    <w:rsid w:val="00CC5C4A"/>
    <w:rsid w:val="00CC5DD7"/>
    <w:rsid w:val="00CC6A04"/>
    <w:rsid w:val="00CC6DA9"/>
    <w:rsid w:val="00CC7016"/>
    <w:rsid w:val="00CC7281"/>
    <w:rsid w:val="00CC75E6"/>
    <w:rsid w:val="00CC76D4"/>
    <w:rsid w:val="00CC7A4F"/>
    <w:rsid w:val="00CC7B20"/>
    <w:rsid w:val="00CC7B63"/>
    <w:rsid w:val="00CC7D41"/>
    <w:rsid w:val="00CD00F5"/>
    <w:rsid w:val="00CD0234"/>
    <w:rsid w:val="00CD0685"/>
    <w:rsid w:val="00CD0FFF"/>
    <w:rsid w:val="00CD1D52"/>
    <w:rsid w:val="00CD21E9"/>
    <w:rsid w:val="00CD2216"/>
    <w:rsid w:val="00CD236D"/>
    <w:rsid w:val="00CD2585"/>
    <w:rsid w:val="00CD2997"/>
    <w:rsid w:val="00CD3B6E"/>
    <w:rsid w:val="00CD402E"/>
    <w:rsid w:val="00CD44C8"/>
    <w:rsid w:val="00CD47DB"/>
    <w:rsid w:val="00CD4890"/>
    <w:rsid w:val="00CD49E4"/>
    <w:rsid w:val="00CD4C76"/>
    <w:rsid w:val="00CD50B6"/>
    <w:rsid w:val="00CD5736"/>
    <w:rsid w:val="00CD5DD0"/>
    <w:rsid w:val="00CD5DEF"/>
    <w:rsid w:val="00CD62A2"/>
    <w:rsid w:val="00CD6438"/>
    <w:rsid w:val="00CD6E6A"/>
    <w:rsid w:val="00CD6EB5"/>
    <w:rsid w:val="00CD6F38"/>
    <w:rsid w:val="00CD7079"/>
    <w:rsid w:val="00CD7148"/>
    <w:rsid w:val="00CD71B6"/>
    <w:rsid w:val="00CE005C"/>
    <w:rsid w:val="00CE0692"/>
    <w:rsid w:val="00CE08E6"/>
    <w:rsid w:val="00CE0929"/>
    <w:rsid w:val="00CE0936"/>
    <w:rsid w:val="00CE09BB"/>
    <w:rsid w:val="00CE0B52"/>
    <w:rsid w:val="00CE0BA4"/>
    <w:rsid w:val="00CE0D90"/>
    <w:rsid w:val="00CE183A"/>
    <w:rsid w:val="00CE1F4C"/>
    <w:rsid w:val="00CE1FF4"/>
    <w:rsid w:val="00CE261B"/>
    <w:rsid w:val="00CE2FA9"/>
    <w:rsid w:val="00CE30CC"/>
    <w:rsid w:val="00CE336C"/>
    <w:rsid w:val="00CE34D0"/>
    <w:rsid w:val="00CE3707"/>
    <w:rsid w:val="00CE393A"/>
    <w:rsid w:val="00CE3D1B"/>
    <w:rsid w:val="00CE3E49"/>
    <w:rsid w:val="00CE438C"/>
    <w:rsid w:val="00CE44EC"/>
    <w:rsid w:val="00CE483B"/>
    <w:rsid w:val="00CE52D1"/>
    <w:rsid w:val="00CE59CE"/>
    <w:rsid w:val="00CE5D5D"/>
    <w:rsid w:val="00CE5F0B"/>
    <w:rsid w:val="00CE5F4F"/>
    <w:rsid w:val="00CE61CF"/>
    <w:rsid w:val="00CE7369"/>
    <w:rsid w:val="00CE7885"/>
    <w:rsid w:val="00CE7889"/>
    <w:rsid w:val="00CE79AB"/>
    <w:rsid w:val="00CE7E2A"/>
    <w:rsid w:val="00CE7E5E"/>
    <w:rsid w:val="00CF0502"/>
    <w:rsid w:val="00CF07B6"/>
    <w:rsid w:val="00CF0FD1"/>
    <w:rsid w:val="00CF11C5"/>
    <w:rsid w:val="00CF13D8"/>
    <w:rsid w:val="00CF177D"/>
    <w:rsid w:val="00CF1905"/>
    <w:rsid w:val="00CF1D8F"/>
    <w:rsid w:val="00CF1E24"/>
    <w:rsid w:val="00CF1F18"/>
    <w:rsid w:val="00CF203D"/>
    <w:rsid w:val="00CF2545"/>
    <w:rsid w:val="00CF2AD3"/>
    <w:rsid w:val="00CF2B8A"/>
    <w:rsid w:val="00CF2D05"/>
    <w:rsid w:val="00CF35DB"/>
    <w:rsid w:val="00CF374E"/>
    <w:rsid w:val="00CF3ABC"/>
    <w:rsid w:val="00CF3D2C"/>
    <w:rsid w:val="00CF425D"/>
    <w:rsid w:val="00CF43E0"/>
    <w:rsid w:val="00CF480B"/>
    <w:rsid w:val="00CF491A"/>
    <w:rsid w:val="00CF4D4C"/>
    <w:rsid w:val="00CF4D8E"/>
    <w:rsid w:val="00CF50A0"/>
    <w:rsid w:val="00CF51D2"/>
    <w:rsid w:val="00CF563E"/>
    <w:rsid w:val="00CF5E06"/>
    <w:rsid w:val="00CF5E38"/>
    <w:rsid w:val="00CF5E47"/>
    <w:rsid w:val="00CF60D2"/>
    <w:rsid w:val="00CF6111"/>
    <w:rsid w:val="00CF6482"/>
    <w:rsid w:val="00CF6592"/>
    <w:rsid w:val="00CF6FC2"/>
    <w:rsid w:val="00CF7352"/>
    <w:rsid w:val="00CF7740"/>
    <w:rsid w:val="00CF7A16"/>
    <w:rsid w:val="00CF7B38"/>
    <w:rsid w:val="00D00568"/>
    <w:rsid w:val="00D006A1"/>
    <w:rsid w:val="00D00DD9"/>
    <w:rsid w:val="00D00E5E"/>
    <w:rsid w:val="00D00EFB"/>
    <w:rsid w:val="00D0120F"/>
    <w:rsid w:val="00D01662"/>
    <w:rsid w:val="00D01A49"/>
    <w:rsid w:val="00D01D06"/>
    <w:rsid w:val="00D01E8C"/>
    <w:rsid w:val="00D0289D"/>
    <w:rsid w:val="00D02CDC"/>
    <w:rsid w:val="00D02F35"/>
    <w:rsid w:val="00D0392E"/>
    <w:rsid w:val="00D039FF"/>
    <w:rsid w:val="00D03CE4"/>
    <w:rsid w:val="00D04256"/>
    <w:rsid w:val="00D042A2"/>
    <w:rsid w:val="00D0433C"/>
    <w:rsid w:val="00D04386"/>
    <w:rsid w:val="00D04538"/>
    <w:rsid w:val="00D04838"/>
    <w:rsid w:val="00D04918"/>
    <w:rsid w:val="00D04E83"/>
    <w:rsid w:val="00D05274"/>
    <w:rsid w:val="00D053CE"/>
    <w:rsid w:val="00D05899"/>
    <w:rsid w:val="00D0593F"/>
    <w:rsid w:val="00D059A1"/>
    <w:rsid w:val="00D059C5"/>
    <w:rsid w:val="00D059E0"/>
    <w:rsid w:val="00D05F36"/>
    <w:rsid w:val="00D060A0"/>
    <w:rsid w:val="00D0637D"/>
    <w:rsid w:val="00D069DB"/>
    <w:rsid w:val="00D06A1C"/>
    <w:rsid w:val="00D06E85"/>
    <w:rsid w:val="00D070D2"/>
    <w:rsid w:val="00D071A2"/>
    <w:rsid w:val="00D072A5"/>
    <w:rsid w:val="00D0748F"/>
    <w:rsid w:val="00D075BF"/>
    <w:rsid w:val="00D07648"/>
    <w:rsid w:val="00D07A25"/>
    <w:rsid w:val="00D07AD3"/>
    <w:rsid w:val="00D1053E"/>
    <w:rsid w:val="00D10658"/>
    <w:rsid w:val="00D1068B"/>
    <w:rsid w:val="00D10C89"/>
    <w:rsid w:val="00D10E51"/>
    <w:rsid w:val="00D1114C"/>
    <w:rsid w:val="00D111E2"/>
    <w:rsid w:val="00D11320"/>
    <w:rsid w:val="00D11696"/>
    <w:rsid w:val="00D11D97"/>
    <w:rsid w:val="00D11E85"/>
    <w:rsid w:val="00D1230A"/>
    <w:rsid w:val="00D12771"/>
    <w:rsid w:val="00D127FC"/>
    <w:rsid w:val="00D12897"/>
    <w:rsid w:val="00D12B6D"/>
    <w:rsid w:val="00D12C07"/>
    <w:rsid w:val="00D12F70"/>
    <w:rsid w:val="00D130F7"/>
    <w:rsid w:val="00D1311D"/>
    <w:rsid w:val="00D131AA"/>
    <w:rsid w:val="00D13425"/>
    <w:rsid w:val="00D1350A"/>
    <w:rsid w:val="00D13C51"/>
    <w:rsid w:val="00D14435"/>
    <w:rsid w:val="00D1449C"/>
    <w:rsid w:val="00D146A6"/>
    <w:rsid w:val="00D146F9"/>
    <w:rsid w:val="00D14F8F"/>
    <w:rsid w:val="00D14FDC"/>
    <w:rsid w:val="00D150B8"/>
    <w:rsid w:val="00D154B1"/>
    <w:rsid w:val="00D1578C"/>
    <w:rsid w:val="00D15A92"/>
    <w:rsid w:val="00D16425"/>
    <w:rsid w:val="00D16754"/>
    <w:rsid w:val="00D168C7"/>
    <w:rsid w:val="00D16BA0"/>
    <w:rsid w:val="00D17072"/>
    <w:rsid w:val="00D17270"/>
    <w:rsid w:val="00D1739F"/>
    <w:rsid w:val="00D176DF"/>
    <w:rsid w:val="00D177D8"/>
    <w:rsid w:val="00D2022A"/>
    <w:rsid w:val="00D20630"/>
    <w:rsid w:val="00D206CA"/>
    <w:rsid w:val="00D20932"/>
    <w:rsid w:val="00D20D44"/>
    <w:rsid w:val="00D20F2C"/>
    <w:rsid w:val="00D21C82"/>
    <w:rsid w:val="00D22079"/>
    <w:rsid w:val="00D22776"/>
    <w:rsid w:val="00D22ADC"/>
    <w:rsid w:val="00D23D49"/>
    <w:rsid w:val="00D23EF6"/>
    <w:rsid w:val="00D249F4"/>
    <w:rsid w:val="00D251CF"/>
    <w:rsid w:val="00D2542C"/>
    <w:rsid w:val="00D254C4"/>
    <w:rsid w:val="00D25716"/>
    <w:rsid w:val="00D2627B"/>
    <w:rsid w:val="00D26E1C"/>
    <w:rsid w:val="00D26FCC"/>
    <w:rsid w:val="00D30111"/>
    <w:rsid w:val="00D30209"/>
    <w:rsid w:val="00D303AF"/>
    <w:rsid w:val="00D30691"/>
    <w:rsid w:val="00D30E58"/>
    <w:rsid w:val="00D31909"/>
    <w:rsid w:val="00D31AB0"/>
    <w:rsid w:val="00D32190"/>
    <w:rsid w:val="00D321A8"/>
    <w:rsid w:val="00D325AF"/>
    <w:rsid w:val="00D32F57"/>
    <w:rsid w:val="00D33642"/>
    <w:rsid w:val="00D338B2"/>
    <w:rsid w:val="00D33DBA"/>
    <w:rsid w:val="00D34803"/>
    <w:rsid w:val="00D34D3E"/>
    <w:rsid w:val="00D35373"/>
    <w:rsid w:val="00D3550D"/>
    <w:rsid w:val="00D3566A"/>
    <w:rsid w:val="00D35A55"/>
    <w:rsid w:val="00D35CAD"/>
    <w:rsid w:val="00D3600B"/>
    <w:rsid w:val="00D36875"/>
    <w:rsid w:val="00D36A4F"/>
    <w:rsid w:val="00D36C5C"/>
    <w:rsid w:val="00D36F48"/>
    <w:rsid w:val="00D4041B"/>
    <w:rsid w:val="00D4058C"/>
    <w:rsid w:val="00D408B5"/>
    <w:rsid w:val="00D40ACD"/>
    <w:rsid w:val="00D40AEF"/>
    <w:rsid w:val="00D40FC4"/>
    <w:rsid w:val="00D4179B"/>
    <w:rsid w:val="00D41887"/>
    <w:rsid w:val="00D42156"/>
    <w:rsid w:val="00D42198"/>
    <w:rsid w:val="00D426A5"/>
    <w:rsid w:val="00D427DD"/>
    <w:rsid w:val="00D428EB"/>
    <w:rsid w:val="00D42910"/>
    <w:rsid w:val="00D42AE5"/>
    <w:rsid w:val="00D43016"/>
    <w:rsid w:val="00D431D6"/>
    <w:rsid w:val="00D43958"/>
    <w:rsid w:val="00D43CC7"/>
    <w:rsid w:val="00D45BF4"/>
    <w:rsid w:val="00D45C0C"/>
    <w:rsid w:val="00D45CC7"/>
    <w:rsid w:val="00D45D8C"/>
    <w:rsid w:val="00D45EC2"/>
    <w:rsid w:val="00D46164"/>
    <w:rsid w:val="00D461A7"/>
    <w:rsid w:val="00D468CE"/>
    <w:rsid w:val="00D470B0"/>
    <w:rsid w:val="00D472E1"/>
    <w:rsid w:val="00D47385"/>
    <w:rsid w:val="00D4799F"/>
    <w:rsid w:val="00D47BDB"/>
    <w:rsid w:val="00D47C00"/>
    <w:rsid w:val="00D47CCD"/>
    <w:rsid w:val="00D47CDC"/>
    <w:rsid w:val="00D47E2D"/>
    <w:rsid w:val="00D50743"/>
    <w:rsid w:val="00D50800"/>
    <w:rsid w:val="00D50D34"/>
    <w:rsid w:val="00D50E20"/>
    <w:rsid w:val="00D50F66"/>
    <w:rsid w:val="00D512D0"/>
    <w:rsid w:val="00D51304"/>
    <w:rsid w:val="00D51BEA"/>
    <w:rsid w:val="00D51C6A"/>
    <w:rsid w:val="00D51FCF"/>
    <w:rsid w:val="00D521D6"/>
    <w:rsid w:val="00D52488"/>
    <w:rsid w:val="00D52A0C"/>
    <w:rsid w:val="00D52B3C"/>
    <w:rsid w:val="00D52C7D"/>
    <w:rsid w:val="00D52E5D"/>
    <w:rsid w:val="00D53086"/>
    <w:rsid w:val="00D531B9"/>
    <w:rsid w:val="00D53430"/>
    <w:rsid w:val="00D53E8C"/>
    <w:rsid w:val="00D5419E"/>
    <w:rsid w:val="00D5446C"/>
    <w:rsid w:val="00D54696"/>
    <w:rsid w:val="00D54FB7"/>
    <w:rsid w:val="00D55353"/>
    <w:rsid w:val="00D558BA"/>
    <w:rsid w:val="00D55A27"/>
    <w:rsid w:val="00D55A61"/>
    <w:rsid w:val="00D55B39"/>
    <w:rsid w:val="00D55E34"/>
    <w:rsid w:val="00D55F0F"/>
    <w:rsid w:val="00D55F43"/>
    <w:rsid w:val="00D56445"/>
    <w:rsid w:val="00D565EA"/>
    <w:rsid w:val="00D56734"/>
    <w:rsid w:val="00D567FC"/>
    <w:rsid w:val="00D56A24"/>
    <w:rsid w:val="00D571ED"/>
    <w:rsid w:val="00D573D9"/>
    <w:rsid w:val="00D574DF"/>
    <w:rsid w:val="00D5793F"/>
    <w:rsid w:val="00D60348"/>
    <w:rsid w:val="00D60575"/>
    <w:rsid w:val="00D60875"/>
    <w:rsid w:val="00D608C9"/>
    <w:rsid w:val="00D6108E"/>
    <w:rsid w:val="00D61365"/>
    <w:rsid w:val="00D6156C"/>
    <w:rsid w:val="00D61AF5"/>
    <w:rsid w:val="00D62231"/>
    <w:rsid w:val="00D624DE"/>
    <w:rsid w:val="00D6265D"/>
    <w:rsid w:val="00D62DC6"/>
    <w:rsid w:val="00D63349"/>
    <w:rsid w:val="00D63E2D"/>
    <w:rsid w:val="00D64376"/>
    <w:rsid w:val="00D64464"/>
    <w:rsid w:val="00D64507"/>
    <w:rsid w:val="00D649D6"/>
    <w:rsid w:val="00D64CD9"/>
    <w:rsid w:val="00D64FC9"/>
    <w:rsid w:val="00D65D73"/>
    <w:rsid w:val="00D65ED5"/>
    <w:rsid w:val="00D661E4"/>
    <w:rsid w:val="00D665A1"/>
    <w:rsid w:val="00D669E8"/>
    <w:rsid w:val="00D67468"/>
    <w:rsid w:val="00D677BF"/>
    <w:rsid w:val="00D67F84"/>
    <w:rsid w:val="00D7017D"/>
    <w:rsid w:val="00D7043B"/>
    <w:rsid w:val="00D705E2"/>
    <w:rsid w:val="00D7069C"/>
    <w:rsid w:val="00D708C7"/>
    <w:rsid w:val="00D70C12"/>
    <w:rsid w:val="00D70FDF"/>
    <w:rsid w:val="00D713BA"/>
    <w:rsid w:val="00D7157B"/>
    <w:rsid w:val="00D71929"/>
    <w:rsid w:val="00D71B2C"/>
    <w:rsid w:val="00D71C60"/>
    <w:rsid w:val="00D72224"/>
    <w:rsid w:val="00D72259"/>
    <w:rsid w:val="00D7227D"/>
    <w:rsid w:val="00D726DC"/>
    <w:rsid w:val="00D72859"/>
    <w:rsid w:val="00D729C4"/>
    <w:rsid w:val="00D72EFE"/>
    <w:rsid w:val="00D73750"/>
    <w:rsid w:val="00D73F0D"/>
    <w:rsid w:val="00D74146"/>
    <w:rsid w:val="00D7481F"/>
    <w:rsid w:val="00D74AEF"/>
    <w:rsid w:val="00D74BBD"/>
    <w:rsid w:val="00D74FA7"/>
    <w:rsid w:val="00D752A4"/>
    <w:rsid w:val="00D754DB"/>
    <w:rsid w:val="00D757EF"/>
    <w:rsid w:val="00D75B13"/>
    <w:rsid w:val="00D76CE3"/>
    <w:rsid w:val="00D76D06"/>
    <w:rsid w:val="00D771D6"/>
    <w:rsid w:val="00D774BC"/>
    <w:rsid w:val="00D776D3"/>
    <w:rsid w:val="00D801E3"/>
    <w:rsid w:val="00D80571"/>
    <w:rsid w:val="00D80694"/>
    <w:rsid w:val="00D80715"/>
    <w:rsid w:val="00D808C8"/>
    <w:rsid w:val="00D80C00"/>
    <w:rsid w:val="00D80EBC"/>
    <w:rsid w:val="00D80EFB"/>
    <w:rsid w:val="00D80F9D"/>
    <w:rsid w:val="00D815C6"/>
    <w:rsid w:val="00D818AE"/>
    <w:rsid w:val="00D819E1"/>
    <w:rsid w:val="00D81BE7"/>
    <w:rsid w:val="00D82968"/>
    <w:rsid w:val="00D83141"/>
    <w:rsid w:val="00D8384C"/>
    <w:rsid w:val="00D8412F"/>
    <w:rsid w:val="00D8446B"/>
    <w:rsid w:val="00D844E7"/>
    <w:rsid w:val="00D84AA8"/>
    <w:rsid w:val="00D84D40"/>
    <w:rsid w:val="00D84DD1"/>
    <w:rsid w:val="00D84DD3"/>
    <w:rsid w:val="00D84EF8"/>
    <w:rsid w:val="00D8587A"/>
    <w:rsid w:val="00D858ED"/>
    <w:rsid w:val="00D85C85"/>
    <w:rsid w:val="00D85EFF"/>
    <w:rsid w:val="00D85F61"/>
    <w:rsid w:val="00D86B81"/>
    <w:rsid w:val="00D86F2A"/>
    <w:rsid w:val="00D879EE"/>
    <w:rsid w:val="00D87AD8"/>
    <w:rsid w:val="00D9016C"/>
    <w:rsid w:val="00D9020E"/>
    <w:rsid w:val="00D90275"/>
    <w:rsid w:val="00D90413"/>
    <w:rsid w:val="00D9049A"/>
    <w:rsid w:val="00D904FA"/>
    <w:rsid w:val="00D9055A"/>
    <w:rsid w:val="00D90D8A"/>
    <w:rsid w:val="00D90DC3"/>
    <w:rsid w:val="00D90E01"/>
    <w:rsid w:val="00D91521"/>
    <w:rsid w:val="00D91588"/>
    <w:rsid w:val="00D9173E"/>
    <w:rsid w:val="00D918B3"/>
    <w:rsid w:val="00D91BAA"/>
    <w:rsid w:val="00D91FE6"/>
    <w:rsid w:val="00D920F9"/>
    <w:rsid w:val="00D9286E"/>
    <w:rsid w:val="00D92D66"/>
    <w:rsid w:val="00D9312B"/>
    <w:rsid w:val="00D9338F"/>
    <w:rsid w:val="00D93447"/>
    <w:rsid w:val="00D93644"/>
    <w:rsid w:val="00D93E03"/>
    <w:rsid w:val="00D94790"/>
    <w:rsid w:val="00D94A1B"/>
    <w:rsid w:val="00D94B5E"/>
    <w:rsid w:val="00D954F3"/>
    <w:rsid w:val="00D95784"/>
    <w:rsid w:val="00D957E4"/>
    <w:rsid w:val="00D958D8"/>
    <w:rsid w:val="00D95B9D"/>
    <w:rsid w:val="00D95EE2"/>
    <w:rsid w:val="00D95EF9"/>
    <w:rsid w:val="00D966A8"/>
    <w:rsid w:val="00D96811"/>
    <w:rsid w:val="00D968AE"/>
    <w:rsid w:val="00D96A00"/>
    <w:rsid w:val="00D96B85"/>
    <w:rsid w:val="00D96BB5"/>
    <w:rsid w:val="00D97168"/>
    <w:rsid w:val="00D971AB"/>
    <w:rsid w:val="00D97424"/>
    <w:rsid w:val="00D975E5"/>
    <w:rsid w:val="00D97D8A"/>
    <w:rsid w:val="00DA063D"/>
    <w:rsid w:val="00DA0865"/>
    <w:rsid w:val="00DA0955"/>
    <w:rsid w:val="00DA096A"/>
    <w:rsid w:val="00DA0D53"/>
    <w:rsid w:val="00DA0ECE"/>
    <w:rsid w:val="00DA143E"/>
    <w:rsid w:val="00DA14E9"/>
    <w:rsid w:val="00DA163F"/>
    <w:rsid w:val="00DA1C2F"/>
    <w:rsid w:val="00DA25CF"/>
    <w:rsid w:val="00DA275F"/>
    <w:rsid w:val="00DA2EAB"/>
    <w:rsid w:val="00DA3171"/>
    <w:rsid w:val="00DA3672"/>
    <w:rsid w:val="00DA373A"/>
    <w:rsid w:val="00DA388E"/>
    <w:rsid w:val="00DA38AC"/>
    <w:rsid w:val="00DA3A34"/>
    <w:rsid w:val="00DA3D73"/>
    <w:rsid w:val="00DA403A"/>
    <w:rsid w:val="00DA40C3"/>
    <w:rsid w:val="00DA4234"/>
    <w:rsid w:val="00DA4D3C"/>
    <w:rsid w:val="00DA4FB0"/>
    <w:rsid w:val="00DA50AE"/>
    <w:rsid w:val="00DA5130"/>
    <w:rsid w:val="00DA5202"/>
    <w:rsid w:val="00DA535E"/>
    <w:rsid w:val="00DA53A2"/>
    <w:rsid w:val="00DA572F"/>
    <w:rsid w:val="00DA5F04"/>
    <w:rsid w:val="00DA5F34"/>
    <w:rsid w:val="00DA669F"/>
    <w:rsid w:val="00DA687B"/>
    <w:rsid w:val="00DA6D76"/>
    <w:rsid w:val="00DA72C7"/>
    <w:rsid w:val="00DA73CC"/>
    <w:rsid w:val="00DA745E"/>
    <w:rsid w:val="00DB00A3"/>
    <w:rsid w:val="00DB0500"/>
    <w:rsid w:val="00DB05FC"/>
    <w:rsid w:val="00DB061E"/>
    <w:rsid w:val="00DB0BF4"/>
    <w:rsid w:val="00DB168B"/>
    <w:rsid w:val="00DB18E5"/>
    <w:rsid w:val="00DB1ABB"/>
    <w:rsid w:val="00DB2083"/>
    <w:rsid w:val="00DB2204"/>
    <w:rsid w:val="00DB2342"/>
    <w:rsid w:val="00DB24B0"/>
    <w:rsid w:val="00DB254E"/>
    <w:rsid w:val="00DB294E"/>
    <w:rsid w:val="00DB2AE0"/>
    <w:rsid w:val="00DB2F93"/>
    <w:rsid w:val="00DB307D"/>
    <w:rsid w:val="00DB30B3"/>
    <w:rsid w:val="00DB3484"/>
    <w:rsid w:val="00DB382C"/>
    <w:rsid w:val="00DB3B6D"/>
    <w:rsid w:val="00DB3C5E"/>
    <w:rsid w:val="00DB3CC5"/>
    <w:rsid w:val="00DB3D2C"/>
    <w:rsid w:val="00DB4034"/>
    <w:rsid w:val="00DB4773"/>
    <w:rsid w:val="00DB4AC8"/>
    <w:rsid w:val="00DB4D23"/>
    <w:rsid w:val="00DB4E0C"/>
    <w:rsid w:val="00DB534F"/>
    <w:rsid w:val="00DB53F3"/>
    <w:rsid w:val="00DB6445"/>
    <w:rsid w:val="00DB6A05"/>
    <w:rsid w:val="00DB71B9"/>
    <w:rsid w:val="00DB7AB3"/>
    <w:rsid w:val="00DB7FE9"/>
    <w:rsid w:val="00DC0427"/>
    <w:rsid w:val="00DC089C"/>
    <w:rsid w:val="00DC0AB2"/>
    <w:rsid w:val="00DC1111"/>
    <w:rsid w:val="00DC1997"/>
    <w:rsid w:val="00DC1E33"/>
    <w:rsid w:val="00DC1F1F"/>
    <w:rsid w:val="00DC232B"/>
    <w:rsid w:val="00DC25FB"/>
    <w:rsid w:val="00DC27CC"/>
    <w:rsid w:val="00DC2A99"/>
    <w:rsid w:val="00DC2AC6"/>
    <w:rsid w:val="00DC2D6F"/>
    <w:rsid w:val="00DC32BB"/>
    <w:rsid w:val="00DC435E"/>
    <w:rsid w:val="00DC4387"/>
    <w:rsid w:val="00DC4D60"/>
    <w:rsid w:val="00DC4DD8"/>
    <w:rsid w:val="00DC4EBF"/>
    <w:rsid w:val="00DC51F5"/>
    <w:rsid w:val="00DC53CC"/>
    <w:rsid w:val="00DC544C"/>
    <w:rsid w:val="00DC5766"/>
    <w:rsid w:val="00DC5A0D"/>
    <w:rsid w:val="00DC5B04"/>
    <w:rsid w:val="00DC668F"/>
    <w:rsid w:val="00DC693F"/>
    <w:rsid w:val="00DC6EC7"/>
    <w:rsid w:val="00DC6F9D"/>
    <w:rsid w:val="00DC71C8"/>
    <w:rsid w:val="00DC789E"/>
    <w:rsid w:val="00DC7A67"/>
    <w:rsid w:val="00DC7D2B"/>
    <w:rsid w:val="00DD0C57"/>
    <w:rsid w:val="00DD0DC5"/>
    <w:rsid w:val="00DD1BCE"/>
    <w:rsid w:val="00DD2071"/>
    <w:rsid w:val="00DD270D"/>
    <w:rsid w:val="00DD2A59"/>
    <w:rsid w:val="00DD2E76"/>
    <w:rsid w:val="00DD2F8D"/>
    <w:rsid w:val="00DD32F7"/>
    <w:rsid w:val="00DD346E"/>
    <w:rsid w:val="00DD40BF"/>
    <w:rsid w:val="00DD42C7"/>
    <w:rsid w:val="00DD457B"/>
    <w:rsid w:val="00DD49FE"/>
    <w:rsid w:val="00DD50A7"/>
    <w:rsid w:val="00DD54F0"/>
    <w:rsid w:val="00DD5C3A"/>
    <w:rsid w:val="00DD5C7F"/>
    <w:rsid w:val="00DD60C9"/>
    <w:rsid w:val="00DD62BC"/>
    <w:rsid w:val="00DD6554"/>
    <w:rsid w:val="00DD68D9"/>
    <w:rsid w:val="00DD69FF"/>
    <w:rsid w:val="00DD719B"/>
    <w:rsid w:val="00DD7315"/>
    <w:rsid w:val="00DD743E"/>
    <w:rsid w:val="00DD746C"/>
    <w:rsid w:val="00DD79AB"/>
    <w:rsid w:val="00DD7F20"/>
    <w:rsid w:val="00DD7FA9"/>
    <w:rsid w:val="00DE0887"/>
    <w:rsid w:val="00DE08EA"/>
    <w:rsid w:val="00DE09B0"/>
    <w:rsid w:val="00DE0D4E"/>
    <w:rsid w:val="00DE0E3E"/>
    <w:rsid w:val="00DE129D"/>
    <w:rsid w:val="00DE192F"/>
    <w:rsid w:val="00DE19EB"/>
    <w:rsid w:val="00DE1CC4"/>
    <w:rsid w:val="00DE233D"/>
    <w:rsid w:val="00DE2B3E"/>
    <w:rsid w:val="00DE2C71"/>
    <w:rsid w:val="00DE335F"/>
    <w:rsid w:val="00DE36EA"/>
    <w:rsid w:val="00DE476B"/>
    <w:rsid w:val="00DE4B74"/>
    <w:rsid w:val="00DE5C5E"/>
    <w:rsid w:val="00DE6003"/>
    <w:rsid w:val="00DE691D"/>
    <w:rsid w:val="00DE78FD"/>
    <w:rsid w:val="00DF0079"/>
    <w:rsid w:val="00DF0193"/>
    <w:rsid w:val="00DF10C9"/>
    <w:rsid w:val="00DF1630"/>
    <w:rsid w:val="00DF170C"/>
    <w:rsid w:val="00DF17FF"/>
    <w:rsid w:val="00DF1BC9"/>
    <w:rsid w:val="00DF1E79"/>
    <w:rsid w:val="00DF20EF"/>
    <w:rsid w:val="00DF2820"/>
    <w:rsid w:val="00DF2858"/>
    <w:rsid w:val="00DF2913"/>
    <w:rsid w:val="00DF2975"/>
    <w:rsid w:val="00DF2A59"/>
    <w:rsid w:val="00DF2C01"/>
    <w:rsid w:val="00DF2DEC"/>
    <w:rsid w:val="00DF2E92"/>
    <w:rsid w:val="00DF3159"/>
    <w:rsid w:val="00DF388E"/>
    <w:rsid w:val="00DF39C1"/>
    <w:rsid w:val="00DF3A58"/>
    <w:rsid w:val="00DF4DEE"/>
    <w:rsid w:val="00DF503D"/>
    <w:rsid w:val="00DF52F6"/>
    <w:rsid w:val="00DF55EF"/>
    <w:rsid w:val="00DF57B3"/>
    <w:rsid w:val="00DF5A61"/>
    <w:rsid w:val="00DF5A85"/>
    <w:rsid w:val="00DF5BEE"/>
    <w:rsid w:val="00DF5D5C"/>
    <w:rsid w:val="00DF5E5A"/>
    <w:rsid w:val="00DF5F98"/>
    <w:rsid w:val="00DF6C09"/>
    <w:rsid w:val="00DF6F1D"/>
    <w:rsid w:val="00DF6FC0"/>
    <w:rsid w:val="00DF73FA"/>
    <w:rsid w:val="00DF772D"/>
    <w:rsid w:val="00DF77D3"/>
    <w:rsid w:val="00DF77F7"/>
    <w:rsid w:val="00E00605"/>
    <w:rsid w:val="00E009C6"/>
    <w:rsid w:val="00E00AFA"/>
    <w:rsid w:val="00E00EAE"/>
    <w:rsid w:val="00E011D0"/>
    <w:rsid w:val="00E011E5"/>
    <w:rsid w:val="00E0168B"/>
    <w:rsid w:val="00E01791"/>
    <w:rsid w:val="00E01DA4"/>
    <w:rsid w:val="00E028E5"/>
    <w:rsid w:val="00E02ABF"/>
    <w:rsid w:val="00E02ADD"/>
    <w:rsid w:val="00E02AE0"/>
    <w:rsid w:val="00E02B49"/>
    <w:rsid w:val="00E03021"/>
    <w:rsid w:val="00E0325F"/>
    <w:rsid w:val="00E032EF"/>
    <w:rsid w:val="00E0352C"/>
    <w:rsid w:val="00E039A4"/>
    <w:rsid w:val="00E039C9"/>
    <w:rsid w:val="00E045CC"/>
    <w:rsid w:val="00E0498F"/>
    <w:rsid w:val="00E04A3A"/>
    <w:rsid w:val="00E04CE3"/>
    <w:rsid w:val="00E05091"/>
    <w:rsid w:val="00E052BE"/>
    <w:rsid w:val="00E05F5C"/>
    <w:rsid w:val="00E05F6D"/>
    <w:rsid w:val="00E0617B"/>
    <w:rsid w:val="00E06743"/>
    <w:rsid w:val="00E07794"/>
    <w:rsid w:val="00E07854"/>
    <w:rsid w:val="00E07875"/>
    <w:rsid w:val="00E07DD6"/>
    <w:rsid w:val="00E07E19"/>
    <w:rsid w:val="00E1089F"/>
    <w:rsid w:val="00E10929"/>
    <w:rsid w:val="00E10A67"/>
    <w:rsid w:val="00E10DAB"/>
    <w:rsid w:val="00E11288"/>
    <w:rsid w:val="00E114E1"/>
    <w:rsid w:val="00E1190A"/>
    <w:rsid w:val="00E11B58"/>
    <w:rsid w:val="00E11C1A"/>
    <w:rsid w:val="00E12316"/>
    <w:rsid w:val="00E123D8"/>
    <w:rsid w:val="00E124C0"/>
    <w:rsid w:val="00E12801"/>
    <w:rsid w:val="00E12858"/>
    <w:rsid w:val="00E128B8"/>
    <w:rsid w:val="00E12DC2"/>
    <w:rsid w:val="00E12F00"/>
    <w:rsid w:val="00E12FAF"/>
    <w:rsid w:val="00E135DD"/>
    <w:rsid w:val="00E1370B"/>
    <w:rsid w:val="00E13716"/>
    <w:rsid w:val="00E13C90"/>
    <w:rsid w:val="00E13D65"/>
    <w:rsid w:val="00E14207"/>
    <w:rsid w:val="00E151A1"/>
    <w:rsid w:val="00E151DA"/>
    <w:rsid w:val="00E15D58"/>
    <w:rsid w:val="00E15EBB"/>
    <w:rsid w:val="00E164AC"/>
    <w:rsid w:val="00E16A93"/>
    <w:rsid w:val="00E16E53"/>
    <w:rsid w:val="00E17371"/>
    <w:rsid w:val="00E175D9"/>
    <w:rsid w:val="00E17976"/>
    <w:rsid w:val="00E17ACD"/>
    <w:rsid w:val="00E17E62"/>
    <w:rsid w:val="00E202C9"/>
    <w:rsid w:val="00E20B7E"/>
    <w:rsid w:val="00E20C73"/>
    <w:rsid w:val="00E21C24"/>
    <w:rsid w:val="00E21CAE"/>
    <w:rsid w:val="00E2247D"/>
    <w:rsid w:val="00E229AB"/>
    <w:rsid w:val="00E22F82"/>
    <w:rsid w:val="00E2320E"/>
    <w:rsid w:val="00E23B04"/>
    <w:rsid w:val="00E23F78"/>
    <w:rsid w:val="00E23FB8"/>
    <w:rsid w:val="00E240BE"/>
    <w:rsid w:val="00E243B6"/>
    <w:rsid w:val="00E24515"/>
    <w:rsid w:val="00E249AF"/>
    <w:rsid w:val="00E24C0F"/>
    <w:rsid w:val="00E24C89"/>
    <w:rsid w:val="00E24D1C"/>
    <w:rsid w:val="00E24E07"/>
    <w:rsid w:val="00E24F6A"/>
    <w:rsid w:val="00E25106"/>
    <w:rsid w:val="00E253BD"/>
    <w:rsid w:val="00E25645"/>
    <w:rsid w:val="00E25B11"/>
    <w:rsid w:val="00E25D2D"/>
    <w:rsid w:val="00E25FD7"/>
    <w:rsid w:val="00E264FB"/>
    <w:rsid w:val="00E26589"/>
    <w:rsid w:val="00E26646"/>
    <w:rsid w:val="00E26840"/>
    <w:rsid w:val="00E268D5"/>
    <w:rsid w:val="00E26960"/>
    <w:rsid w:val="00E26E88"/>
    <w:rsid w:val="00E270F0"/>
    <w:rsid w:val="00E2722F"/>
    <w:rsid w:val="00E27530"/>
    <w:rsid w:val="00E2767C"/>
    <w:rsid w:val="00E27BA2"/>
    <w:rsid w:val="00E30354"/>
    <w:rsid w:val="00E30E90"/>
    <w:rsid w:val="00E312DF"/>
    <w:rsid w:val="00E31ED8"/>
    <w:rsid w:val="00E31FEE"/>
    <w:rsid w:val="00E32788"/>
    <w:rsid w:val="00E32B52"/>
    <w:rsid w:val="00E32EB6"/>
    <w:rsid w:val="00E33748"/>
    <w:rsid w:val="00E33F9E"/>
    <w:rsid w:val="00E34033"/>
    <w:rsid w:val="00E345C4"/>
    <w:rsid w:val="00E34AF6"/>
    <w:rsid w:val="00E3507C"/>
    <w:rsid w:val="00E3548B"/>
    <w:rsid w:val="00E35807"/>
    <w:rsid w:val="00E36882"/>
    <w:rsid w:val="00E36C8A"/>
    <w:rsid w:val="00E36E25"/>
    <w:rsid w:val="00E37020"/>
    <w:rsid w:val="00E373A4"/>
    <w:rsid w:val="00E3760C"/>
    <w:rsid w:val="00E3769C"/>
    <w:rsid w:val="00E37850"/>
    <w:rsid w:val="00E40281"/>
    <w:rsid w:val="00E40325"/>
    <w:rsid w:val="00E4104F"/>
    <w:rsid w:val="00E41639"/>
    <w:rsid w:val="00E41CBD"/>
    <w:rsid w:val="00E41D06"/>
    <w:rsid w:val="00E4261A"/>
    <w:rsid w:val="00E427DB"/>
    <w:rsid w:val="00E42905"/>
    <w:rsid w:val="00E42E11"/>
    <w:rsid w:val="00E42F1B"/>
    <w:rsid w:val="00E42FB4"/>
    <w:rsid w:val="00E435B1"/>
    <w:rsid w:val="00E43C55"/>
    <w:rsid w:val="00E43F04"/>
    <w:rsid w:val="00E44600"/>
    <w:rsid w:val="00E45126"/>
    <w:rsid w:val="00E45C37"/>
    <w:rsid w:val="00E4631A"/>
    <w:rsid w:val="00E46531"/>
    <w:rsid w:val="00E467F3"/>
    <w:rsid w:val="00E4684B"/>
    <w:rsid w:val="00E4717C"/>
    <w:rsid w:val="00E47638"/>
    <w:rsid w:val="00E47640"/>
    <w:rsid w:val="00E479B0"/>
    <w:rsid w:val="00E500D0"/>
    <w:rsid w:val="00E50254"/>
    <w:rsid w:val="00E5106E"/>
    <w:rsid w:val="00E51302"/>
    <w:rsid w:val="00E51B4A"/>
    <w:rsid w:val="00E51C4C"/>
    <w:rsid w:val="00E51C5B"/>
    <w:rsid w:val="00E51F33"/>
    <w:rsid w:val="00E527F7"/>
    <w:rsid w:val="00E528D0"/>
    <w:rsid w:val="00E52B68"/>
    <w:rsid w:val="00E53298"/>
    <w:rsid w:val="00E535A1"/>
    <w:rsid w:val="00E53655"/>
    <w:rsid w:val="00E538FD"/>
    <w:rsid w:val="00E54A88"/>
    <w:rsid w:val="00E552AC"/>
    <w:rsid w:val="00E55306"/>
    <w:rsid w:val="00E5598D"/>
    <w:rsid w:val="00E55C4B"/>
    <w:rsid w:val="00E55E5C"/>
    <w:rsid w:val="00E561EF"/>
    <w:rsid w:val="00E562C8"/>
    <w:rsid w:val="00E56517"/>
    <w:rsid w:val="00E57212"/>
    <w:rsid w:val="00E572C2"/>
    <w:rsid w:val="00E5738C"/>
    <w:rsid w:val="00E57757"/>
    <w:rsid w:val="00E57779"/>
    <w:rsid w:val="00E5780F"/>
    <w:rsid w:val="00E578BE"/>
    <w:rsid w:val="00E57B37"/>
    <w:rsid w:val="00E57C7F"/>
    <w:rsid w:val="00E60B60"/>
    <w:rsid w:val="00E61225"/>
    <w:rsid w:val="00E618DF"/>
    <w:rsid w:val="00E61F71"/>
    <w:rsid w:val="00E622A8"/>
    <w:rsid w:val="00E62688"/>
    <w:rsid w:val="00E630B3"/>
    <w:rsid w:val="00E630F7"/>
    <w:rsid w:val="00E63620"/>
    <w:rsid w:val="00E63713"/>
    <w:rsid w:val="00E63989"/>
    <w:rsid w:val="00E63BD4"/>
    <w:rsid w:val="00E6413A"/>
    <w:rsid w:val="00E64A20"/>
    <w:rsid w:val="00E64A60"/>
    <w:rsid w:val="00E65783"/>
    <w:rsid w:val="00E658DD"/>
    <w:rsid w:val="00E65A1B"/>
    <w:rsid w:val="00E65F16"/>
    <w:rsid w:val="00E66267"/>
    <w:rsid w:val="00E66317"/>
    <w:rsid w:val="00E67429"/>
    <w:rsid w:val="00E67598"/>
    <w:rsid w:val="00E6789D"/>
    <w:rsid w:val="00E67C07"/>
    <w:rsid w:val="00E7014F"/>
    <w:rsid w:val="00E702CE"/>
    <w:rsid w:val="00E704F5"/>
    <w:rsid w:val="00E706E4"/>
    <w:rsid w:val="00E707C2"/>
    <w:rsid w:val="00E70B29"/>
    <w:rsid w:val="00E70B4A"/>
    <w:rsid w:val="00E71247"/>
    <w:rsid w:val="00E71A58"/>
    <w:rsid w:val="00E71B39"/>
    <w:rsid w:val="00E71FEF"/>
    <w:rsid w:val="00E73075"/>
    <w:rsid w:val="00E730B6"/>
    <w:rsid w:val="00E73292"/>
    <w:rsid w:val="00E73981"/>
    <w:rsid w:val="00E73BED"/>
    <w:rsid w:val="00E73FE6"/>
    <w:rsid w:val="00E7429F"/>
    <w:rsid w:val="00E743E8"/>
    <w:rsid w:val="00E748CC"/>
    <w:rsid w:val="00E74BCA"/>
    <w:rsid w:val="00E74CED"/>
    <w:rsid w:val="00E75926"/>
    <w:rsid w:val="00E75B8D"/>
    <w:rsid w:val="00E75C24"/>
    <w:rsid w:val="00E7638A"/>
    <w:rsid w:val="00E76765"/>
    <w:rsid w:val="00E767A4"/>
    <w:rsid w:val="00E76B2B"/>
    <w:rsid w:val="00E76B32"/>
    <w:rsid w:val="00E76C8A"/>
    <w:rsid w:val="00E76E37"/>
    <w:rsid w:val="00E7723C"/>
    <w:rsid w:val="00E77487"/>
    <w:rsid w:val="00E777DB"/>
    <w:rsid w:val="00E777FA"/>
    <w:rsid w:val="00E80085"/>
    <w:rsid w:val="00E80420"/>
    <w:rsid w:val="00E804A9"/>
    <w:rsid w:val="00E807ED"/>
    <w:rsid w:val="00E8083C"/>
    <w:rsid w:val="00E80B1F"/>
    <w:rsid w:val="00E80B2E"/>
    <w:rsid w:val="00E80E2E"/>
    <w:rsid w:val="00E81623"/>
    <w:rsid w:val="00E826D9"/>
    <w:rsid w:val="00E8325B"/>
    <w:rsid w:val="00E83622"/>
    <w:rsid w:val="00E837F5"/>
    <w:rsid w:val="00E84704"/>
    <w:rsid w:val="00E84705"/>
    <w:rsid w:val="00E84FB6"/>
    <w:rsid w:val="00E85C49"/>
    <w:rsid w:val="00E85DD0"/>
    <w:rsid w:val="00E860F9"/>
    <w:rsid w:val="00E861D2"/>
    <w:rsid w:val="00E869F4"/>
    <w:rsid w:val="00E86B79"/>
    <w:rsid w:val="00E86BE6"/>
    <w:rsid w:val="00E86F61"/>
    <w:rsid w:val="00E877AD"/>
    <w:rsid w:val="00E87EB8"/>
    <w:rsid w:val="00E90647"/>
    <w:rsid w:val="00E909B7"/>
    <w:rsid w:val="00E90C1F"/>
    <w:rsid w:val="00E91211"/>
    <w:rsid w:val="00E91665"/>
    <w:rsid w:val="00E91F46"/>
    <w:rsid w:val="00E92B98"/>
    <w:rsid w:val="00E92C09"/>
    <w:rsid w:val="00E92E4D"/>
    <w:rsid w:val="00E92F96"/>
    <w:rsid w:val="00E92FEF"/>
    <w:rsid w:val="00E935B1"/>
    <w:rsid w:val="00E93844"/>
    <w:rsid w:val="00E93BAE"/>
    <w:rsid w:val="00E93D07"/>
    <w:rsid w:val="00E94289"/>
    <w:rsid w:val="00E94811"/>
    <w:rsid w:val="00E94A4D"/>
    <w:rsid w:val="00E94BB7"/>
    <w:rsid w:val="00E94C89"/>
    <w:rsid w:val="00E9514A"/>
    <w:rsid w:val="00E9528C"/>
    <w:rsid w:val="00E953D5"/>
    <w:rsid w:val="00E95DB2"/>
    <w:rsid w:val="00E95DB5"/>
    <w:rsid w:val="00E96CE6"/>
    <w:rsid w:val="00E97016"/>
    <w:rsid w:val="00E97348"/>
    <w:rsid w:val="00E97493"/>
    <w:rsid w:val="00E97E29"/>
    <w:rsid w:val="00E97EFE"/>
    <w:rsid w:val="00EA02AC"/>
    <w:rsid w:val="00EA050E"/>
    <w:rsid w:val="00EA05A9"/>
    <w:rsid w:val="00EA0802"/>
    <w:rsid w:val="00EA0C6D"/>
    <w:rsid w:val="00EA0D27"/>
    <w:rsid w:val="00EA16BC"/>
    <w:rsid w:val="00EA1D4B"/>
    <w:rsid w:val="00EA2361"/>
    <w:rsid w:val="00EA2BD1"/>
    <w:rsid w:val="00EA34EE"/>
    <w:rsid w:val="00EA3FEE"/>
    <w:rsid w:val="00EA4061"/>
    <w:rsid w:val="00EA42E5"/>
    <w:rsid w:val="00EA4B95"/>
    <w:rsid w:val="00EA513B"/>
    <w:rsid w:val="00EA519C"/>
    <w:rsid w:val="00EA5828"/>
    <w:rsid w:val="00EA586D"/>
    <w:rsid w:val="00EA62E8"/>
    <w:rsid w:val="00EA6388"/>
    <w:rsid w:val="00EA6873"/>
    <w:rsid w:val="00EA7740"/>
    <w:rsid w:val="00EA7B41"/>
    <w:rsid w:val="00EA7E47"/>
    <w:rsid w:val="00EB04DA"/>
    <w:rsid w:val="00EB0777"/>
    <w:rsid w:val="00EB07CA"/>
    <w:rsid w:val="00EB11E7"/>
    <w:rsid w:val="00EB17B6"/>
    <w:rsid w:val="00EB1D06"/>
    <w:rsid w:val="00EB1D58"/>
    <w:rsid w:val="00EB1E8A"/>
    <w:rsid w:val="00EB1FFC"/>
    <w:rsid w:val="00EB220B"/>
    <w:rsid w:val="00EB2291"/>
    <w:rsid w:val="00EB250C"/>
    <w:rsid w:val="00EB267E"/>
    <w:rsid w:val="00EB29D7"/>
    <w:rsid w:val="00EB2B4F"/>
    <w:rsid w:val="00EB2B9F"/>
    <w:rsid w:val="00EB2C4B"/>
    <w:rsid w:val="00EB2D8E"/>
    <w:rsid w:val="00EB2DE4"/>
    <w:rsid w:val="00EB32F2"/>
    <w:rsid w:val="00EB350F"/>
    <w:rsid w:val="00EB35FB"/>
    <w:rsid w:val="00EB3BDA"/>
    <w:rsid w:val="00EB3C49"/>
    <w:rsid w:val="00EB3D53"/>
    <w:rsid w:val="00EB3E48"/>
    <w:rsid w:val="00EB43A5"/>
    <w:rsid w:val="00EB4979"/>
    <w:rsid w:val="00EB4A39"/>
    <w:rsid w:val="00EB4B08"/>
    <w:rsid w:val="00EB4DD1"/>
    <w:rsid w:val="00EB56CE"/>
    <w:rsid w:val="00EB5A2F"/>
    <w:rsid w:val="00EB6429"/>
    <w:rsid w:val="00EB6497"/>
    <w:rsid w:val="00EB64EE"/>
    <w:rsid w:val="00EB66B8"/>
    <w:rsid w:val="00EB6CCD"/>
    <w:rsid w:val="00EB6E29"/>
    <w:rsid w:val="00EB6FF7"/>
    <w:rsid w:val="00EB7574"/>
    <w:rsid w:val="00EB7AC9"/>
    <w:rsid w:val="00EC005A"/>
    <w:rsid w:val="00EC0065"/>
    <w:rsid w:val="00EC0358"/>
    <w:rsid w:val="00EC04B7"/>
    <w:rsid w:val="00EC0B57"/>
    <w:rsid w:val="00EC0D90"/>
    <w:rsid w:val="00EC1089"/>
    <w:rsid w:val="00EC125B"/>
    <w:rsid w:val="00EC170F"/>
    <w:rsid w:val="00EC1AB9"/>
    <w:rsid w:val="00EC20BF"/>
    <w:rsid w:val="00EC24A2"/>
    <w:rsid w:val="00EC25EE"/>
    <w:rsid w:val="00EC27DD"/>
    <w:rsid w:val="00EC27FB"/>
    <w:rsid w:val="00EC2D77"/>
    <w:rsid w:val="00EC2FD7"/>
    <w:rsid w:val="00EC3CFA"/>
    <w:rsid w:val="00EC3D34"/>
    <w:rsid w:val="00EC412C"/>
    <w:rsid w:val="00EC4533"/>
    <w:rsid w:val="00EC4A8B"/>
    <w:rsid w:val="00EC50CA"/>
    <w:rsid w:val="00EC530A"/>
    <w:rsid w:val="00EC5581"/>
    <w:rsid w:val="00EC574D"/>
    <w:rsid w:val="00EC5CD0"/>
    <w:rsid w:val="00EC5DA8"/>
    <w:rsid w:val="00EC5EA3"/>
    <w:rsid w:val="00EC6299"/>
    <w:rsid w:val="00EC63CE"/>
    <w:rsid w:val="00EC6518"/>
    <w:rsid w:val="00EC66BE"/>
    <w:rsid w:val="00EC682B"/>
    <w:rsid w:val="00EC74FB"/>
    <w:rsid w:val="00EC7774"/>
    <w:rsid w:val="00EC7781"/>
    <w:rsid w:val="00EC785F"/>
    <w:rsid w:val="00EC7D29"/>
    <w:rsid w:val="00EC7E50"/>
    <w:rsid w:val="00ED0828"/>
    <w:rsid w:val="00ED08BA"/>
    <w:rsid w:val="00ED0C5C"/>
    <w:rsid w:val="00ED0F2A"/>
    <w:rsid w:val="00ED1C51"/>
    <w:rsid w:val="00ED236D"/>
    <w:rsid w:val="00ED261A"/>
    <w:rsid w:val="00ED28C4"/>
    <w:rsid w:val="00ED28D4"/>
    <w:rsid w:val="00ED2DFE"/>
    <w:rsid w:val="00ED304A"/>
    <w:rsid w:val="00ED3380"/>
    <w:rsid w:val="00ED37F0"/>
    <w:rsid w:val="00ED4255"/>
    <w:rsid w:val="00ED42F4"/>
    <w:rsid w:val="00ED444E"/>
    <w:rsid w:val="00ED45EC"/>
    <w:rsid w:val="00ED4803"/>
    <w:rsid w:val="00ED4B10"/>
    <w:rsid w:val="00ED4C77"/>
    <w:rsid w:val="00ED5CF4"/>
    <w:rsid w:val="00ED664E"/>
    <w:rsid w:val="00ED6740"/>
    <w:rsid w:val="00ED6863"/>
    <w:rsid w:val="00ED6956"/>
    <w:rsid w:val="00ED69DA"/>
    <w:rsid w:val="00ED6BDE"/>
    <w:rsid w:val="00ED6D1F"/>
    <w:rsid w:val="00ED6D5A"/>
    <w:rsid w:val="00ED6ED1"/>
    <w:rsid w:val="00ED7BDA"/>
    <w:rsid w:val="00ED7E89"/>
    <w:rsid w:val="00ED7F43"/>
    <w:rsid w:val="00EE0670"/>
    <w:rsid w:val="00EE0915"/>
    <w:rsid w:val="00EE0A0F"/>
    <w:rsid w:val="00EE0EDA"/>
    <w:rsid w:val="00EE1846"/>
    <w:rsid w:val="00EE1A57"/>
    <w:rsid w:val="00EE1A87"/>
    <w:rsid w:val="00EE208E"/>
    <w:rsid w:val="00EE2423"/>
    <w:rsid w:val="00EE26FB"/>
    <w:rsid w:val="00EE2D12"/>
    <w:rsid w:val="00EE313B"/>
    <w:rsid w:val="00EE3459"/>
    <w:rsid w:val="00EE389D"/>
    <w:rsid w:val="00EE3F8E"/>
    <w:rsid w:val="00EE42F7"/>
    <w:rsid w:val="00EE4C5F"/>
    <w:rsid w:val="00EE4FD7"/>
    <w:rsid w:val="00EE542F"/>
    <w:rsid w:val="00EE575A"/>
    <w:rsid w:val="00EE5AD3"/>
    <w:rsid w:val="00EE602C"/>
    <w:rsid w:val="00EE6329"/>
    <w:rsid w:val="00EE65BD"/>
    <w:rsid w:val="00EE68B5"/>
    <w:rsid w:val="00EE6DE7"/>
    <w:rsid w:val="00EE6EFF"/>
    <w:rsid w:val="00EE7016"/>
    <w:rsid w:val="00EE7688"/>
    <w:rsid w:val="00EE7B04"/>
    <w:rsid w:val="00EE7E3D"/>
    <w:rsid w:val="00EF064C"/>
    <w:rsid w:val="00EF0FA9"/>
    <w:rsid w:val="00EF118F"/>
    <w:rsid w:val="00EF1A08"/>
    <w:rsid w:val="00EF1C98"/>
    <w:rsid w:val="00EF1DA5"/>
    <w:rsid w:val="00EF2AC7"/>
    <w:rsid w:val="00EF32E2"/>
    <w:rsid w:val="00EF338E"/>
    <w:rsid w:val="00EF3BD9"/>
    <w:rsid w:val="00EF3E00"/>
    <w:rsid w:val="00EF4228"/>
    <w:rsid w:val="00EF4843"/>
    <w:rsid w:val="00EF4A80"/>
    <w:rsid w:val="00EF5495"/>
    <w:rsid w:val="00EF565F"/>
    <w:rsid w:val="00EF5998"/>
    <w:rsid w:val="00EF5D9E"/>
    <w:rsid w:val="00EF632B"/>
    <w:rsid w:val="00EF68EA"/>
    <w:rsid w:val="00EF70E3"/>
    <w:rsid w:val="00EF73BB"/>
    <w:rsid w:val="00EF76DA"/>
    <w:rsid w:val="00EF7A16"/>
    <w:rsid w:val="00EF7A79"/>
    <w:rsid w:val="00EF7AAC"/>
    <w:rsid w:val="00EF7CAC"/>
    <w:rsid w:val="00EF7FDE"/>
    <w:rsid w:val="00F002A1"/>
    <w:rsid w:val="00F00DAF"/>
    <w:rsid w:val="00F01202"/>
    <w:rsid w:val="00F014E0"/>
    <w:rsid w:val="00F0151F"/>
    <w:rsid w:val="00F01D6B"/>
    <w:rsid w:val="00F01DC4"/>
    <w:rsid w:val="00F01E1E"/>
    <w:rsid w:val="00F02270"/>
    <w:rsid w:val="00F02F91"/>
    <w:rsid w:val="00F03043"/>
    <w:rsid w:val="00F03342"/>
    <w:rsid w:val="00F0374D"/>
    <w:rsid w:val="00F03D77"/>
    <w:rsid w:val="00F03F35"/>
    <w:rsid w:val="00F040F5"/>
    <w:rsid w:val="00F046D0"/>
    <w:rsid w:val="00F04780"/>
    <w:rsid w:val="00F049C3"/>
    <w:rsid w:val="00F04D99"/>
    <w:rsid w:val="00F0505B"/>
    <w:rsid w:val="00F051DA"/>
    <w:rsid w:val="00F052DD"/>
    <w:rsid w:val="00F05514"/>
    <w:rsid w:val="00F055AB"/>
    <w:rsid w:val="00F0576C"/>
    <w:rsid w:val="00F05B05"/>
    <w:rsid w:val="00F05F74"/>
    <w:rsid w:val="00F05F75"/>
    <w:rsid w:val="00F06196"/>
    <w:rsid w:val="00F061BF"/>
    <w:rsid w:val="00F06243"/>
    <w:rsid w:val="00F06273"/>
    <w:rsid w:val="00F0631C"/>
    <w:rsid w:val="00F0662E"/>
    <w:rsid w:val="00F06904"/>
    <w:rsid w:val="00F076E7"/>
    <w:rsid w:val="00F0772D"/>
    <w:rsid w:val="00F0781F"/>
    <w:rsid w:val="00F0789E"/>
    <w:rsid w:val="00F07B56"/>
    <w:rsid w:val="00F1068C"/>
    <w:rsid w:val="00F11744"/>
    <w:rsid w:val="00F11A79"/>
    <w:rsid w:val="00F1213B"/>
    <w:rsid w:val="00F12720"/>
    <w:rsid w:val="00F127C6"/>
    <w:rsid w:val="00F12C9A"/>
    <w:rsid w:val="00F13212"/>
    <w:rsid w:val="00F1343F"/>
    <w:rsid w:val="00F13758"/>
    <w:rsid w:val="00F137CD"/>
    <w:rsid w:val="00F13A0F"/>
    <w:rsid w:val="00F13D42"/>
    <w:rsid w:val="00F149A2"/>
    <w:rsid w:val="00F14F6A"/>
    <w:rsid w:val="00F1508E"/>
    <w:rsid w:val="00F15A9D"/>
    <w:rsid w:val="00F15BBF"/>
    <w:rsid w:val="00F15E82"/>
    <w:rsid w:val="00F16019"/>
    <w:rsid w:val="00F162E0"/>
    <w:rsid w:val="00F1635F"/>
    <w:rsid w:val="00F16457"/>
    <w:rsid w:val="00F16709"/>
    <w:rsid w:val="00F1689C"/>
    <w:rsid w:val="00F17744"/>
    <w:rsid w:val="00F20203"/>
    <w:rsid w:val="00F2032F"/>
    <w:rsid w:val="00F20D1B"/>
    <w:rsid w:val="00F210D6"/>
    <w:rsid w:val="00F21125"/>
    <w:rsid w:val="00F213E8"/>
    <w:rsid w:val="00F215C1"/>
    <w:rsid w:val="00F2167A"/>
    <w:rsid w:val="00F2172D"/>
    <w:rsid w:val="00F218C1"/>
    <w:rsid w:val="00F21AA1"/>
    <w:rsid w:val="00F21C87"/>
    <w:rsid w:val="00F21E56"/>
    <w:rsid w:val="00F22346"/>
    <w:rsid w:val="00F223A9"/>
    <w:rsid w:val="00F235D2"/>
    <w:rsid w:val="00F23811"/>
    <w:rsid w:val="00F23A4D"/>
    <w:rsid w:val="00F23B5F"/>
    <w:rsid w:val="00F23B9B"/>
    <w:rsid w:val="00F244B6"/>
    <w:rsid w:val="00F24769"/>
    <w:rsid w:val="00F24A3B"/>
    <w:rsid w:val="00F251A1"/>
    <w:rsid w:val="00F25734"/>
    <w:rsid w:val="00F26243"/>
    <w:rsid w:val="00F27351"/>
    <w:rsid w:val="00F27619"/>
    <w:rsid w:val="00F27782"/>
    <w:rsid w:val="00F27A33"/>
    <w:rsid w:val="00F27C5C"/>
    <w:rsid w:val="00F27CD5"/>
    <w:rsid w:val="00F27DE5"/>
    <w:rsid w:val="00F301BE"/>
    <w:rsid w:val="00F30F88"/>
    <w:rsid w:val="00F312B2"/>
    <w:rsid w:val="00F3149C"/>
    <w:rsid w:val="00F31645"/>
    <w:rsid w:val="00F32D26"/>
    <w:rsid w:val="00F32DC2"/>
    <w:rsid w:val="00F32FF2"/>
    <w:rsid w:val="00F3300F"/>
    <w:rsid w:val="00F3313F"/>
    <w:rsid w:val="00F3320A"/>
    <w:rsid w:val="00F33A34"/>
    <w:rsid w:val="00F33E78"/>
    <w:rsid w:val="00F34251"/>
    <w:rsid w:val="00F34862"/>
    <w:rsid w:val="00F34A5C"/>
    <w:rsid w:val="00F35209"/>
    <w:rsid w:val="00F35462"/>
    <w:rsid w:val="00F35539"/>
    <w:rsid w:val="00F35557"/>
    <w:rsid w:val="00F35FF0"/>
    <w:rsid w:val="00F36001"/>
    <w:rsid w:val="00F3602D"/>
    <w:rsid w:val="00F368E0"/>
    <w:rsid w:val="00F36AD4"/>
    <w:rsid w:val="00F36C88"/>
    <w:rsid w:val="00F3730A"/>
    <w:rsid w:val="00F374E1"/>
    <w:rsid w:val="00F37CE5"/>
    <w:rsid w:val="00F37D34"/>
    <w:rsid w:val="00F405F2"/>
    <w:rsid w:val="00F40721"/>
    <w:rsid w:val="00F4083B"/>
    <w:rsid w:val="00F4103E"/>
    <w:rsid w:val="00F41AE1"/>
    <w:rsid w:val="00F42115"/>
    <w:rsid w:val="00F42124"/>
    <w:rsid w:val="00F42550"/>
    <w:rsid w:val="00F42694"/>
    <w:rsid w:val="00F42C73"/>
    <w:rsid w:val="00F42F08"/>
    <w:rsid w:val="00F43220"/>
    <w:rsid w:val="00F437BF"/>
    <w:rsid w:val="00F43A4D"/>
    <w:rsid w:val="00F43BB0"/>
    <w:rsid w:val="00F43D64"/>
    <w:rsid w:val="00F441F3"/>
    <w:rsid w:val="00F4454D"/>
    <w:rsid w:val="00F455E4"/>
    <w:rsid w:val="00F458AD"/>
    <w:rsid w:val="00F4652B"/>
    <w:rsid w:val="00F46779"/>
    <w:rsid w:val="00F46C74"/>
    <w:rsid w:val="00F474A5"/>
    <w:rsid w:val="00F47B2D"/>
    <w:rsid w:val="00F50399"/>
    <w:rsid w:val="00F505D6"/>
    <w:rsid w:val="00F50D38"/>
    <w:rsid w:val="00F5118E"/>
    <w:rsid w:val="00F5190C"/>
    <w:rsid w:val="00F5241A"/>
    <w:rsid w:val="00F52B4F"/>
    <w:rsid w:val="00F52B6A"/>
    <w:rsid w:val="00F53634"/>
    <w:rsid w:val="00F5374D"/>
    <w:rsid w:val="00F53DF4"/>
    <w:rsid w:val="00F5410A"/>
    <w:rsid w:val="00F544CD"/>
    <w:rsid w:val="00F54A7A"/>
    <w:rsid w:val="00F5558C"/>
    <w:rsid w:val="00F555E5"/>
    <w:rsid w:val="00F55800"/>
    <w:rsid w:val="00F55874"/>
    <w:rsid w:val="00F558DA"/>
    <w:rsid w:val="00F562D3"/>
    <w:rsid w:val="00F57AAB"/>
    <w:rsid w:val="00F601DD"/>
    <w:rsid w:val="00F61019"/>
    <w:rsid w:val="00F613A2"/>
    <w:rsid w:val="00F61F37"/>
    <w:rsid w:val="00F61FB7"/>
    <w:rsid w:val="00F62244"/>
    <w:rsid w:val="00F62566"/>
    <w:rsid w:val="00F6263A"/>
    <w:rsid w:val="00F63082"/>
    <w:rsid w:val="00F63458"/>
    <w:rsid w:val="00F637C3"/>
    <w:rsid w:val="00F63CBE"/>
    <w:rsid w:val="00F63F82"/>
    <w:rsid w:val="00F644A7"/>
    <w:rsid w:val="00F64532"/>
    <w:rsid w:val="00F647A2"/>
    <w:rsid w:val="00F64C42"/>
    <w:rsid w:val="00F651D1"/>
    <w:rsid w:val="00F65393"/>
    <w:rsid w:val="00F658A3"/>
    <w:rsid w:val="00F659F1"/>
    <w:rsid w:val="00F65CD4"/>
    <w:rsid w:val="00F661A9"/>
    <w:rsid w:val="00F66262"/>
    <w:rsid w:val="00F66316"/>
    <w:rsid w:val="00F66436"/>
    <w:rsid w:val="00F667C8"/>
    <w:rsid w:val="00F66B36"/>
    <w:rsid w:val="00F6709B"/>
    <w:rsid w:val="00F677CE"/>
    <w:rsid w:val="00F67A24"/>
    <w:rsid w:val="00F701AC"/>
    <w:rsid w:val="00F7097A"/>
    <w:rsid w:val="00F70CBA"/>
    <w:rsid w:val="00F713C7"/>
    <w:rsid w:val="00F71426"/>
    <w:rsid w:val="00F716F6"/>
    <w:rsid w:val="00F727A7"/>
    <w:rsid w:val="00F72860"/>
    <w:rsid w:val="00F7291E"/>
    <w:rsid w:val="00F72CE9"/>
    <w:rsid w:val="00F72DDC"/>
    <w:rsid w:val="00F73479"/>
    <w:rsid w:val="00F736C5"/>
    <w:rsid w:val="00F73B72"/>
    <w:rsid w:val="00F73DC8"/>
    <w:rsid w:val="00F74176"/>
    <w:rsid w:val="00F74553"/>
    <w:rsid w:val="00F7494D"/>
    <w:rsid w:val="00F749B8"/>
    <w:rsid w:val="00F74B76"/>
    <w:rsid w:val="00F751B1"/>
    <w:rsid w:val="00F75780"/>
    <w:rsid w:val="00F758A6"/>
    <w:rsid w:val="00F76592"/>
    <w:rsid w:val="00F76CD3"/>
    <w:rsid w:val="00F76DC4"/>
    <w:rsid w:val="00F7700F"/>
    <w:rsid w:val="00F774EA"/>
    <w:rsid w:val="00F776B4"/>
    <w:rsid w:val="00F778BE"/>
    <w:rsid w:val="00F77A1E"/>
    <w:rsid w:val="00F803E7"/>
    <w:rsid w:val="00F8068B"/>
    <w:rsid w:val="00F80730"/>
    <w:rsid w:val="00F80901"/>
    <w:rsid w:val="00F80E01"/>
    <w:rsid w:val="00F80FB0"/>
    <w:rsid w:val="00F813E3"/>
    <w:rsid w:val="00F814A5"/>
    <w:rsid w:val="00F815B5"/>
    <w:rsid w:val="00F81862"/>
    <w:rsid w:val="00F82232"/>
    <w:rsid w:val="00F8277F"/>
    <w:rsid w:val="00F82BBA"/>
    <w:rsid w:val="00F83962"/>
    <w:rsid w:val="00F84298"/>
    <w:rsid w:val="00F84B56"/>
    <w:rsid w:val="00F84D35"/>
    <w:rsid w:val="00F84D48"/>
    <w:rsid w:val="00F85027"/>
    <w:rsid w:val="00F853A0"/>
    <w:rsid w:val="00F854A0"/>
    <w:rsid w:val="00F855FD"/>
    <w:rsid w:val="00F85D1A"/>
    <w:rsid w:val="00F85F93"/>
    <w:rsid w:val="00F86284"/>
    <w:rsid w:val="00F863F2"/>
    <w:rsid w:val="00F86510"/>
    <w:rsid w:val="00F86609"/>
    <w:rsid w:val="00F866DE"/>
    <w:rsid w:val="00F87224"/>
    <w:rsid w:val="00F87B3F"/>
    <w:rsid w:val="00F87E36"/>
    <w:rsid w:val="00F901CD"/>
    <w:rsid w:val="00F901F5"/>
    <w:rsid w:val="00F90408"/>
    <w:rsid w:val="00F904B4"/>
    <w:rsid w:val="00F906E6"/>
    <w:rsid w:val="00F90A53"/>
    <w:rsid w:val="00F90C11"/>
    <w:rsid w:val="00F90D67"/>
    <w:rsid w:val="00F90EF3"/>
    <w:rsid w:val="00F91346"/>
    <w:rsid w:val="00F913D5"/>
    <w:rsid w:val="00F91555"/>
    <w:rsid w:val="00F91901"/>
    <w:rsid w:val="00F91E92"/>
    <w:rsid w:val="00F91EC5"/>
    <w:rsid w:val="00F9200B"/>
    <w:rsid w:val="00F92489"/>
    <w:rsid w:val="00F9265C"/>
    <w:rsid w:val="00F92696"/>
    <w:rsid w:val="00F92863"/>
    <w:rsid w:val="00F92C3D"/>
    <w:rsid w:val="00F92E61"/>
    <w:rsid w:val="00F92FB1"/>
    <w:rsid w:val="00F9325B"/>
    <w:rsid w:val="00F93E04"/>
    <w:rsid w:val="00F940FE"/>
    <w:rsid w:val="00F94290"/>
    <w:rsid w:val="00F94D3B"/>
    <w:rsid w:val="00F95002"/>
    <w:rsid w:val="00F953FD"/>
    <w:rsid w:val="00F955A5"/>
    <w:rsid w:val="00F95660"/>
    <w:rsid w:val="00F95770"/>
    <w:rsid w:val="00F96175"/>
    <w:rsid w:val="00F96211"/>
    <w:rsid w:val="00F96218"/>
    <w:rsid w:val="00F966F4"/>
    <w:rsid w:val="00F9676F"/>
    <w:rsid w:val="00F96871"/>
    <w:rsid w:val="00F9699A"/>
    <w:rsid w:val="00F96C43"/>
    <w:rsid w:val="00F96C87"/>
    <w:rsid w:val="00F96CA9"/>
    <w:rsid w:val="00F973C0"/>
    <w:rsid w:val="00F97549"/>
    <w:rsid w:val="00F975F0"/>
    <w:rsid w:val="00F97B32"/>
    <w:rsid w:val="00FA0AE3"/>
    <w:rsid w:val="00FA1482"/>
    <w:rsid w:val="00FA1664"/>
    <w:rsid w:val="00FA1668"/>
    <w:rsid w:val="00FA17E7"/>
    <w:rsid w:val="00FA1813"/>
    <w:rsid w:val="00FA18FC"/>
    <w:rsid w:val="00FA2071"/>
    <w:rsid w:val="00FA25B4"/>
    <w:rsid w:val="00FA290F"/>
    <w:rsid w:val="00FA31A0"/>
    <w:rsid w:val="00FA393E"/>
    <w:rsid w:val="00FA3AE7"/>
    <w:rsid w:val="00FA3E0A"/>
    <w:rsid w:val="00FA3E48"/>
    <w:rsid w:val="00FA4163"/>
    <w:rsid w:val="00FA459A"/>
    <w:rsid w:val="00FA476E"/>
    <w:rsid w:val="00FA4B3B"/>
    <w:rsid w:val="00FA4B58"/>
    <w:rsid w:val="00FA4C52"/>
    <w:rsid w:val="00FA4D55"/>
    <w:rsid w:val="00FA52BE"/>
    <w:rsid w:val="00FA5A44"/>
    <w:rsid w:val="00FA5C7B"/>
    <w:rsid w:val="00FA60DE"/>
    <w:rsid w:val="00FA6172"/>
    <w:rsid w:val="00FA6606"/>
    <w:rsid w:val="00FA67A9"/>
    <w:rsid w:val="00FA7064"/>
    <w:rsid w:val="00FA754E"/>
    <w:rsid w:val="00FA7B6D"/>
    <w:rsid w:val="00FA7D0A"/>
    <w:rsid w:val="00FB03E2"/>
    <w:rsid w:val="00FB0616"/>
    <w:rsid w:val="00FB07B3"/>
    <w:rsid w:val="00FB08E7"/>
    <w:rsid w:val="00FB0A6F"/>
    <w:rsid w:val="00FB0A8B"/>
    <w:rsid w:val="00FB0BB5"/>
    <w:rsid w:val="00FB0CCA"/>
    <w:rsid w:val="00FB101A"/>
    <w:rsid w:val="00FB1261"/>
    <w:rsid w:val="00FB138E"/>
    <w:rsid w:val="00FB15F6"/>
    <w:rsid w:val="00FB1E53"/>
    <w:rsid w:val="00FB2265"/>
    <w:rsid w:val="00FB230A"/>
    <w:rsid w:val="00FB2813"/>
    <w:rsid w:val="00FB2B0A"/>
    <w:rsid w:val="00FB2F7F"/>
    <w:rsid w:val="00FB32A2"/>
    <w:rsid w:val="00FB35E5"/>
    <w:rsid w:val="00FB371E"/>
    <w:rsid w:val="00FB3830"/>
    <w:rsid w:val="00FB41D8"/>
    <w:rsid w:val="00FB44BC"/>
    <w:rsid w:val="00FB489D"/>
    <w:rsid w:val="00FB556C"/>
    <w:rsid w:val="00FB5812"/>
    <w:rsid w:val="00FB5DA2"/>
    <w:rsid w:val="00FB5E2B"/>
    <w:rsid w:val="00FB6282"/>
    <w:rsid w:val="00FB62A2"/>
    <w:rsid w:val="00FB6C00"/>
    <w:rsid w:val="00FB70D3"/>
    <w:rsid w:val="00FB73FC"/>
    <w:rsid w:val="00FB7748"/>
    <w:rsid w:val="00FB779D"/>
    <w:rsid w:val="00FB7886"/>
    <w:rsid w:val="00FB7BB2"/>
    <w:rsid w:val="00FB7DD4"/>
    <w:rsid w:val="00FC008D"/>
    <w:rsid w:val="00FC0412"/>
    <w:rsid w:val="00FC05F5"/>
    <w:rsid w:val="00FC0BC1"/>
    <w:rsid w:val="00FC0C9F"/>
    <w:rsid w:val="00FC0CA2"/>
    <w:rsid w:val="00FC1229"/>
    <w:rsid w:val="00FC16AA"/>
    <w:rsid w:val="00FC20C1"/>
    <w:rsid w:val="00FC29E1"/>
    <w:rsid w:val="00FC32FC"/>
    <w:rsid w:val="00FC38D6"/>
    <w:rsid w:val="00FC38F4"/>
    <w:rsid w:val="00FC3990"/>
    <w:rsid w:val="00FC3C27"/>
    <w:rsid w:val="00FC56C6"/>
    <w:rsid w:val="00FC5BD2"/>
    <w:rsid w:val="00FC64EB"/>
    <w:rsid w:val="00FC666A"/>
    <w:rsid w:val="00FC6707"/>
    <w:rsid w:val="00FC6A6E"/>
    <w:rsid w:val="00FC6CC3"/>
    <w:rsid w:val="00FC6E72"/>
    <w:rsid w:val="00FC70BB"/>
    <w:rsid w:val="00FC72FD"/>
    <w:rsid w:val="00FC736E"/>
    <w:rsid w:val="00FC7718"/>
    <w:rsid w:val="00FC78CD"/>
    <w:rsid w:val="00FC79D7"/>
    <w:rsid w:val="00FC7C8E"/>
    <w:rsid w:val="00FD0003"/>
    <w:rsid w:val="00FD0057"/>
    <w:rsid w:val="00FD02E2"/>
    <w:rsid w:val="00FD0404"/>
    <w:rsid w:val="00FD09E6"/>
    <w:rsid w:val="00FD0A4A"/>
    <w:rsid w:val="00FD0B7F"/>
    <w:rsid w:val="00FD0E17"/>
    <w:rsid w:val="00FD0FEC"/>
    <w:rsid w:val="00FD13BA"/>
    <w:rsid w:val="00FD163D"/>
    <w:rsid w:val="00FD18CA"/>
    <w:rsid w:val="00FD194E"/>
    <w:rsid w:val="00FD204D"/>
    <w:rsid w:val="00FD2851"/>
    <w:rsid w:val="00FD2E15"/>
    <w:rsid w:val="00FD307D"/>
    <w:rsid w:val="00FD3820"/>
    <w:rsid w:val="00FD3BF0"/>
    <w:rsid w:val="00FD3F31"/>
    <w:rsid w:val="00FD3F50"/>
    <w:rsid w:val="00FD42A5"/>
    <w:rsid w:val="00FD4443"/>
    <w:rsid w:val="00FD4981"/>
    <w:rsid w:val="00FD4A68"/>
    <w:rsid w:val="00FD4CEB"/>
    <w:rsid w:val="00FD55FB"/>
    <w:rsid w:val="00FD5666"/>
    <w:rsid w:val="00FD5C8B"/>
    <w:rsid w:val="00FD5EAE"/>
    <w:rsid w:val="00FD63EE"/>
    <w:rsid w:val="00FD7554"/>
    <w:rsid w:val="00FD756A"/>
    <w:rsid w:val="00FD7B9A"/>
    <w:rsid w:val="00FE00BF"/>
    <w:rsid w:val="00FE03FF"/>
    <w:rsid w:val="00FE0A8F"/>
    <w:rsid w:val="00FE0C38"/>
    <w:rsid w:val="00FE0F8A"/>
    <w:rsid w:val="00FE186A"/>
    <w:rsid w:val="00FE1CFB"/>
    <w:rsid w:val="00FE1DF6"/>
    <w:rsid w:val="00FE2352"/>
    <w:rsid w:val="00FE2353"/>
    <w:rsid w:val="00FE2756"/>
    <w:rsid w:val="00FE2AE3"/>
    <w:rsid w:val="00FE2F02"/>
    <w:rsid w:val="00FE2F68"/>
    <w:rsid w:val="00FE33D5"/>
    <w:rsid w:val="00FE3BFA"/>
    <w:rsid w:val="00FE3C8F"/>
    <w:rsid w:val="00FE3DDC"/>
    <w:rsid w:val="00FE4098"/>
    <w:rsid w:val="00FE4185"/>
    <w:rsid w:val="00FE4BC0"/>
    <w:rsid w:val="00FE4D16"/>
    <w:rsid w:val="00FE4E33"/>
    <w:rsid w:val="00FE4E43"/>
    <w:rsid w:val="00FE5133"/>
    <w:rsid w:val="00FE6677"/>
    <w:rsid w:val="00FE6980"/>
    <w:rsid w:val="00FE6AE2"/>
    <w:rsid w:val="00FE6CCB"/>
    <w:rsid w:val="00FE6D38"/>
    <w:rsid w:val="00FE70EE"/>
    <w:rsid w:val="00FE783A"/>
    <w:rsid w:val="00FE7C55"/>
    <w:rsid w:val="00FE7E0C"/>
    <w:rsid w:val="00FF0274"/>
    <w:rsid w:val="00FF0445"/>
    <w:rsid w:val="00FF0642"/>
    <w:rsid w:val="00FF0D26"/>
    <w:rsid w:val="00FF0F99"/>
    <w:rsid w:val="00FF0FBC"/>
    <w:rsid w:val="00FF1758"/>
    <w:rsid w:val="00FF1887"/>
    <w:rsid w:val="00FF1D40"/>
    <w:rsid w:val="00FF201B"/>
    <w:rsid w:val="00FF205F"/>
    <w:rsid w:val="00FF222C"/>
    <w:rsid w:val="00FF261E"/>
    <w:rsid w:val="00FF2636"/>
    <w:rsid w:val="00FF2863"/>
    <w:rsid w:val="00FF29BD"/>
    <w:rsid w:val="00FF2E90"/>
    <w:rsid w:val="00FF341A"/>
    <w:rsid w:val="00FF3499"/>
    <w:rsid w:val="00FF357E"/>
    <w:rsid w:val="00FF37C7"/>
    <w:rsid w:val="00FF3DA9"/>
    <w:rsid w:val="00FF3F21"/>
    <w:rsid w:val="00FF41B0"/>
    <w:rsid w:val="00FF4297"/>
    <w:rsid w:val="00FF467F"/>
    <w:rsid w:val="00FF486A"/>
    <w:rsid w:val="00FF4A40"/>
    <w:rsid w:val="00FF52E1"/>
    <w:rsid w:val="00FF5E64"/>
    <w:rsid w:val="00FF60F6"/>
    <w:rsid w:val="00FF622A"/>
    <w:rsid w:val="00FF704B"/>
    <w:rsid w:val="01291BA9"/>
    <w:rsid w:val="0190ED87"/>
    <w:rsid w:val="02449FE7"/>
    <w:rsid w:val="02643281"/>
    <w:rsid w:val="02807048"/>
    <w:rsid w:val="038CC20A"/>
    <w:rsid w:val="0521F406"/>
    <w:rsid w:val="06C5FE8D"/>
    <w:rsid w:val="0747DFCF"/>
    <w:rsid w:val="07ADFF87"/>
    <w:rsid w:val="07C6F4C7"/>
    <w:rsid w:val="09DB5986"/>
    <w:rsid w:val="0AABC759"/>
    <w:rsid w:val="0ACF4B86"/>
    <w:rsid w:val="0B2478DB"/>
    <w:rsid w:val="0B3B4E2B"/>
    <w:rsid w:val="0C6B216A"/>
    <w:rsid w:val="0FF1EB7C"/>
    <w:rsid w:val="1049CF22"/>
    <w:rsid w:val="109E614B"/>
    <w:rsid w:val="10F1DF1B"/>
    <w:rsid w:val="116D4F2A"/>
    <w:rsid w:val="1282C517"/>
    <w:rsid w:val="13A4FC67"/>
    <w:rsid w:val="164FB263"/>
    <w:rsid w:val="17230D33"/>
    <w:rsid w:val="17DF2988"/>
    <w:rsid w:val="192EE4A5"/>
    <w:rsid w:val="193A1493"/>
    <w:rsid w:val="1949B425"/>
    <w:rsid w:val="199A71BA"/>
    <w:rsid w:val="19E66EFC"/>
    <w:rsid w:val="1ADD72FB"/>
    <w:rsid w:val="1BF7990A"/>
    <w:rsid w:val="1C16D346"/>
    <w:rsid w:val="1C52D312"/>
    <w:rsid w:val="1D4BE35E"/>
    <w:rsid w:val="1DE22BF2"/>
    <w:rsid w:val="1E089461"/>
    <w:rsid w:val="1E20613B"/>
    <w:rsid w:val="1E22A24F"/>
    <w:rsid w:val="1F4B07DF"/>
    <w:rsid w:val="1F509554"/>
    <w:rsid w:val="1F944B71"/>
    <w:rsid w:val="1F999AF6"/>
    <w:rsid w:val="1FE16A35"/>
    <w:rsid w:val="1FFB4EBD"/>
    <w:rsid w:val="2001888E"/>
    <w:rsid w:val="20076651"/>
    <w:rsid w:val="2082EF64"/>
    <w:rsid w:val="20EBA3E4"/>
    <w:rsid w:val="21042F06"/>
    <w:rsid w:val="2210422E"/>
    <w:rsid w:val="23330A72"/>
    <w:rsid w:val="2368AAD6"/>
    <w:rsid w:val="23B9E955"/>
    <w:rsid w:val="24C7E815"/>
    <w:rsid w:val="24C89E6F"/>
    <w:rsid w:val="254C5965"/>
    <w:rsid w:val="258A2F07"/>
    <w:rsid w:val="2623BBE3"/>
    <w:rsid w:val="281E951A"/>
    <w:rsid w:val="290EC9F0"/>
    <w:rsid w:val="29B897C5"/>
    <w:rsid w:val="29CCC448"/>
    <w:rsid w:val="2B97AC75"/>
    <w:rsid w:val="2BBCBB62"/>
    <w:rsid w:val="2C92EFA3"/>
    <w:rsid w:val="2CC30175"/>
    <w:rsid w:val="2D0FA882"/>
    <w:rsid w:val="3039DFAE"/>
    <w:rsid w:val="3092AE4D"/>
    <w:rsid w:val="316791A6"/>
    <w:rsid w:val="32BDA777"/>
    <w:rsid w:val="33FB5564"/>
    <w:rsid w:val="34644B1D"/>
    <w:rsid w:val="3487C822"/>
    <w:rsid w:val="35E64FB0"/>
    <w:rsid w:val="36061A8E"/>
    <w:rsid w:val="365DB36B"/>
    <w:rsid w:val="3687175D"/>
    <w:rsid w:val="37002C2E"/>
    <w:rsid w:val="37847328"/>
    <w:rsid w:val="3818FE04"/>
    <w:rsid w:val="388408D4"/>
    <w:rsid w:val="3A9C9700"/>
    <w:rsid w:val="3B296D71"/>
    <w:rsid w:val="3C7F99B6"/>
    <w:rsid w:val="3D2ED4ED"/>
    <w:rsid w:val="3D8EA1B4"/>
    <w:rsid w:val="3EB1A1AE"/>
    <w:rsid w:val="3ECA8ABA"/>
    <w:rsid w:val="3FE36025"/>
    <w:rsid w:val="40F83640"/>
    <w:rsid w:val="41D68781"/>
    <w:rsid w:val="42BACEF1"/>
    <w:rsid w:val="44B8D1C2"/>
    <w:rsid w:val="45C2B922"/>
    <w:rsid w:val="45D831DD"/>
    <w:rsid w:val="49852CC5"/>
    <w:rsid w:val="499A09B9"/>
    <w:rsid w:val="4A2EBD8F"/>
    <w:rsid w:val="4AF81246"/>
    <w:rsid w:val="4AF8280F"/>
    <w:rsid w:val="4B2B5D35"/>
    <w:rsid w:val="4C362BE1"/>
    <w:rsid w:val="4C4214FD"/>
    <w:rsid w:val="4C5FBAB3"/>
    <w:rsid w:val="4DB63D9D"/>
    <w:rsid w:val="4EA94318"/>
    <w:rsid w:val="4F1CBB73"/>
    <w:rsid w:val="4F386701"/>
    <w:rsid w:val="4F9A3DD0"/>
    <w:rsid w:val="50387E3D"/>
    <w:rsid w:val="50DEE522"/>
    <w:rsid w:val="524967E1"/>
    <w:rsid w:val="538DB4B7"/>
    <w:rsid w:val="54AC913C"/>
    <w:rsid w:val="5562BA42"/>
    <w:rsid w:val="5659000E"/>
    <w:rsid w:val="569DC9DE"/>
    <w:rsid w:val="56F73883"/>
    <w:rsid w:val="585F890B"/>
    <w:rsid w:val="5882FC54"/>
    <w:rsid w:val="58D99A25"/>
    <w:rsid w:val="59DA922D"/>
    <w:rsid w:val="5A8B17A3"/>
    <w:rsid w:val="5ADC1E8D"/>
    <w:rsid w:val="5C5919E8"/>
    <w:rsid w:val="5C64C981"/>
    <w:rsid w:val="5CBFFDB7"/>
    <w:rsid w:val="5CF882AC"/>
    <w:rsid w:val="5D17B39F"/>
    <w:rsid w:val="5DDAF46F"/>
    <w:rsid w:val="5E7EEE09"/>
    <w:rsid w:val="5EE436AE"/>
    <w:rsid w:val="60188EE5"/>
    <w:rsid w:val="60AF3062"/>
    <w:rsid w:val="60B7D585"/>
    <w:rsid w:val="653955FB"/>
    <w:rsid w:val="6546F796"/>
    <w:rsid w:val="65DDF9BC"/>
    <w:rsid w:val="662860D8"/>
    <w:rsid w:val="663CB0BB"/>
    <w:rsid w:val="671530BB"/>
    <w:rsid w:val="67BB3E37"/>
    <w:rsid w:val="68627127"/>
    <w:rsid w:val="6914E4A9"/>
    <w:rsid w:val="692996BE"/>
    <w:rsid w:val="699DEB1E"/>
    <w:rsid w:val="6A7A043C"/>
    <w:rsid w:val="6C21B67A"/>
    <w:rsid w:val="6D97B20D"/>
    <w:rsid w:val="6E4792C4"/>
    <w:rsid w:val="6F5077F1"/>
    <w:rsid w:val="702C8938"/>
    <w:rsid w:val="705790E0"/>
    <w:rsid w:val="730DA680"/>
    <w:rsid w:val="73621AC1"/>
    <w:rsid w:val="74E0BA02"/>
    <w:rsid w:val="76B4FCB8"/>
    <w:rsid w:val="77D167F7"/>
    <w:rsid w:val="7927E7E5"/>
    <w:rsid w:val="7979374F"/>
    <w:rsid w:val="7B7AFD93"/>
    <w:rsid w:val="7C28F7DA"/>
    <w:rsid w:val="7CF13A01"/>
    <w:rsid w:val="7EC98663"/>
    <w:rsid w:val="7ECF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A48E9"/>
  <w15:docId w15:val="{594460F8-000A-46C1-887B-FE59092A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A8C"/>
    <w:rPr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496604"/>
    <w:pPr>
      <w:keepNext/>
      <w:spacing w:before="240" w:after="60"/>
      <w:outlineLvl w:val="0"/>
    </w:pPr>
    <w:rPr>
      <w:rFonts w:ascii="Arial" w:hAnsi="Arial" w:cs="Cordia New"/>
      <w:b/>
      <w:bCs/>
      <w:kern w:val="32"/>
      <w:sz w:val="32"/>
      <w:szCs w:val="37"/>
    </w:rPr>
  </w:style>
  <w:style w:type="paragraph" w:styleId="Heading2">
    <w:name w:val="heading 2"/>
    <w:basedOn w:val="Normal"/>
    <w:next w:val="Normal"/>
    <w:qFormat/>
    <w:rsid w:val="001F192F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  <w:szCs w:val="32"/>
    </w:rPr>
  </w:style>
  <w:style w:type="paragraph" w:styleId="Heading3">
    <w:name w:val="heading 3"/>
    <w:basedOn w:val="Normal"/>
    <w:next w:val="Normal"/>
    <w:qFormat/>
    <w:rsid w:val="00D96811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rsid w:val="00862A50"/>
    <w:pPr>
      <w:keepNext/>
      <w:spacing w:before="240" w:after="6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1F192F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qFormat/>
    <w:rsid w:val="00496604"/>
    <w:pPr>
      <w:spacing w:before="240" w:after="60"/>
      <w:outlineLvl w:val="5"/>
    </w:pPr>
    <w:rPr>
      <w:b/>
      <w:bCs/>
      <w:sz w:val="22"/>
      <w:szCs w:val="25"/>
    </w:rPr>
  </w:style>
  <w:style w:type="paragraph" w:styleId="Heading7">
    <w:name w:val="heading 7"/>
    <w:basedOn w:val="Normal"/>
    <w:next w:val="Normal"/>
    <w:link w:val="Heading7Char"/>
    <w:qFormat/>
    <w:rsid w:val="004631E4"/>
    <w:pPr>
      <w:keepNext/>
      <w:ind w:left="2160"/>
      <w:jc w:val="both"/>
      <w:outlineLvl w:val="6"/>
    </w:pPr>
    <w:rPr>
      <w:rFonts w:ascii="BrowalliaUPC" w:eastAsia="Cordia New" w:hAnsi="BrowalliaUPC" w:cs="Browall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1B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rsid w:val="003C65E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C65EB"/>
  </w:style>
  <w:style w:type="paragraph" w:styleId="Footer">
    <w:name w:val="footer"/>
    <w:basedOn w:val="Normal"/>
    <w:rsid w:val="00F7097A"/>
    <w:pPr>
      <w:tabs>
        <w:tab w:val="center" w:pos="4153"/>
        <w:tab w:val="right" w:pos="8306"/>
      </w:tabs>
    </w:pPr>
  </w:style>
  <w:style w:type="character" w:styleId="Hyperlink">
    <w:name w:val="Hyperlink"/>
    <w:rsid w:val="00D96811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403BBF"/>
    <w:rPr>
      <w:rFonts w:ascii="Tahoma" w:hAnsi="Tahoma"/>
      <w:sz w:val="16"/>
      <w:szCs w:val="18"/>
    </w:rPr>
  </w:style>
  <w:style w:type="character" w:customStyle="1" w:styleId="apple-converted-space">
    <w:name w:val="apple-converted-space"/>
    <w:basedOn w:val="DefaultParagraphFont"/>
    <w:rsid w:val="00D04386"/>
  </w:style>
  <w:style w:type="paragraph" w:customStyle="1" w:styleId="ListParagraph1">
    <w:name w:val="List Paragraph1"/>
    <w:basedOn w:val="Normal"/>
    <w:qFormat/>
    <w:rsid w:val="00AE14F0"/>
    <w:pPr>
      <w:suppressAutoHyphens/>
      <w:ind w:left="720"/>
      <w:contextualSpacing/>
    </w:pPr>
    <w:rPr>
      <w:rFonts w:eastAsia="Calibri"/>
      <w:lang w:eastAsia="zh-CN"/>
    </w:rPr>
  </w:style>
  <w:style w:type="paragraph" w:styleId="NormalWeb">
    <w:name w:val="Normal (Web)"/>
    <w:basedOn w:val="Normal"/>
    <w:uiPriority w:val="99"/>
    <w:rsid w:val="0002306C"/>
    <w:pPr>
      <w:spacing w:before="100" w:beforeAutospacing="1" w:after="119"/>
    </w:pPr>
    <w:rPr>
      <w:rFonts w:ascii="Tahoma" w:hAnsi="Tahoma" w:cs="Tahoma"/>
      <w:szCs w:val="24"/>
    </w:rPr>
  </w:style>
  <w:style w:type="paragraph" w:styleId="ListBullet">
    <w:name w:val="List Bullet"/>
    <w:basedOn w:val="Normal"/>
    <w:rsid w:val="00EB2B9F"/>
    <w:pPr>
      <w:numPr>
        <w:numId w:val="1"/>
      </w:numPr>
    </w:pPr>
  </w:style>
  <w:style w:type="character" w:customStyle="1" w:styleId="st1">
    <w:name w:val="st1"/>
    <w:basedOn w:val="DefaultParagraphFont"/>
    <w:rsid w:val="002B1218"/>
  </w:style>
  <w:style w:type="character" w:styleId="Emphasis">
    <w:name w:val="Emphasis"/>
    <w:qFormat/>
    <w:rsid w:val="00771427"/>
    <w:rPr>
      <w:i/>
      <w:iCs/>
    </w:rPr>
  </w:style>
  <w:style w:type="numbering" w:styleId="111111">
    <w:name w:val="Outline List 2"/>
    <w:basedOn w:val="NoList"/>
    <w:rsid w:val="002D00F2"/>
    <w:pPr>
      <w:numPr>
        <w:numId w:val="2"/>
      </w:numPr>
    </w:pPr>
  </w:style>
  <w:style w:type="character" w:customStyle="1" w:styleId="WW8Num2z0">
    <w:name w:val="WW8Num2z0"/>
    <w:rsid w:val="00B845C3"/>
    <w:rPr>
      <w:rFonts w:ascii="Angsana New" w:eastAsia="Times New Roman" w:hAnsi="Angsana New" w:cs="Angsana New"/>
    </w:rPr>
  </w:style>
  <w:style w:type="character" w:customStyle="1" w:styleId="Absatz-Standardschriftart">
    <w:name w:val="Absatz-Standardschriftart"/>
    <w:rsid w:val="00A82E70"/>
  </w:style>
  <w:style w:type="character" w:customStyle="1" w:styleId="Heading1Char">
    <w:name w:val="Heading 1 Char"/>
    <w:link w:val="Heading1"/>
    <w:rsid w:val="00A3582F"/>
    <w:rPr>
      <w:rFonts w:ascii="Arial" w:hAnsi="Arial" w:cs="Cordia New"/>
      <w:b/>
      <w:bCs/>
      <w:kern w:val="32"/>
      <w:sz w:val="32"/>
      <w:szCs w:val="37"/>
      <w:lang w:val="en-US" w:eastAsia="en-US" w:bidi="th-TH"/>
    </w:rPr>
  </w:style>
  <w:style w:type="character" w:customStyle="1" w:styleId="Heading7Char">
    <w:name w:val="Heading 7 Char"/>
    <w:link w:val="Heading7"/>
    <w:rsid w:val="00417561"/>
    <w:rPr>
      <w:rFonts w:ascii="BrowalliaUPC" w:eastAsia="Cordia New" w:hAnsi="BrowalliaUPC" w:cs="BrowalliaUPC"/>
      <w:sz w:val="32"/>
      <w:szCs w:val="32"/>
      <w:lang w:val="en-US" w:eastAsia="en-US" w:bidi="th-TH"/>
    </w:rPr>
  </w:style>
  <w:style w:type="paragraph" w:styleId="ListParagraph">
    <w:name w:val="List Paragraph"/>
    <w:basedOn w:val="Normal"/>
    <w:uiPriority w:val="34"/>
    <w:qFormat/>
    <w:rsid w:val="004F0F81"/>
    <w:pPr>
      <w:ind w:left="720"/>
    </w:pPr>
  </w:style>
  <w:style w:type="character" w:styleId="FollowedHyperlink">
    <w:name w:val="FollowedHyperlink"/>
    <w:rsid w:val="00DB00A3"/>
    <w:rPr>
      <w:color w:val="800080"/>
      <w:u w:val="single"/>
    </w:rPr>
  </w:style>
  <w:style w:type="character" w:customStyle="1" w:styleId="CharChar1">
    <w:name w:val="Char Char1"/>
    <w:rsid w:val="00292496"/>
    <w:rPr>
      <w:rFonts w:ascii="Arial" w:hAnsi="Arial" w:cs="Cordia New"/>
      <w:b/>
      <w:bCs/>
      <w:kern w:val="32"/>
      <w:sz w:val="32"/>
      <w:szCs w:val="37"/>
      <w:lang w:val="en-US" w:eastAsia="en-US" w:bidi="th-TH"/>
    </w:rPr>
  </w:style>
  <w:style w:type="character" w:customStyle="1" w:styleId="WW-Absatz-Standardschriftart">
    <w:name w:val="WW-Absatz-Standardschriftart"/>
    <w:rsid w:val="006C1151"/>
  </w:style>
  <w:style w:type="character" w:customStyle="1" w:styleId="WW-Absatz-Standardschriftart1">
    <w:name w:val="WW-Absatz-Standardschriftart1"/>
    <w:rsid w:val="006C1151"/>
  </w:style>
  <w:style w:type="character" w:customStyle="1" w:styleId="WW-Absatz-Standardschriftart11">
    <w:name w:val="WW-Absatz-Standardschriftart11"/>
    <w:rsid w:val="006C1151"/>
  </w:style>
  <w:style w:type="character" w:customStyle="1" w:styleId="WW-Absatz-Standardschriftart111">
    <w:name w:val="WW-Absatz-Standardschriftart111"/>
    <w:rsid w:val="006C1151"/>
  </w:style>
  <w:style w:type="character" w:customStyle="1" w:styleId="WW-Absatz-Standardschriftart1111">
    <w:name w:val="WW-Absatz-Standardschriftart1111"/>
    <w:rsid w:val="006C1151"/>
  </w:style>
  <w:style w:type="character" w:customStyle="1" w:styleId="WW-Absatz-Standardschriftart11111">
    <w:name w:val="WW-Absatz-Standardschriftart11111"/>
    <w:rsid w:val="006C1151"/>
  </w:style>
  <w:style w:type="character" w:customStyle="1" w:styleId="WW-Absatz-Standardschriftart111111">
    <w:name w:val="WW-Absatz-Standardschriftart111111"/>
    <w:rsid w:val="006C1151"/>
  </w:style>
  <w:style w:type="character" w:customStyle="1" w:styleId="DefaultParagraphFont1">
    <w:name w:val="Default Paragraph Font1"/>
    <w:rsid w:val="006C1151"/>
  </w:style>
  <w:style w:type="paragraph" w:customStyle="1" w:styleId="Heading">
    <w:name w:val="Heading"/>
    <w:basedOn w:val="Normal"/>
    <w:next w:val="BodyText"/>
    <w:rsid w:val="006C1151"/>
    <w:pPr>
      <w:keepNext/>
      <w:suppressAutoHyphens/>
      <w:spacing w:before="240" w:after="120"/>
    </w:pPr>
    <w:rPr>
      <w:rFonts w:ascii="Arial" w:eastAsia="MS Mincho" w:hAnsi="Arial"/>
      <w:sz w:val="28"/>
      <w:szCs w:val="37"/>
      <w:lang w:eastAsia="th-TH"/>
    </w:rPr>
  </w:style>
  <w:style w:type="paragraph" w:styleId="BodyText">
    <w:name w:val="Body Text"/>
    <w:basedOn w:val="Normal"/>
    <w:rsid w:val="006C1151"/>
    <w:pPr>
      <w:suppressAutoHyphens/>
      <w:spacing w:after="120"/>
    </w:pPr>
    <w:rPr>
      <w:szCs w:val="24"/>
      <w:lang w:eastAsia="th-TH"/>
    </w:rPr>
  </w:style>
  <w:style w:type="paragraph" w:styleId="List">
    <w:name w:val="List"/>
    <w:basedOn w:val="BodyText"/>
    <w:rsid w:val="006C1151"/>
  </w:style>
  <w:style w:type="paragraph" w:customStyle="1" w:styleId="Caption1">
    <w:name w:val="Caption1"/>
    <w:basedOn w:val="Normal"/>
    <w:rsid w:val="006C1151"/>
    <w:pPr>
      <w:suppressLineNumbers/>
      <w:suppressAutoHyphens/>
      <w:spacing w:before="120" w:after="120"/>
    </w:pPr>
    <w:rPr>
      <w:i/>
      <w:iCs/>
      <w:szCs w:val="32"/>
      <w:lang w:eastAsia="th-TH"/>
    </w:rPr>
  </w:style>
  <w:style w:type="paragraph" w:customStyle="1" w:styleId="Index">
    <w:name w:val="Index"/>
    <w:basedOn w:val="Normal"/>
    <w:rsid w:val="006C1151"/>
    <w:pPr>
      <w:suppressLineNumbers/>
      <w:suppressAutoHyphens/>
    </w:pPr>
    <w:rPr>
      <w:szCs w:val="24"/>
      <w:lang w:eastAsia="th-TH"/>
    </w:rPr>
  </w:style>
  <w:style w:type="paragraph" w:customStyle="1" w:styleId="TableContents">
    <w:name w:val="Table Contents"/>
    <w:basedOn w:val="Normal"/>
    <w:rsid w:val="006C1151"/>
    <w:pPr>
      <w:suppressLineNumbers/>
      <w:suppressAutoHyphens/>
    </w:pPr>
    <w:rPr>
      <w:szCs w:val="24"/>
      <w:lang w:eastAsia="th-TH"/>
    </w:rPr>
  </w:style>
  <w:style w:type="paragraph" w:customStyle="1" w:styleId="TableHeading">
    <w:name w:val="Table Heading"/>
    <w:basedOn w:val="TableContents"/>
    <w:rsid w:val="006C1151"/>
    <w:pPr>
      <w:jc w:val="center"/>
    </w:pPr>
    <w:rPr>
      <w:b/>
      <w:bCs/>
    </w:rPr>
  </w:style>
  <w:style w:type="paragraph" w:customStyle="1" w:styleId="CharChar6CharChar">
    <w:name w:val="Char Char6 Char Char"/>
    <w:basedOn w:val="Normal"/>
    <w:rsid w:val="00916C5D"/>
    <w:pPr>
      <w:spacing w:after="160" w:line="240" w:lineRule="exact"/>
    </w:pPr>
    <w:rPr>
      <w:rFonts w:ascii="Verdana" w:hAnsi="Verdana" w:cs="Arial"/>
      <w:sz w:val="22"/>
      <w:szCs w:val="20"/>
      <w:lang w:val="en-AU" w:bidi="ar-SA"/>
    </w:rPr>
  </w:style>
  <w:style w:type="character" w:customStyle="1" w:styleId="PlainTextChar1">
    <w:name w:val="Plain Text Char1"/>
    <w:link w:val="PlainText"/>
    <w:semiHidden/>
    <w:locked/>
    <w:rsid w:val="00916C5D"/>
    <w:rPr>
      <w:rFonts w:ascii="Calibri" w:eastAsia="Calibri" w:hAnsi="Calibri" w:cs="Angsana New"/>
      <w:sz w:val="22"/>
      <w:szCs w:val="22"/>
      <w:lang w:bidi="th-TH"/>
    </w:rPr>
  </w:style>
  <w:style w:type="paragraph" w:styleId="PlainText">
    <w:name w:val="Plain Text"/>
    <w:basedOn w:val="Normal"/>
    <w:link w:val="PlainTextChar1"/>
    <w:semiHidden/>
    <w:rsid w:val="00916C5D"/>
    <w:rPr>
      <w:rFonts w:ascii="Calibri" w:eastAsia="Calibri" w:hAnsi="Calibri"/>
      <w:sz w:val="22"/>
      <w:szCs w:val="22"/>
    </w:rPr>
  </w:style>
  <w:style w:type="character" w:customStyle="1" w:styleId="HeaderChar1">
    <w:name w:val="Header Char1"/>
    <w:link w:val="Header"/>
    <w:locked/>
    <w:rsid w:val="00CA028A"/>
    <w:rPr>
      <w:rFonts w:cs="Angsana New"/>
      <w:sz w:val="24"/>
      <w:szCs w:val="28"/>
      <w:lang w:val="en-US" w:eastAsia="en-US" w:bidi="th-TH"/>
    </w:rPr>
  </w:style>
  <w:style w:type="paragraph" w:customStyle="1" w:styleId="msolistparagraph0">
    <w:name w:val="msolistparagraph"/>
    <w:basedOn w:val="Normal"/>
    <w:rsid w:val="00751279"/>
    <w:pPr>
      <w:ind w:left="720"/>
    </w:pPr>
    <w:rPr>
      <w:rFonts w:ascii="Calibri" w:eastAsia="Calibri" w:hAnsi="Calibri" w:cs="Times New Roman"/>
      <w:sz w:val="22"/>
      <w:szCs w:val="22"/>
    </w:rPr>
  </w:style>
  <w:style w:type="paragraph" w:customStyle="1" w:styleId="font5">
    <w:name w:val="font5"/>
    <w:basedOn w:val="Normal"/>
    <w:rsid w:val="00D56445"/>
    <w:pPr>
      <w:spacing w:before="100" w:beforeAutospacing="1" w:after="100" w:afterAutospacing="1"/>
    </w:pPr>
    <w:rPr>
      <w:rFonts w:ascii="TH SarabunPSK" w:hAnsi="TH SarabunPSK" w:cs="TH SarabunPSK"/>
      <w:b/>
      <w:bCs/>
      <w:szCs w:val="24"/>
    </w:rPr>
  </w:style>
  <w:style w:type="paragraph" w:customStyle="1" w:styleId="font6">
    <w:name w:val="font6"/>
    <w:basedOn w:val="Normal"/>
    <w:rsid w:val="00D56445"/>
    <w:pPr>
      <w:spacing w:before="100" w:beforeAutospacing="1" w:after="100" w:afterAutospacing="1"/>
    </w:pPr>
    <w:rPr>
      <w:rFonts w:ascii="TH SarabunPSK" w:hAnsi="TH SarabunPSK" w:cs="TH SarabunPSK"/>
      <w:b/>
      <w:bCs/>
      <w:color w:val="FF0000"/>
      <w:szCs w:val="24"/>
    </w:rPr>
  </w:style>
  <w:style w:type="paragraph" w:customStyle="1" w:styleId="font7">
    <w:name w:val="font7"/>
    <w:basedOn w:val="Normal"/>
    <w:rsid w:val="00D56445"/>
    <w:pPr>
      <w:spacing w:before="100" w:beforeAutospacing="1" w:after="100" w:afterAutospacing="1"/>
    </w:pPr>
    <w:rPr>
      <w:rFonts w:ascii="TH SarabunPSK" w:hAnsi="TH SarabunPSK" w:cs="TH SarabunPSK"/>
      <w:b/>
      <w:bCs/>
      <w:szCs w:val="24"/>
      <w:u w:val="single"/>
    </w:rPr>
  </w:style>
  <w:style w:type="paragraph" w:customStyle="1" w:styleId="xl67">
    <w:name w:val="xl67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szCs w:val="24"/>
    </w:rPr>
  </w:style>
  <w:style w:type="paragraph" w:customStyle="1" w:styleId="xl68">
    <w:name w:val="xl68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color w:val="000000"/>
      <w:szCs w:val="24"/>
    </w:rPr>
  </w:style>
  <w:style w:type="paragraph" w:customStyle="1" w:styleId="xl69">
    <w:name w:val="xl69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color w:val="000000"/>
      <w:szCs w:val="24"/>
    </w:rPr>
  </w:style>
  <w:style w:type="paragraph" w:customStyle="1" w:styleId="xl70">
    <w:name w:val="xl70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color w:val="000000"/>
      <w:szCs w:val="24"/>
    </w:rPr>
  </w:style>
  <w:style w:type="paragraph" w:customStyle="1" w:styleId="xl71">
    <w:name w:val="xl71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color w:val="000000"/>
      <w:szCs w:val="24"/>
    </w:rPr>
  </w:style>
  <w:style w:type="paragraph" w:customStyle="1" w:styleId="xl72">
    <w:name w:val="xl72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73">
    <w:name w:val="xl73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color w:val="000000"/>
      <w:szCs w:val="24"/>
    </w:rPr>
  </w:style>
  <w:style w:type="paragraph" w:customStyle="1" w:styleId="xl74">
    <w:name w:val="xl74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color w:val="000000"/>
      <w:szCs w:val="24"/>
    </w:rPr>
  </w:style>
  <w:style w:type="paragraph" w:customStyle="1" w:styleId="xl75">
    <w:name w:val="xl75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szCs w:val="24"/>
    </w:rPr>
  </w:style>
  <w:style w:type="paragraph" w:customStyle="1" w:styleId="xl76">
    <w:name w:val="xl76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color w:val="333333"/>
      <w:szCs w:val="24"/>
    </w:rPr>
  </w:style>
  <w:style w:type="paragraph" w:customStyle="1" w:styleId="xl77">
    <w:name w:val="xl77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78">
    <w:name w:val="xl78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79">
    <w:name w:val="xl79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80">
    <w:name w:val="xl80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81">
    <w:name w:val="xl81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color w:val="000000"/>
      <w:szCs w:val="24"/>
    </w:rPr>
  </w:style>
  <w:style w:type="paragraph" w:customStyle="1" w:styleId="xl82">
    <w:name w:val="xl82"/>
    <w:basedOn w:val="Normal"/>
    <w:rsid w:val="00D564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color w:val="000000"/>
      <w:szCs w:val="24"/>
    </w:rPr>
  </w:style>
  <w:style w:type="paragraph" w:customStyle="1" w:styleId="xl83">
    <w:name w:val="xl83"/>
    <w:basedOn w:val="Normal"/>
    <w:rsid w:val="00D56445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szCs w:val="24"/>
    </w:rPr>
  </w:style>
  <w:style w:type="paragraph" w:customStyle="1" w:styleId="xl84">
    <w:name w:val="xl84"/>
    <w:basedOn w:val="Normal"/>
    <w:rsid w:val="00D56445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szCs w:val="24"/>
    </w:rPr>
  </w:style>
  <w:style w:type="paragraph" w:customStyle="1" w:styleId="xl85">
    <w:name w:val="xl85"/>
    <w:basedOn w:val="Normal"/>
    <w:rsid w:val="00092F6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86">
    <w:name w:val="xl86"/>
    <w:basedOn w:val="Normal"/>
    <w:rsid w:val="00092F68"/>
    <w:pPr>
      <w:pBdr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color w:val="000000"/>
      <w:sz w:val="22"/>
      <w:szCs w:val="22"/>
    </w:rPr>
  </w:style>
  <w:style w:type="paragraph" w:customStyle="1" w:styleId="xl87">
    <w:name w:val="xl87"/>
    <w:basedOn w:val="Normal"/>
    <w:rsid w:val="00092F6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88">
    <w:name w:val="xl88"/>
    <w:basedOn w:val="Normal"/>
    <w:rsid w:val="00092F6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89">
    <w:name w:val="xl89"/>
    <w:basedOn w:val="Normal"/>
    <w:rsid w:val="00092F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TH SarabunPSK" w:hAnsi="TH SarabunPSK" w:cs="TH SarabunPSK"/>
      <w:color w:val="000000"/>
      <w:sz w:val="22"/>
      <w:szCs w:val="22"/>
    </w:rPr>
  </w:style>
  <w:style w:type="paragraph" w:customStyle="1" w:styleId="xl90">
    <w:name w:val="xl90"/>
    <w:basedOn w:val="Normal"/>
    <w:rsid w:val="00092F6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 w:val="22"/>
      <w:szCs w:val="22"/>
    </w:rPr>
  </w:style>
  <w:style w:type="paragraph" w:customStyle="1" w:styleId="xl91">
    <w:name w:val="xl91"/>
    <w:basedOn w:val="Normal"/>
    <w:rsid w:val="00092F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 w:val="22"/>
      <w:szCs w:val="22"/>
    </w:rPr>
  </w:style>
  <w:style w:type="paragraph" w:customStyle="1" w:styleId="xl92">
    <w:name w:val="xl92"/>
    <w:basedOn w:val="Normal"/>
    <w:rsid w:val="00092F68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93">
    <w:name w:val="xl93"/>
    <w:basedOn w:val="Normal"/>
    <w:rsid w:val="00092F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94">
    <w:name w:val="xl94"/>
    <w:basedOn w:val="Normal"/>
    <w:rsid w:val="00092F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95">
    <w:name w:val="xl95"/>
    <w:basedOn w:val="Normal"/>
    <w:rsid w:val="00092F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xl96">
    <w:name w:val="xl96"/>
    <w:basedOn w:val="Normal"/>
    <w:rsid w:val="00092F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b/>
      <w:bCs/>
      <w:color w:val="000000"/>
      <w:sz w:val="22"/>
      <w:szCs w:val="22"/>
    </w:rPr>
  </w:style>
  <w:style w:type="paragraph" w:customStyle="1" w:styleId="msonospacing0">
    <w:name w:val="msonospacing"/>
    <w:basedOn w:val="Normal"/>
    <w:rsid w:val="00322D38"/>
    <w:rPr>
      <w:rFonts w:ascii="Angsana New" w:hAnsi="Angsana New"/>
      <w:color w:val="000000"/>
      <w:sz w:val="28"/>
    </w:rPr>
  </w:style>
  <w:style w:type="character" w:customStyle="1" w:styleId="HeaderChar">
    <w:name w:val="Header Char"/>
    <w:locked/>
    <w:rsid w:val="00322D38"/>
    <w:rPr>
      <w:rFonts w:ascii="Cordia New" w:hAnsi="Cordia New" w:cs="Cordia New"/>
      <w:sz w:val="28"/>
      <w:szCs w:val="28"/>
      <w:lang w:val="en-US" w:eastAsia="en-US" w:bidi="th-TH"/>
    </w:rPr>
  </w:style>
  <w:style w:type="paragraph" w:customStyle="1" w:styleId="font0">
    <w:name w:val="font0"/>
    <w:basedOn w:val="Normal"/>
    <w:rsid w:val="00D957E4"/>
    <w:pPr>
      <w:spacing w:before="100" w:beforeAutospacing="1" w:after="100" w:afterAutospacing="1"/>
    </w:pPr>
    <w:rPr>
      <w:rFonts w:ascii="Arial" w:hAnsi="Arial" w:cs="Times New Roman"/>
      <w:sz w:val="20"/>
      <w:szCs w:val="20"/>
    </w:rPr>
  </w:style>
  <w:style w:type="paragraph" w:customStyle="1" w:styleId="Normal2">
    <w:name w:val="Normal2"/>
    <w:rsid w:val="00AF4B20"/>
    <w:rPr>
      <w:rFonts w:eastAsia="PMingLiU"/>
      <w:color w:val="000000"/>
      <w:sz w:val="24"/>
    </w:rPr>
  </w:style>
  <w:style w:type="character" w:styleId="Strong">
    <w:name w:val="Strong"/>
    <w:uiPriority w:val="22"/>
    <w:qFormat/>
    <w:rsid w:val="008E17EF"/>
    <w:rPr>
      <w:b/>
      <w:bCs/>
    </w:rPr>
  </w:style>
  <w:style w:type="paragraph" w:customStyle="1" w:styleId="xmsonormal">
    <w:name w:val="x_msonormal"/>
    <w:basedOn w:val="Normal"/>
    <w:rsid w:val="00361E04"/>
    <w:rPr>
      <w:rFonts w:ascii="Tahoma" w:eastAsia="Calibri" w:hAnsi="Tahoma" w:cs="Tahoma"/>
      <w:szCs w:val="24"/>
    </w:rPr>
  </w:style>
  <w:style w:type="character" w:customStyle="1" w:styleId="PlainTextChar">
    <w:name w:val="Plain Text Char"/>
    <w:semiHidden/>
    <w:locked/>
    <w:rsid w:val="00BB6079"/>
    <w:rPr>
      <w:rFonts w:ascii="Calibri" w:eastAsia="Calibri" w:hAnsi="Calibri" w:cs="Angsana New"/>
      <w:sz w:val="22"/>
      <w:szCs w:val="22"/>
      <w:lang w:bidi="th-TH"/>
    </w:rPr>
  </w:style>
  <w:style w:type="character" w:customStyle="1" w:styleId="BalloonTextChar">
    <w:name w:val="Balloon Text Char"/>
    <w:link w:val="BalloonText"/>
    <w:semiHidden/>
    <w:locked/>
    <w:rsid w:val="00192546"/>
    <w:rPr>
      <w:rFonts w:ascii="Tahoma" w:hAnsi="Tahoma" w:cs="Angsana New"/>
      <w:sz w:val="16"/>
      <w:szCs w:val="18"/>
      <w:lang w:val="en-US" w:eastAsia="en-US" w:bidi="th-TH"/>
    </w:rPr>
  </w:style>
  <w:style w:type="paragraph" w:customStyle="1" w:styleId="xl107">
    <w:name w:val="xl107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08">
    <w:name w:val="xl108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109">
    <w:name w:val="xl109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10">
    <w:name w:val="xl110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111">
    <w:name w:val="xl111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112">
    <w:name w:val="xl112"/>
    <w:basedOn w:val="Normal"/>
    <w:rsid w:val="0012755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113">
    <w:name w:val="xl113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14">
    <w:name w:val="xl114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15">
    <w:name w:val="xl115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hAnsi="TH SarabunPSK" w:cs="TH SarabunPSK"/>
      <w:szCs w:val="24"/>
    </w:rPr>
  </w:style>
  <w:style w:type="paragraph" w:customStyle="1" w:styleId="xl116">
    <w:name w:val="xl116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17">
    <w:name w:val="xl117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szCs w:val="24"/>
    </w:rPr>
  </w:style>
  <w:style w:type="paragraph" w:customStyle="1" w:styleId="xl118">
    <w:name w:val="xl118"/>
    <w:basedOn w:val="Normal"/>
    <w:rsid w:val="001275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hAnsi="TH SarabunPSK" w:cs="TH SarabunPSK"/>
      <w:szCs w:val="24"/>
    </w:rPr>
  </w:style>
  <w:style w:type="paragraph" w:customStyle="1" w:styleId="xl119">
    <w:name w:val="xl119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20">
    <w:name w:val="xl120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21">
    <w:name w:val="xl121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22">
    <w:name w:val="xl122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H SarabunPSK" w:hAnsi="TH SarabunPSK" w:cs="TH SarabunPSK"/>
      <w:szCs w:val="24"/>
    </w:rPr>
  </w:style>
  <w:style w:type="paragraph" w:customStyle="1" w:styleId="xl123">
    <w:name w:val="xl123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hAnsi="TH SarabunPSK" w:cs="TH SarabunPSK"/>
      <w:szCs w:val="24"/>
    </w:rPr>
  </w:style>
  <w:style w:type="paragraph" w:customStyle="1" w:styleId="xl124">
    <w:name w:val="xl124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H SarabunPSK" w:hAnsi="TH SarabunPSK" w:cs="TH SarabunPSK"/>
      <w:szCs w:val="24"/>
    </w:rPr>
  </w:style>
  <w:style w:type="paragraph" w:customStyle="1" w:styleId="xl125">
    <w:name w:val="xl125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H SarabunPSK" w:hAnsi="TH SarabunPSK" w:cs="TH SarabunPSK"/>
      <w:szCs w:val="24"/>
    </w:rPr>
  </w:style>
  <w:style w:type="paragraph" w:customStyle="1" w:styleId="xl126">
    <w:name w:val="xl126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27">
    <w:name w:val="xl127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28">
    <w:name w:val="xl128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29">
    <w:name w:val="xl129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hAnsi="TH SarabunPSK" w:cs="TH SarabunPSK"/>
      <w:szCs w:val="24"/>
    </w:rPr>
  </w:style>
  <w:style w:type="paragraph" w:customStyle="1" w:styleId="xl130">
    <w:name w:val="xl130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31">
    <w:name w:val="xl131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32">
    <w:name w:val="xl132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rFonts w:ascii="TH SarabunPSK" w:hAnsi="TH SarabunPSK" w:cs="TH SarabunPSK"/>
      <w:szCs w:val="24"/>
    </w:rPr>
  </w:style>
  <w:style w:type="paragraph" w:customStyle="1" w:styleId="xl133">
    <w:name w:val="xl133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34">
    <w:name w:val="xl134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hAnsi="TH SarabunPSK" w:cs="TH SarabunPSK"/>
      <w:szCs w:val="24"/>
    </w:rPr>
  </w:style>
  <w:style w:type="paragraph" w:customStyle="1" w:styleId="xl135">
    <w:name w:val="xl135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36">
    <w:name w:val="xl136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hAnsi="TH SarabunPSK" w:cs="TH SarabunPSK"/>
      <w:szCs w:val="24"/>
    </w:rPr>
  </w:style>
  <w:style w:type="paragraph" w:customStyle="1" w:styleId="xl137">
    <w:name w:val="xl137"/>
    <w:basedOn w:val="Normal"/>
    <w:rsid w:val="001275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hAnsi="TH SarabunPSK" w:cs="TH SarabunPSK"/>
      <w:szCs w:val="24"/>
    </w:rPr>
  </w:style>
  <w:style w:type="paragraph" w:customStyle="1" w:styleId="Default">
    <w:name w:val="Default"/>
    <w:rsid w:val="0098766E"/>
    <w:pPr>
      <w:autoSpaceDE w:val="0"/>
      <w:autoSpaceDN w:val="0"/>
      <w:adjustRightInd w:val="0"/>
    </w:pPr>
    <w:rPr>
      <w:rFonts w:ascii="AngsanaUPC" w:hAnsi="AngsanaUPC" w:cs="AngsanaUPC"/>
      <w:color w:val="000000"/>
      <w:sz w:val="24"/>
      <w:szCs w:val="24"/>
    </w:rPr>
  </w:style>
  <w:style w:type="character" w:customStyle="1" w:styleId="InternetLink">
    <w:name w:val="Internet Link"/>
    <w:rsid w:val="004D1FBD"/>
    <w:rPr>
      <w:color w:val="000080"/>
      <w:u w:val="single"/>
    </w:rPr>
  </w:style>
  <w:style w:type="paragraph" w:customStyle="1" w:styleId="Normal1">
    <w:name w:val="Normal1"/>
    <w:rsid w:val="00C63D1E"/>
    <w:rPr>
      <w:rFonts w:ascii="Cordia New" w:hAnsi="Cordia New" w:cs="Cordia New"/>
      <w:sz w:val="28"/>
      <w:szCs w:val="28"/>
    </w:rPr>
  </w:style>
  <w:style w:type="paragraph" w:customStyle="1" w:styleId="paragraphscxw141758205bcx0">
    <w:name w:val="paragraph scxw141758205 bcx0"/>
    <w:basedOn w:val="Normal"/>
    <w:rsid w:val="00AF43FE"/>
    <w:pPr>
      <w:spacing w:before="100" w:beforeAutospacing="1" w:after="100" w:afterAutospacing="1"/>
    </w:pPr>
    <w:rPr>
      <w:rFonts w:eastAsia="Batang" w:cs="Times New Roman"/>
      <w:szCs w:val="24"/>
      <w:lang w:eastAsia="ko-KR"/>
    </w:rPr>
  </w:style>
  <w:style w:type="character" w:customStyle="1" w:styleId="normaltextrunscxw141758205bcx0">
    <w:name w:val="normaltextrun scxw141758205 bcx0"/>
    <w:basedOn w:val="DefaultParagraphFont"/>
    <w:rsid w:val="00AF43FE"/>
  </w:style>
  <w:style w:type="character" w:customStyle="1" w:styleId="eopscxw141758205bcx0">
    <w:name w:val="eop scxw141758205 bcx0"/>
    <w:basedOn w:val="DefaultParagraphFont"/>
    <w:rsid w:val="00AF43FE"/>
  </w:style>
  <w:style w:type="paragraph" w:customStyle="1" w:styleId="paragraphscxw113611520bcx0">
    <w:name w:val="paragraph scxw113611520 bcx0"/>
    <w:basedOn w:val="Normal"/>
    <w:rsid w:val="0071681F"/>
    <w:pPr>
      <w:spacing w:before="100" w:beforeAutospacing="1" w:after="100" w:afterAutospacing="1"/>
    </w:pPr>
    <w:rPr>
      <w:rFonts w:eastAsia="Batang" w:cs="Times New Roman"/>
      <w:szCs w:val="24"/>
      <w:lang w:eastAsia="ko-KR"/>
    </w:rPr>
  </w:style>
  <w:style w:type="character" w:customStyle="1" w:styleId="normaltextrunscxw113611520bcx0">
    <w:name w:val="normaltextrun scxw113611520 bcx0"/>
    <w:basedOn w:val="DefaultParagraphFont"/>
    <w:rsid w:val="0071681F"/>
  </w:style>
  <w:style w:type="character" w:customStyle="1" w:styleId="eopscxw113611520bcx0">
    <w:name w:val="eop scxw113611520 bcx0"/>
    <w:basedOn w:val="DefaultParagraphFont"/>
    <w:rsid w:val="0071681F"/>
  </w:style>
  <w:style w:type="paragraph" w:customStyle="1" w:styleId="paragraphscxw86020520bcx0">
    <w:name w:val="paragraph scxw86020520 bcx0"/>
    <w:basedOn w:val="Normal"/>
    <w:rsid w:val="0071681F"/>
    <w:pPr>
      <w:spacing w:before="100" w:beforeAutospacing="1" w:after="100" w:afterAutospacing="1"/>
    </w:pPr>
    <w:rPr>
      <w:rFonts w:eastAsia="Batang" w:cs="Times New Roman"/>
      <w:szCs w:val="24"/>
      <w:lang w:eastAsia="ko-KR"/>
    </w:rPr>
  </w:style>
  <w:style w:type="character" w:customStyle="1" w:styleId="normaltextrunscxw86020520bcx0">
    <w:name w:val="normaltextrun scxw86020520 bcx0"/>
    <w:basedOn w:val="DefaultParagraphFont"/>
    <w:rsid w:val="0071681F"/>
  </w:style>
  <w:style w:type="character" w:customStyle="1" w:styleId="eopscxw86020520bcx0">
    <w:name w:val="eop scxw86020520 bcx0"/>
    <w:basedOn w:val="DefaultParagraphFont"/>
    <w:rsid w:val="0071681F"/>
  </w:style>
  <w:style w:type="paragraph" w:customStyle="1" w:styleId="paragraphscxw32799015bcx0">
    <w:name w:val="paragraph scxw32799015 bcx0"/>
    <w:basedOn w:val="Normal"/>
    <w:rsid w:val="0071681F"/>
    <w:pPr>
      <w:spacing w:before="100" w:beforeAutospacing="1" w:after="100" w:afterAutospacing="1"/>
    </w:pPr>
    <w:rPr>
      <w:rFonts w:eastAsia="Batang" w:cs="Times New Roman"/>
      <w:szCs w:val="24"/>
      <w:lang w:eastAsia="ko-KR"/>
    </w:rPr>
  </w:style>
  <w:style w:type="character" w:customStyle="1" w:styleId="normaltextrunscxw32799015bcx0">
    <w:name w:val="normaltextrun scxw32799015 bcx0"/>
    <w:basedOn w:val="DefaultParagraphFont"/>
    <w:rsid w:val="0071681F"/>
  </w:style>
  <w:style w:type="character" w:customStyle="1" w:styleId="eopscxw32799015bcx0">
    <w:name w:val="eop scxw32799015 bcx0"/>
    <w:basedOn w:val="DefaultParagraphFont"/>
    <w:rsid w:val="0071681F"/>
  </w:style>
  <w:style w:type="character" w:customStyle="1" w:styleId="normaltextrunscxw1942662bcx0">
    <w:name w:val="normaltextrun scxw1942662 bcx0"/>
    <w:basedOn w:val="DefaultParagraphFont"/>
    <w:rsid w:val="0071681F"/>
  </w:style>
  <w:style w:type="character" w:customStyle="1" w:styleId="eopscxw1942662bcx0">
    <w:name w:val="eop scxw1942662 bcx0"/>
    <w:basedOn w:val="DefaultParagraphFont"/>
    <w:rsid w:val="0071681F"/>
  </w:style>
  <w:style w:type="paragraph" w:customStyle="1" w:styleId="paragraphscxw248177720bcx0">
    <w:name w:val="paragraph scxw248177720 bcx0"/>
    <w:basedOn w:val="Normal"/>
    <w:rsid w:val="0071681F"/>
    <w:pPr>
      <w:spacing w:before="100" w:beforeAutospacing="1" w:after="100" w:afterAutospacing="1"/>
    </w:pPr>
    <w:rPr>
      <w:rFonts w:eastAsia="Batang" w:cs="Times New Roman"/>
      <w:szCs w:val="24"/>
      <w:lang w:eastAsia="ko-KR"/>
    </w:rPr>
  </w:style>
  <w:style w:type="character" w:customStyle="1" w:styleId="normaltextrunscxw248177720bcx0">
    <w:name w:val="normaltextrun scxw248177720 bcx0"/>
    <w:basedOn w:val="DefaultParagraphFont"/>
    <w:rsid w:val="0071681F"/>
  </w:style>
  <w:style w:type="character" w:customStyle="1" w:styleId="eopscxw248177720bcx0">
    <w:name w:val="eop scxw248177720 bcx0"/>
    <w:basedOn w:val="DefaultParagraphFont"/>
    <w:rsid w:val="0071681F"/>
  </w:style>
  <w:style w:type="character" w:customStyle="1" w:styleId="xelementtoproof">
    <w:name w:val="x_elementtoproof"/>
    <w:basedOn w:val="DefaultParagraphFont"/>
    <w:rsid w:val="000A3302"/>
  </w:style>
  <w:style w:type="character" w:customStyle="1" w:styleId="normaltextrunscxw17360433bcx0">
    <w:name w:val="normaltextrun scxw17360433 bcx0"/>
    <w:basedOn w:val="DefaultParagraphFont"/>
    <w:rsid w:val="00117F96"/>
  </w:style>
  <w:style w:type="character" w:styleId="LineNumber">
    <w:name w:val="line number"/>
    <w:basedOn w:val="DefaultParagraphFont"/>
    <w:rsid w:val="00E3769C"/>
  </w:style>
  <w:style w:type="character" w:customStyle="1" w:styleId="markg3kxcnt73">
    <w:name w:val="markg3kxcnt73"/>
    <w:basedOn w:val="DefaultParagraphFont"/>
    <w:rsid w:val="00D669E8"/>
  </w:style>
  <w:style w:type="character" w:customStyle="1" w:styleId="markkmzha7kin">
    <w:name w:val="markkmzha7kin"/>
    <w:basedOn w:val="DefaultParagraphFont"/>
    <w:rsid w:val="00D669E8"/>
  </w:style>
  <w:style w:type="paragraph" w:customStyle="1" w:styleId="paragraph">
    <w:name w:val="paragraph"/>
    <w:basedOn w:val="Normal"/>
    <w:rsid w:val="004D2506"/>
    <w:pPr>
      <w:spacing w:before="100" w:beforeAutospacing="1" w:after="100" w:afterAutospacing="1"/>
    </w:pPr>
    <w:rPr>
      <w:rFonts w:cs="Times New Roman"/>
      <w:szCs w:val="24"/>
    </w:rPr>
  </w:style>
  <w:style w:type="character" w:customStyle="1" w:styleId="normaltextrun">
    <w:name w:val="normaltextrun"/>
    <w:basedOn w:val="DefaultParagraphFont"/>
    <w:rsid w:val="004D2506"/>
  </w:style>
  <w:style w:type="character" w:customStyle="1" w:styleId="eop">
    <w:name w:val="eop"/>
    <w:basedOn w:val="DefaultParagraphFont"/>
    <w:rsid w:val="004D2506"/>
  </w:style>
  <w:style w:type="table" w:styleId="ListTable3-Accent4">
    <w:name w:val="List Table 3 Accent 4"/>
    <w:basedOn w:val="TableNormal"/>
    <w:uiPriority w:val="48"/>
    <w:rsid w:val="000B5265"/>
    <w:rPr>
      <w:rFonts w:asciiTheme="minorHAnsi" w:eastAsiaTheme="minorHAnsi" w:hAnsiTheme="minorHAnsi" w:cstheme="minorBidi"/>
      <w:sz w:val="22"/>
      <w:szCs w:val="28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75B1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5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2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1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3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7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6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2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7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4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08A224-6766-4849-A4FC-6131D2544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2542</Words>
  <Characters>14495</Characters>
  <Application>Microsoft Office Word</Application>
  <DocSecurity>0</DocSecurity>
  <Lines>120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การไฟฟ้าฝ่ายผลิตแห่งประเทศไทย</vt:lpstr>
      <vt:lpstr>การไฟฟ้าฝ่ายผลิตแห่งประเทศไทย</vt:lpstr>
    </vt:vector>
  </TitlesOfParts>
  <Company/>
  <LinksUpToDate>false</LinksUpToDate>
  <CharactersWithSpaces>17003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การไฟฟ้าฝ่ายผลิตแห่งประเทศไทย</dc:title>
  <dc:creator>266388</dc:creator>
  <cp:lastModifiedBy>591930</cp:lastModifiedBy>
  <cp:revision>3</cp:revision>
  <cp:lastPrinted>2025-12-19T08:55:00Z</cp:lastPrinted>
  <dcterms:created xsi:type="dcterms:W3CDTF">2026-05-14T07:15:00Z</dcterms:created>
  <dcterms:modified xsi:type="dcterms:W3CDTF">2026-05-14T08:57:00Z</dcterms:modified>
</cp:coreProperties>
</file>